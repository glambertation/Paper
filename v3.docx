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B65950">
      <w:pPr>
        <w:pStyle w:val="a3"/>
        <w:numPr>
          <w:ilvl w:val="0"/>
          <w:numId w:val="39"/>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B65950">
      <w:pPr>
        <w:pStyle w:val="a3"/>
        <w:numPr>
          <w:ilvl w:val="0"/>
          <w:numId w:val="39"/>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300329">
      <w:pPr>
        <w:pStyle w:val="a3"/>
        <w:numPr>
          <w:ilvl w:val="0"/>
          <w:numId w:val="9"/>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300329">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1D79">
      <w:pPr>
        <w:pStyle w:val="a3"/>
        <w:numPr>
          <w:ilvl w:val="0"/>
          <w:numId w:val="36"/>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5342DE"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A7222B">
      <w:pPr>
        <w:pStyle w:val="a3"/>
        <w:numPr>
          <w:ilvl w:val="2"/>
          <w:numId w:val="39"/>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4308E0">
      <w:pPr>
        <w:pStyle w:val="a3"/>
        <w:numPr>
          <w:ilvl w:val="0"/>
          <w:numId w:val="43"/>
        </w:numPr>
        <w:shd w:val="clear" w:color="auto" w:fill="FFFFFF"/>
        <w:spacing w:before="0" w:beforeAutospacing="0" w:after="0" w:afterAutospacing="0" w:line="366" w:lineRule="atLeast"/>
        <w:rPr>
          <w:rFonts w:eastAsia="Songti SC" w:hint="eastAsia"/>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hint="eastAsia"/>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hint="eastAsia"/>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hint="eastAsia"/>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hint="eastAsia"/>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w:t>
      </w:r>
      <w:r w:rsidRPr="00D3747A">
        <w:rPr>
          <w:rFonts w:eastAsia="Songti SC" w:hint="eastAsia"/>
          <w:color w:val="3E3E3E"/>
        </w:rPr>
        <w:t>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w:t>
      </w:r>
      <w:r w:rsidRPr="00D3747A">
        <w:rPr>
          <w:rFonts w:eastAsia="Songti SC" w:hint="eastAsia"/>
          <w:color w:val="3E3E3E"/>
        </w:rPr>
        <w:t>；</w:t>
      </w:r>
      <w:r w:rsidRPr="00D3747A">
        <w:rPr>
          <w:rFonts w:eastAsia="Songti SC" w:hint="eastAsia"/>
          <w:color w:val="3E3E3E"/>
        </w:rPr>
        <w:t>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w:t>
      </w:r>
      <w:r w:rsidRPr="00D3747A">
        <w:rPr>
          <w:rFonts w:eastAsia="Songti SC" w:hint="eastAsia"/>
          <w:color w:val="3E3E3E"/>
        </w:rPr>
        <w:t>；</w:t>
      </w:r>
      <w:r w:rsidRPr="00D3747A">
        <w:rPr>
          <w:rFonts w:eastAsia="Songti SC" w:hint="eastAsia"/>
          <w:color w:val="3E3E3E"/>
        </w:rPr>
        <w:t>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hint="eastAsia"/>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rFonts w:hint="eastAsia"/>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rFonts w:hint="eastAsia"/>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rFonts w:hint="eastAsia"/>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hint="eastAsia"/>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rFonts w:hint="eastAsia"/>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14400AF0" w14:textId="1B933955" w:rsidR="006D17AB" w:rsidRDefault="006D17AB" w:rsidP="00300329">
      <w:pPr>
        <w:pStyle w:val="a3"/>
        <w:shd w:val="clear" w:color="auto" w:fill="FFFFFF"/>
        <w:spacing w:before="0" w:beforeAutospacing="0" w:after="0" w:afterAutospacing="0" w:line="366" w:lineRule="atLeast"/>
        <w:ind w:firstLine="560"/>
        <w:rPr>
          <w:color w:val="3E3E3E"/>
        </w:rPr>
      </w:pPr>
      <w:r w:rsidRPr="00300329">
        <w:rPr>
          <w:rFonts w:hint="eastAsia"/>
          <w:color w:val="3E3E3E"/>
        </w:rPr>
        <w:t>运营</w:t>
      </w:r>
      <w:r w:rsidRPr="00300329">
        <w:rPr>
          <w:color w:val="3E3E3E"/>
        </w:rPr>
        <w:t>创建问题</w:t>
      </w:r>
      <w:r w:rsidRPr="00300329">
        <w:rPr>
          <w:color w:val="3E3E3E"/>
        </w:rPr>
        <w:t xml:space="preserve"> &amp; </w:t>
      </w:r>
      <w:r w:rsidRPr="00300329">
        <w:rPr>
          <w:rFonts w:hint="eastAsia"/>
          <w:color w:val="3E3E3E"/>
        </w:rPr>
        <w:t>运营</w:t>
      </w:r>
      <w:r w:rsidR="004B4EE5">
        <w:rPr>
          <w:rFonts w:hint="eastAsia"/>
          <w:color w:val="3E3E3E"/>
        </w:rPr>
        <w:t>创建</w:t>
      </w:r>
      <w:r w:rsidRPr="00300329">
        <w:rPr>
          <w:color w:val="3E3E3E"/>
        </w:rPr>
        <w:t>答案</w:t>
      </w:r>
    </w:p>
    <w:p w14:paraId="7A0B21E8" w14:textId="11104069" w:rsidR="004B4EE5" w:rsidRPr="00300329" w:rsidRDefault="004B4EE5" w:rsidP="00300329">
      <w:pPr>
        <w:pStyle w:val="a3"/>
        <w:shd w:val="clear" w:color="auto" w:fill="FFFFFF"/>
        <w:spacing w:before="0" w:beforeAutospacing="0" w:after="0" w:afterAutospacing="0" w:line="366" w:lineRule="atLeast"/>
        <w:ind w:firstLine="560"/>
        <w:rPr>
          <w:rFonts w:hint="eastAsia"/>
          <w:color w:val="3E3E3E"/>
        </w:rPr>
      </w:pPr>
      <w:r>
        <w:rPr>
          <w:rFonts w:hint="eastAsia"/>
          <w:color w:val="3E3E3E"/>
        </w:rPr>
        <w:t>运营</w:t>
      </w:r>
      <w:r>
        <w:rPr>
          <w:color w:val="3E3E3E"/>
        </w:rPr>
        <w:t>编辑问题</w:t>
      </w:r>
      <w:r>
        <w:rPr>
          <w:color w:val="3E3E3E"/>
        </w:rPr>
        <w:t xml:space="preserve"> &amp; </w:t>
      </w:r>
      <w:r>
        <w:rPr>
          <w:rFonts w:hint="eastAsia"/>
          <w:color w:val="3E3E3E"/>
        </w:rPr>
        <w:t>运营</w:t>
      </w:r>
      <w:r>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rFonts w:hint="eastAsia"/>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rFonts w:hint="eastAsia"/>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rFonts w:hint="eastAsia"/>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hint="eastAsia"/>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hint="eastAsia"/>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16278C7E" w14:textId="7C28B79C" w:rsidR="00171C3C" w:rsidRDefault="00FF0498"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基于微服务的接口设计</w:t>
      </w:r>
      <w:r w:rsidR="00171C3C">
        <w:rPr>
          <w:rFonts w:eastAsia="Songti SC"/>
          <w:color w:val="3E3E3E"/>
        </w:rPr>
        <w:t>.</w:t>
      </w:r>
    </w:p>
    <w:p w14:paraId="497D50E5" w14:textId="6723E32B" w:rsidR="00725CFC" w:rsidRPr="00300329" w:rsidRDefault="00725CFC" w:rsidP="00171C3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接口描述</w:t>
      </w:r>
    </w:p>
    <w:p w14:paraId="0C112AA4" w14:textId="5DF227CA"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客户端可以将短消息通过消息分发系统下发</w:t>
      </w:r>
      <w:r w:rsidRPr="00300329">
        <w:rPr>
          <w:rFonts w:eastAsia="Songti SC" w:hint="eastAsia"/>
          <w:color w:val="3E3E3E"/>
        </w:rPr>
        <w:t>,</w:t>
      </w:r>
      <w:r w:rsidRPr="00300329">
        <w:rPr>
          <w:rFonts w:eastAsia="Songti SC" w:hint="eastAsia"/>
          <w:color w:val="3E3E3E"/>
        </w:rPr>
        <w:t>下发时指定发送方号码、接收方号码、发送内容。发送失败时</w:t>
      </w:r>
      <w:r w:rsidRPr="00300329">
        <w:rPr>
          <w:rFonts w:eastAsia="Songti SC" w:hint="eastAsia"/>
          <w:color w:val="3E3E3E"/>
        </w:rPr>
        <w:t>,</w:t>
      </w:r>
      <w:r w:rsidRPr="00300329">
        <w:rPr>
          <w:rFonts w:eastAsia="Songti SC" w:hint="eastAsia"/>
          <w:color w:val="3E3E3E"/>
        </w:rPr>
        <w:t>消息分发系统返回状态码。该接口可以根据接收号码的号段</w:t>
      </w:r>
      <w:r w:rsidRPr="00300329">
        <w:rPr>
          <w:rFonts w:eastAsia="Songti SC" w:hint="eastAsia"/>
          <w:color w:val="3E3E3E"/>
        </w:rPr>
        <w:t>,</w:t>
      </w:r>
      <w:r w:rsidRPr="00300329">
        <w:rPr>
          <w:rFonts w:eastAsia="Songti SC" w:hint="eastAsia"/>
          <w:color w:val="3E3E3E"/>
        </w:rPr>
        <w:t>自动路由到对应省份</w:t>
      </w:r>
      <w:r w:rsidRPr="00300329">
        <w:rPr>
          <w:rFonts w:eastAsia="Songti SC" w:hint="eastAsia"/>
          <w:color w:val="3E3E3E"/>
        </w:rPr>
        <w:t>,</w:t>
      </w:r>
      <w:r w:rsidRPr="00300329">
        <w:rPr>
          <w:rFonts w:eastAsia="Songti SC" w:hint="eastAsia"/>
          <w:color w:val="3E3E3E"/>
        </w:rPr>
        <w:t>通过相应省份的网关下发消息。</w:t>
      </w:r>
    </w:p>
    <w:p w14:paraId="099D8F5A" w14:textId="039A9CC8" w:rsidR="00725CF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158442A" wp14:editId="23E78308">
            <wp:extent cx="5261610" cy="2184400"/>
            <wp:effectExtent l="0" t="0" r="0" b="0"/>
            <wp:docPr id="13" name="图片 13" descr="../../../../../Desktop/屏幕快照%202017-10-05%2011.37.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0-05%2011.37.53.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610" cy="2184400"/>
                    </a:xfrm>
                    <a:prstGeom prst="rect">
                      <a:avLst/>
                    </a:prstGeom>
                    <a:noFill/>
                    <a:ln>
                      <a:noFill/>
                    </a:ln>
                  </pic:spPr>
                </pic:pic>
              </a:graphicData>
            </a:graphic>
          </wp:inline>
        </w:drawing>
      </w:r>
    </w:p>
    <w:p w14:paraId="4AE71C0A"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实现方案</w:t>
      </w:r>
    </w:p>
    <w:p w14:paraId="62FCEC84"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客户端发送</w:t>
      </w:r>
      <w:r w:rsidRPr="00300329">
        <w:rPr>
          <w:rFonts w:eastAsia="Songti SC" w:hint="eastAsia"/>
          <w:color w:val="3E3E3E"/>
        </w:rPr>
        <w:t>POST</w:t>
      </w:r>
      <w:r w:rsidRPr="00300329">
        <w:rPr>
          <w:rFonts w:eastAsia="Songti SC" w:hint="eastAsia"/>
          <w:color w:val="3E3E3E"/>
        </w:rPr>
        <w:t>请求到达消息分发系统</w:t>
      </w:r>
      <w:r w:rsidRPr="00300329">
        <w:rPr>
          <w:rFonts w:eastAsia="Songti SC" w:hint="eastAsia"/>
          <w:color w:val="3E3E3E"/>
        </w:rPr>
        <w:t>,</w:t>
      </w:r>
      <w:r w:rsidRPr="00300329">
        <w:rPr>
          <w:rFonts w:eastAsia="Songti SC" w:hint="eastAsia"/>
          <w:color w:val="3E3E3E"/>
        </w:rPr>
        <w:t>以</w:t>
      </w:r>
      <w:r w:rsidRPr="00300329">
        <w:rPr>
          <w:rFonts w:eastAsia="Songti SC" w:hint="eastAsia"/>
          <w:color w:val="3E3E3E"/>
        </w:rPr>
        <w:t>XML</w:t>
      </w:r>
      <w:r w:rsidRPr="00300329">
        <w:rPr>
          <w:rFonts w:eastAsia="Songti SC" w:hint="eastAsia"/>
          <w:color w:val="3E3E3E"/>
        </w:rPr>
        <w:t>格式发送请求。</w:t>
      </w:r>
    </w:p>
    <w:p w14:paraId="5F8B70BB" w14:textId="2CC03EA0"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消息分发系统解析消息后</w:t>
      </w:r>
      <w:r w:rsidRPr="00300329">
        <w:rPr>
          <w:rFonts w:eastAsia="Songti SC" w:hint="eastAsia"/>
          <w:color w:val="3E3E3E"/>
        </w:rPr>
        <w:t>,</w:t>
      </w:r>
      <w:r w:rsidRPr="00300329">
        <w:rPr>
          <w:rFonts w:eastAsia="Songti SC" w:hint="eastAsia"/>
          <w:color w:val="3E3E3E"/>
        </w:rPr>
        <w:t>系统根据用户名和密码进行登录</w:t>
      </w:r>
      <w:r w:rsidRPr="00300329">
        <w:rPr>
          <w:rFonts w:eastAsia="Songti SC" w:hint="eastAsia"/>
          <w:color w:val="3E3E3E"/>
        </w:rPr>
        <w:t>,</w:t>
      </w:r>
      <w:r w:rsidRPr="00300329">
        <w:rPr>
          <w:rFonts w:eastAsia="Songti SC" w:hint="eastAsia"/>
          <w:color w:val="3E3E3E"/>
        </w:rPr>
        <w:t>如果登录不成功</w:t>
      </w:r>
      <w:r w:rsidRPr="00300329">
        <w:rPr>
          <w:rFonts w:eastAsia="Songti SC" w:hint="eastAsia"/>
          <w:color w:val="3E3E3E"/>
        </w:rPr>
        <w:t>,</w:t>
      </w:r>
      <w:r w:rsidRPr="00300329">
        <w:rPr>
          <w:rFonts w:eastAsia="Songti SC" w:hint="eastAsia"/>
          <w:color w:val="3E3E3E"/>
        </w:rPr>
        <w:t>终止操作。否则进行下一步。</w:t>
      </w:r>
    </w:p>
    <w:p w14:paraId="66ABF406" w14:textId="41E5E70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调用消息指定的通道组或系统配置的发送通道采用同步发送方法进行下发</w:t>
      </w:r>
      <w:r w:rsidRPr="00300329">
        <w:rPr>
          <w:rFonts w:eastAsia="Songti SC" w:hint="eastAsia"/>
          <w:color w:val="3E3E3E"/>
        </w:rPr>
        <w:t>,</w:t>
      </w:r>
      <w:r w:rsidRPr="00300329">
        <w:rPr>
          <w:rFonts w:eastAsia="Songti SC" w:hint="eastAsia"/>
          <w:color w:val="3E3E3E"/>
        </w:rPr>
        <w:t>采用多目标方发送方式</w:t>
      </w:r>
      <w:r w:rsidRPr="00300329">
        <w:rPr>
          <w:rFonts w:eastAsia="Songti SC" w:hint="eastAsia"/>
          <w:color w:val="3E3E3E"/>
        </w:rPr>
        <w:t>,</w:t>
      </w:r>
      <w:r w:rsidRPr="00300329">
        <w:rPr>
          <w:rFonts w:eastAsia="Songti SC" w:hint="eastAsia"/>
          <w:color w:val="3E3E3E"/>
        </w:rPr>
        <w:t>只有一个号码时</w:t>
      </w:r>
      <w:r w:rsidRPr="00300329">
        <w:rPr>
          <w:rFonts w:eastAsia="Songti SC" w:hint="eastAsia"/>
          <w:color w:val="3E3E3E"/>
        </w:rPr>
        <w:t>,</w:t>
      </w:r>
      <w:r w:rsidRPr="00300329">
        <w:rPr>
          <w:rFonts w:eastAsia="Songti SC" w:hint="eastAsia"/>
          <w:color w:val="3E3E3E"/>
        </w:rPr>
        <w:t>放到</w:t>
      </w:r>
      <w:r w:rsidRPr="00300329">
        <w:rPr>
          <w:rFonts w:eastAsia="Songti SC" w:hint="eastAsia"/>
          <w:color w:val="3E3E3E"/>
        </w:rPr>
        <w:t>To</w:t>
      </w:r>
      <w:r w:rsidRPr="00300329">
        <w:rPr>
          <w:rFonts w:eastAsia="Songti SC" w:hint="eastAsia"/>
          <w:color w:val="3E3E3E"/>
        </w:rPr>
        <w:t>字段中</w:t>
      </w:r>
      <w:r w:rsidRPr="00300329">
        <w:rPr>
          <w:rFonts w:eastAsia="Songti SC" w:hint="eastAsia"/>
          <w:color w:val="3E3E3E"/>
        </w:rPr>
        <w:t>,</w:t>
      </w:r>
      <w:r w:rsidRPr="00300329">
        <w:rPr>
          <w:rFonts w:eastAsia="Songti SC" w:hint="eastAsia"/>
          <w:color w:val="3E3E3E"/>
        </w:rPr>
        <w:t>多个号码时放到</w:t>
      </w:r>
      <w:r w:rsidRPr="00300329">
        <w:rPr>
          <w:rFonts w:eastAsia="Songti SC" w:hint="eastAsia"/>
          <w:color w:val="3E3E3E"/>
        </w:rPr>
        <w:t>Bcc</w:t>
      </w:r>
      <w:r w:rsidRPr="00300329">
        <w:rPr>
          <w:rFonts w:eastAsia="Songti SC" w:hint="eastAsia"/>
          <w:color w:val="3E3E3E"/>
        </w:rPr>
        <w:t>中。</w:t>
      </w:r>
    </w:p>
    <w:p w14:paraId="10621754" w14:textId="77777777" w:rsidR="00216888" w:rsidRDefault="00CC5A2C"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4)</w:t>
      </w:r>
      <w:r w:rsidRPr="00300329">
        <w:rPr>
          <w:rFonts w:eastAsia="Songti SC" w:hint="eastAsia"/>
          <w:color w:val="3E3E3E"/>
        </w:rPr>
        <w:t>消息分发系统根据发送结果构造</w:t>
      </w:r>
      <w:r w:rsidRPr="00300329">
        <w:rPr>
          <w:rFonts w:eastAsia="Songti SC" w:hint="eastAsia"/>
          <w:color w:val="3E3E3E"/>
        </w:rPr>
        <w:t>HTTP</w:t>
      </w:r>
      <w:r w:rsidRPr="00300329">
        <w:rPr>
          <w:rFonts w:eastAsia="Songti SC" w:hint="eastAsia"/>
          <w:color w:val="3E3E3E"/>
        </w:rPr>
        <w:t>响应消息返回给客户端</w:t>
      </w:r>
      <w:r w:rsidRPr="00300329">
        <w:rPr>
          <w:rFonts w:eastAsia="Songti SC" w:hint="eastAsia"/>
          <w:color w:val="3E3E3E"/>
        </w:rPr>
        <w:t>,</w:t>
      </w:r>
      <w:r w:rsidRPr="00300329">
        <w:rPr>
          <w:rFonts w:eastAsia="Songti SC" w:hint="eastAsia"/>
          <w:color w:val="3E3E3E"/>
        </w:rPr>
        <w:t>以状态码标示消息发送结果</w:t>
      </w:r>
      <w:r w:rsidRPr="00300329">
        <w:rPr>
          <w:rFonts w:eastAsia="Songti SC" w:hint="eastAsia"/>
          <w:color w:val="3E3E3E"/>
        </w:rPr>
        <w:t>,</w:t>
      </w:r>
      <w:r w:rsidRPr="00300329">
        <w:rPr>
          <w:rFonts w:eastAsia="Songti SC" w:hint="eastAsia"/>
          <w:color w:val="3E3E3E"/>
        </w:rPr>
        <w:t>同时包含发送的号码数量、失败号码数量等相关信息。</w:t>
      </w:r>
    </w:p>
    <w:p w14:paraId="243D6133" w14:textId="77777777" w:rsidR="00216888" w:rsidRDefault="00216888" w:rsidP="00300329">
      <w:pPr>
        <w:pStyle w:val="a3"/>
        <w:shd w:val="clear" w:color="auto" w:fill="FFFFFF"/>
        <w:spacing w:before="0" w:beforeAutospacing="0" w:after="0" w:afterAutospacing="0" w:line="366" w:lineRule="atLeast"/>
        <w:ind w:firstLine="560"/>
        <w:rPr>
          <w:rFonts w:eastAsia="Songti SC" w:hint="eastAsia"/>
          <w:color w:val="3E3E3E"/>
        </w:rPr>
      </w:pPr>
    </w:p>
    <w:p w14:paraId="1DBAC655" w14:textId="1E259E7A" w:rsidR="00584E59" w:rsidRPr="00216888" w:rsidRDefault="00C501F6" w:rsidP="00216888">
      <w:pPr>
        <w:pStyle w:val="a3"/>
        <w:shd w:val="clear" w:color="auto" w:fill="FFFFFF"/>
        <w:spacing w:before="0" w:beforeAutospacing="0" w:after="0" w:afterAutospacing="0" w:line="366" w:lineRule="atLeast"/>
        <w:rPr>
          <w:rFonts w:eastAsia="Songti SC"/>
          <w:color w:val="3E3E3E"/>
        </w:rPr>
      </w:pPr>
      <w:r w:rsidRPr="00216888">
        <w:rPr>
          <w:rFonts w:eastAsia="Songti SC" w:hint="eastAsia"/>
          <w:color w:val="3E3E3E"/>
        </w:rPr>
        <w:lastRenderedPageBreak/>
        <w:t xml:space="preserve">4.1 </w:t>
      </w:r>
      <w:r w:rsidR="002120A5" w:rsidRPr="00216888">
        <w:rPr>
          <w:rFonts w:eastAsia="Songti SC" w:hint="eastAsia"/>
          <w:color w:val="3E3E3E"/>
        </w:rPr>
        <w:t>提交服务</w:t>
      </w:r>
    </w:p>
    <w:p w14:paraId="74EEAD19" w14:textId="62F09FCB" w:rsidR="00C501F6" w:rsidRDefault="004B4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0E9A3D84" w14:textId="22ECCF03"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269F1011" w14:textId="77777777"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B9A336A" w14:textId="77777777"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4B4EE5">
        <w:rPr>
          <w:rFonts w:hint="eastAsia"/>
          <w:color w:val="3E3E3E"/>
        </w:rPr>
        <w:t>运营</w:t>
      </w:r>
      <w:r w:rsidRPr="004B4EE5">
        <w:rPr>
          <w:color w:val="3E3E3E"/>
        </w:rPr>
        <w:t>创建问题</w:t>
      </w:r>
      <w:r w:rsidRPr="004B4EE5">
        <w:rPr>
          <w:color w:val="3E3E3E"/>
        </w:rPr>
        <w:t xml:space="preserve"> &amp; </w:t>
      </w:r>
      <w:r w:rsidRPr="004B4EE5">
        <w:rPr>
          <w:rFonts w:hint="eastAsia"/>
          <w:color w:val="3E3E3E"/>
        </w:rPr>
        <w:t>运营创建</w:t>
      </w:r>
      <w:r w:rsidRPr="004B4EE5">
        <w:rPr>
          <w:color w:val="3E3E3E"/>
        </w:rPr>
        <w:t>答案</w:t>
      </w:r>
    </w:p>
    <w:p w14:paraId="6B8C6D8E" w14:textId="75B34631" w:rsidR="004B4EE5" w:rsidRP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4B4EE5">
        <w:rPr>
          <w:rFonts w:hint="eastAsia"/>
          <w:color w:val="3E3E3E"/>
        </w:rPr>
        <w:t>运营</w:t>
      </w:r>
      <w:r w:rsidRPr="004B4EE5">
        <w:rPr>
          <w:color w:val="3E3E3E"/>
        </w:rPr>
        <w:t>编辑问题</w:t>
      </w:r>
      <w:r w:rsidRPr="004B4EE5">
        <w:rPr>
          <w:color w:val="3E3E3E"/>
        </w:rPr>
        <w:t xml:space="preserve"> &amp; </w:t>
      </w:r>
      <w:r w:rsidRPr="004B4EE5">
        <w:rPr>
          <w:rFonts w:hint="eastAsia"/>
          <w:color w:val="3E3E3E"/>
        </w:rPr>
        <w:t>运营</w:t>
      </w:r>
      <w:r w:rsidRPr="004B4EE5">
        <w:rPr>
          <w:color w:val="3E3E3E"/>
        </w:rPr>
        <w:t>编辑答案</w:t>
      </w:r>
    </w:p>
    <w:p w14:paraId="3329BAD1" w14:textId="77777777" w:rsidR="004B4EE5" w:rsidRDefault="004B4EE5" w:rsidP="00300329">
      <w:pPr>
        <w:pStyle w:val="a3"/>
        <w:shd w:val="clear" w:color="auto" w:fill="FFFFFF"/>
        <w:spacing w:before="0" w:beforeAutospacing="0" w:after="0" w:afterAutospacing="0" w:line="366" w:lineRule="atLeast"/>
        <w:ind w:firstLine="560"/>
        <w:rPr>
          <w:rFonts w:eastAsia="Songti SC"/>
          <w:color w:val="3E3E3E"/>
        </w:rPr>
      </w:pPr>
    </w:p>
    <w:p w14:paraId="525D6DFD" w14:textId="77777777" w:rsidR="004B4EE5" w:rsidRDefault="004B4EE5" w:rsidP="00300329">
      <w:pPr>
        <w:pStyle w:val="a3"/>
        <w:shd w:val="clear" w:color="auto" w:fill="FFFFFF"/>
        <w:spacing w:before="0" w:beforeAutospacing="0" w:after="0" w:afterAutospacing="0" w:line="366" w:lineRule="atLeast"/>
        <w:ind w:firstLine="560"/>
        <w:rPr>
          <w:rFonts w:eastAsia="Songti SC" w:hint="eastAsia"/>
          <w:color w:val="3E3E3E"/>
        </w:rPr>
      </w:pPr>
    </w:p>
    <w:p w14:paraId="2D780C0A" w14:textId="1B9D5416" w:rsidR="004B4EE5" w:rsidRDefault="00216888" w:rsidP="004B4EE5">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p>
    <w:p w14:paraId="19B804CC" w14:textId="77777777" w:rsidR="005B0882" w:rsidRDefault="005B0882" w:rsidP="005B088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建立问答事件通知体系，包括所有的浏览事件和提交事件。</w:t>
      </w:r>
    </w:p>
    <w:p w14:paraId="439CB431" w14:textId="77777777" w:rsidR="005B0882" w:rsidRDefault="005B0882" w:rsidP="005B088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目前主要为统计和异步化服务</w:t>
      </w:r>
    </w:p>
    <w:p w14:paraId="14F6D656" w14:textId="77777777" w:rsidR="005B0882" w:rsidRDefault="005B0882" w:rsidP="00216888">
      <w:pPr>
        <w:pStyle w:val="a3"/>
        <w:shd w:val="clear" w:color="auto" w:fill="FFFFFF"/>
        <w:spacing w:before="0" w:beforeAutospacing="0" w:after="0" w:afterAutospacing="0" w:line="366" w:lineRule="atLeast"/>
        <w:ind w:firstLine="560"/>
        <w:rPr>
          <w:rFonts w:eastAsia="Songti SC"/>
          <w:color w:val="3E3E3E"/>
        </w:rPr>
      </w:pPr>
    </w:p>
    <w:p w14:paraId="6888423B" w14:textId="77777777" w:rsidR="004B4EE5" w:rsidRPr="00216888" w:rsidRDefault="004B4EE5" w:rsidP="00216888">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F2C46B0" w14:textId="77777777" w:rsidR="004B4EE5" w:rsidRPr="00300329" w:rsidRDefault="004B4EE5" w:rsidP="004B4EE5">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事件系统的定义</w:t>
      </w:r>
    </w:p>
    <w:p w14:paraId="60A0BE7A"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异步事件用于通知关心问答数据变更的下游以及完成部分的异步调用逻辑等，异步事件分为两类：核心事件和非核心事件，核心事件代表了问题或者答案的相关字段在数据库中发生了改变，而非核心事件则包括了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11B847EF"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w:t>
      </w:r>
    </w:p>
    <w:p w14:paraId="65AC47BB"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w:t>
      </w:r>
      <w:r w:rsidRPr="00300329">
        <w:rPr>
          <w:rFonts w:eastAsia="Songti SC"/>
          <w:color w:val="3E3E3E"/>
        </w:rPr>
        <w:lastRenderedPageBreak/>
        <w:t>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hint="eastAsia"/>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C5F019C" w14:textId="77777777" w:rsidR="001A19E6" w:rsidRPr="00300329" w:rsidRDefault="001A19E6" w:rsidP="001A19E6">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w:t>
      </w:r>
      <w:r w:rsidRPr="00300329">
        <w:rPr>
          <w:rFonts w:eastAsia="Songti SC"/>
          <w:color w:val="3E3E3E"/>
        </w:rPr>
        <w:t>post</w:t>
      </w:r>
      <w:r w:rsidRPr="00300329">
        <w:rPr>
          <w:rFonts w:eastAsia="Songti SC"/>
          <w:color w:val="3E3E3E"/>
        </w:rPr>
        <w:t>服务保证事件中的每个字段都是可信的，非可信字段直接给</w:t>
      </w:r>
      <w:r w:rsidRPr="00300329">
        <w:rPr>
          <w:rFonts w:eastAsia="Songti SC"/>
          <w:color w:val="3E3E3E"/>
        </w:rPr>
        <w:t>null</w:t>
      </w:r>
      <w:r w:rsidRPr="00300329">
        <w:rPr>
          <w:rFonts w:eastAsia="Songti SC"/>
          <w:color w:val="3E3E3E"/>
        </w:rPr>
        <w:t>。</w:t>
      </w:r>
    </w:p>
    <w:p w14:paraId="23CD9D95" w14:textId="77777777" w:rsidR="001A19E6" w:rsidRPr="00300329" w:rsidRDefault="001A19E6" w:rsidP="001A19E6">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353"/>
        <w:gridCol w:w="5820"/>
      </w:tblGrid>
      <w:tr w:rsidR="001A19E6" w:rsidRPr="00300329" w14:paraId="37ADE995" w14:textId="77777777" w:rsidTr="0068248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22323CA"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920BAE0"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对应的数据库变动</w:t>
            </w:r>
          </w:p>
        </w:tc>
      </w:tr>
      <w:tr w:rsidR="001A19E6" w:rsidRPr="00300329" w14:paraId="42A1108D"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5E6DA8A"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45A98B5"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answer</w:t>
            </w:r>
            <w:r w:rsidRPr="00300329">
              <w:rPr>
                <w:rFonts w:eastAsia="Songti SC"/>
                <w:color w:val="3E3E3E"/>
              </w:rPr>
              <w:t>表中插入了新数据</w:t>
            </w:r>
          </w:p>
        </w:tc>
      </w:tr>
      <w:tr w:rsidR="001A19E6" w:rsidRPr="00300329" w14:paraId="63E3CA26"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04BEED"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1D4B70"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问题的</w:t>
            </w:r>
            <w:r w:rsidRPr="00300329">
              <w:rPr>
                <w:rFonts w:eastAsia="Songti SC"/>
                <w:color w:val="3E3E3E"/>
              </w:rPr>
              <w:t>display_status</w:t>
            </w:r>
            <w:r w:rsidRPr="00300329">
              <w:rPr>
                <w:rFonts w:eastAsia="Songti SC"/>
                <w:color w:val="3E3E3E"/>
              </w:rPr>
              <w:t>状态变为放出状态（</w:t>
            </w:r>
            <w:r w:rsidRPr="00300329">
              <w:rPr>
                <w:rFonts w:eastAsia="Songti SC"/>
                <w:color w:val="3E3E3E"/>
              </w:rPr>
              <w:t>0</w:t>
            </w:r>
            <w:r w:rsidRPr="00300329">
              <w:rPr>
                <w:rFonts w:eastAsia="Songti SC"/>
                <w:color w:val="3E3E3E"/>
              </w:rPr>
              <w:t>），</w:t>
            </w:r>
            <w:r w:rsidRPr="00300329">
              <w:rPr>
                <w:rFonts w:eastAsia="Songti SC"/>
                <w:color w:val="3E3E3E"/>
              </w:rPr>
              <w:t xml:space="preserve"> </w:t>
            </w:r>
          </w:p>
        </w:tc>
      </w:tr>
      <w:tr w:rsidR="001A19E6" w:rsidRPr="00300329" w14:paraId="03155BFA"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4CEF211"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2293CFD"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删除答案，答案的</w:t>
            </w:r>
            <w:r w:rsidRPr="00300329">
              <w:rPr>
                <w:rFonts w:eastAsia="Songti SC"/>
                <w:color w:val="3E3E3E"/>
              </w:rPr>
              <w:t>status</w:t>
            </w:r>
            <w:r w:rsidRPr="00300329">
              <w:rPr>
                <w:rFonts w:eastAsia="Songti SC"/>
                <w:color w:val="3E3E3E"/>
              </w:rPr>
              <w:t>变为</w:t>
            </w:r>
            <w:r w:rsidRPr="00300329">
              <w:rPr>
                <w:rFonts w:eastAsia="Songti SC"/>
                <w:color w:val="3E3E3E"/>
              </w:rPr>
              <w:t>0</w:t>
            </w:r>
          </w:p>
        </w:tc>
      </w:tr>
    </w:tbl>
    <w:p w14:paraId="5597F7EF" w14:textId="77777777" w:rsidR="004B4EE5" w:rsidRDefault="004B4EE5" w:rsidP="004B4EE5">
      <w:pPr>
        <w:pStyle w:val="a3"/>
        <w:shd w:val="clear" w:color="auto" w:fill="FFFFFF"/>
        <w:spacing w:before="0" w:beforeAutospacing="0" w:after="0" w:afterAutospacing="0" w:line="366" w:lineRule="atLeast"/>
        <w:rPr>
          <w:rFonts w:eastAsia="Songti SC"/>
          <w:color w:val="3E3E3E"/>
        </w:rPr>
      </w:pPr>
    </w:p>
    <w:p w14:paraId="153C58CB" w14:textId="77777777" w:rsidR="005C4847" w:rsidRDefault="005C4847" w:rsidP="004B4EE5">
      <w:pPr>
        <w:pStyle w:val="a3"/>
        <w:shd w:val="clear" w:color="auto" w:fill="FFFFFF"/>
        <w:spacing w:before="0" w:beforeAutospacing="0" w:after="0" w:afterAutospacing="0" w:line="366" w:lineRule="atLeast"/>
        <w:rPr>
          <w:rFonts w:eastAsia="Songti SC" w:hint="eastAsia"/>
          <w:color w:val="3E3E3E"/>
        </w:rPr>
      </w:pPr>
    </w:p>
    <w:p w14:paraId="2803DE83" w14:textId="77777777" w:rsidR="005C4847" w:rsidRDefault="005C4847" w:rsidP="005C4847">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class </w:t>
      </w:r>
      <w:r>
        <w:rPr>
          <w:rFonts w:ascii="Menlo" w:hAnsi="Menlo" w:cs="Menlo"/>
          <w:color w:val="000000"/>
          <w:sz w:val="18"/>
          <w:szCs w:val="18"/>
        </w:rPr>
        <w:t>SubmitEventType(</w:t>
      </w:r>
      <w:r>
        <w:rPr>
          <w:rFonts w:ascii="Menlo" w:hAnsi="Menlo" w:cs="Menlo"/>
          <w:color w:val="000080"/>
          <w:sz w:val="18"/>
          <w:szCs w:val="18"/>
        </w:rPr>
        <w:t>object</w:t>
      </w:r>
      <w:r>
        <w:rPr>
          <w:rFonts w:ascii="Menlo" w:hAnsi="Menlo" w:cs="Menlo"/>
          <w:color w:val="000000"/>
          <w:sz w:val="18"/>
          <w:szCs w:val="18"/>
        </w:rPr>
        <w:t>):</w:t>
      </w:r>
      <w:r>
        <w:rPr>
          <w:rFonts w:ascii="Menlo" w:hAnsi="Menlo" w:cs="Menlo"/>
          <w:color w:val="000000"/>
          <w:sz w:val="18"/>
          <w:szCs w:val="18"/>
        </w:rPr>
        <w:br/>
        <w:t xml:space="preserve">    CreateQuestion = </w:t>
      </w:r>
      <w:r>
        <w:rPr>
          <w:rFonts w:ascii="Menlo" w:hAnsi="Menlo" w:cs="Menlo"/>
          <w:color w:val="0000FF"/>
          <w:sz w:val="18"/>
          <w:szCs w:val="18"/>
        </w:rPr>
        <w:t xml:space="preserve">1  </w:t>
      </w:r>
      <w:r>
        <w:rPr>
          <w:rFonts w:ascii="Menlo" w:hAnsi="Menlo" w:cs="Menlo"/>
          <w:i/>
          <w:iCs/>
          <w:color w:val="808080"/>
          <w:sz w:val="18"/>
          <w:szCs w:val="18"/>
        </w:rPr>
        <w:t xml:space="preserve"># </w:t>
      </w:r>
      <w:r>
        <w:rPr>
          <w:rFonts w:ascii="Menlo" w:hAnsi="Menlo" w:cs="Menlo"/>
          <w:i/>
          <w:iCs/>
          <w:color w:val="808080"/>
          <w:sz w:val="18"/>
          <w:szCs w:val="18"/>
        </w:rPr>
        <w:t>创建问题</w:t>
      </w:r>
      <w:r>
        <w:rPr>
          <w:rFonts w:ascii="Menlo" w:hAnsi="Menlo" w:cs="Menlo"/>
          <w:i/>
          <w:iCs/>
          <w:color w:val="808080"/>
          <w:sz w:val="18"/>
          <w:szCs w:val="18"/>
        </w:rPr>
        <w:br/>
        <w:t xml:space="preserve">    </w:t>
      </w:r>
      <w:r>
        <w:rPr>
          <w:rFonts w:ascii="Menlo" w:hAnsi="Menlo" w:cs="Menlo"/>
          <w:color w:val="000000"/>
          <w:sz w:val="18"/>
          <w:szCs w:val="18"/>
        </w:rPr>
        <w:t xml:space="preserve">DeleteQuestion = </w:t>
      </w:r>
      <w:r>
        <w:rPr>
          <w:rFonts w:ascii="Menlo" w:hAnsi="Menlo" w:cs="Menlo"/>
          <w:color w:val="0000FF"/>
          <w:sz w:val="18"/>
          <w:szCs w:val="18"/>
        </w:rPr>
        <w:t xml:space="preserve">2  </w:t>
      </w:r>
      <w:r>
        <w:rPr>
          <w:rFonts w:ascii="Menlo" w:hAnsi="Menlo" w:cs="Menlo"/>
          <w:i/>
          <w:iCs/>
          <w:color w:val="808080"/>
          <w:sz w:val="18"/>
          <w:szCs w:val="18"/>
        </w:rPr>
        <w:t xml:space="preserve"># </w:t>
      </w:r>
      <w:r>
        <w:rPr>
          <w:rFonts w:ascii="Menlo" w:hAnsi="Menlo" w:cs="Menlo"/>
          <w:i/>
          <w:iCs/>
          <w:color w:val="808080"/>
          <w:sz w:val="18"/>
          <w:szCs w:val="18"/>
        </w:rPr>
        <w:t>删除问题</w:t>
      </w:r>
      <w:r>
        <w:rPr>
          <w:rFonts w:ascii="Menlo" w:hAnsi="Menlo" w:cs="Menlo"/>
          <w:i/>
          <w:iCs/>
          <w:color w:val="808080"/>
          <w:sz w:val="18"/>
          <w:szCs w:val="18"/>
        </w:rPr>
        <w:br/>
        <w:t xml:space="preserve">    </w:t>
      </w:r>
      <w:r>
        <w:rPr>
          <w:rFonts w:ascii="Menlo" w:hAnsi="Menlo" w:cs="Menlo"/>
          <w:color w:val="000000"/>
          <w:sz w:val="18"/>
          <w:szCs w:val="18"/>
        </w:rPr>
        <w:t xml:space="preserve">CreateAnswer = </w:t>
      </w:r>
      <w:r>
        <w:rPr>
          <w:rFonts w:ascii="Menlo" w:hAnsi="Menlo" w:cs="Menlo"/>
          <w:color w:val="0000FF"/>
          <w:sz w:val="18"/>
          <w:szCs w:val="18"/>
        </w:rPr>
        <w:t xml:space="preserve">4    </w:t>
      </w:r>
      <w:r>
        <w:rPr>
          <w:rFonts w:ascii="Menlo" w:hAnsi="Menlo" w:cs="Menlo"/>
          <w:i/>
          <w:iCs/>
          <w:color w:val="808080"/>
          <w:sz w:val="18"/>
          <w:szCs w:val="18"/>
        </w:rPr>
        <w:t xml:space="preserve"># </w:t>
      </w:r>
      <w:r>
        <w:rPr>
          <w:rFonts w:ascii="Menlo" w:hAnsi="Menlo" w:cs="Menlo"/>
          <w:i/>
          <w:iCs/>
          <w:color w:val="808080"/>
          <w:sz w:val="18"/>
          <w:szCs w:val="18"/>
        </w:rPr>
        <w:t>创建答案</w:t>
      </w:r>
      <w:r>
        <w:rPr>
          <w:rFonts w:ascii="Menlo" w:hAnsi="Menlo" w:cs="Menlo"/>
          <w:i/>
          <w:iCs/>
          <w:color w:val="808080"/>
          <w:sz w:val="18"/>
          <w:szCs w:val="18"/>
        </w:rPr>
        <w:br/>
        <w:t xml:space="preserve">    </w:t>
      </w:r>
      <w:r>
        <w:rPr>
          <w:rFonts w:ascii="Menlo" w:hAnsi="Menlo" w:cs="Menlo"/>
          <w:color w:val="000000"/>
          <w:sz w:val="18"/>
          <w:szCs w:val="18"/>
        </w:rPr>
        <w:t xml:space="preserve">DeleteAnswer = </w:t>
      </w:r>
      <w:r>
        <w:rPr>
          <w:rFonts w:ascii="Menlo" w:hAnsi="Menlo" w:cs="Menlo"/>
          <w:color w:val="0000FF"/>
          <w:sz w:val="18"/>
          <w:szCs w:val="18"/>
        </w:rPr>
        <w:t xml:space="preserve">5    </w:t>
      </w:r>
      <w:r>
        <w:rPr>
          <w:rFonts w:ascii="Menlo" w:hAnsi="Menlo" w:cs="Menlo"/>
          <w:i/>
          <w:iCs/>
          <w:color w:val="808080"/>
          <w:sz w:val="18"/>
          <w:szCs w:val="18"/>
        </w:rPr>
        <w:t xml:space="preserve"># </w:t>
      </w:r>
      <w:r>
        <w:rPr>
          <w:rFonts w:ascii="Menlo" w:hAnsi="Menlo" w:cs="Menlo"/>
          <w:i/>
          <w:iCs/>
          <w:color w:val="808080"/>
          <w:sz w:val="18"/>
          <w:szCs w:val="18"/>
        </w:rPr>
        <w:t>删除答案</w:t>
      </w:r>
      <w:r>
        <w:rPr>
          <w:rFonts w:ascii="Menlo" w:hAnsi="Menlo" w:cs="Menlo"/>
          <w:i/>
          <w:iCs/>
          <w:color w:val="808080"/>
          <w:sz w:val="18"/>
          <w:szCs w:val="18"/>
        </w:rPr>
        <w:br/>
        <w:t xml:space="preserve">    </w:t>
      </w:r>
      <w:r>
        <w:rPr>
          <w:rFonts w:ascii="Menlo" w:hAnsi="Menlo" w:cs="Menlo"/>
          <w:color w:val="000000"/>
          <w:sz w:val="18"/>
          <w:szCs w:val="18"/>
        </w:rPr>
        <w:t xml:space="preserve">SetSelfAnswer = </w:t>
      </w:r>
      <w:r>
        <w:rPr>
          <w:rFonts w:ascii="Menlo" w:hAnsi="Menlo" w:cs="Menlo"/>
          <w:color w:val="0000FF"/>
          <w:sz w:val="18"/>
          <w:szCs w:val="18"/>
        </w:rPr>
        <w:t xml:space="preserve">6   </w:t>
      </w:r>
      <w:r>
        <w:rPr>
          <w:rFonts w:ascii="Menlo" w:hAnsi="Menlo" w:cs="Menlo"/>
          <w:i/>
          <w:iCs/>
          <w:color w:val="808080"/>
          <w:sz w:val="18"/>
          <w:szCs w:val="18"/>
        </w:rPr>
        <w:t xml:space="preserve"># ------ </w:t>
      </w:r>
      <w:r>
        <w:rPr>
          <w:rFonts w:ascii="Menlo" w:hAnsi="Menlo" w:cs="Menlo"/>
          <w:i/>
          <w:iCs/>
          <w:color w:val="808080"/>
          <w:sz w:val="18"/>
          <w:szCs w:val="18"/>
        </w:rPr>
        <w:t>已废弃</w:t>
      </w:r>
      <w:r>
        <w:rPr>
          <w:rFonts w:ascii="Menlo" w:hAnsi="Menlo" w:cs="Menlo"/>
          <w:i/>
          <w:iCs/>
          <w:color w:val="808080"/>
          <w:sz w:val="18"/>
          <w:szCs w:val="18"/>
        </w:rPr>
        <w:t xml:space="preserve"> ------</w:t>
      </w:r>
      <w:r>
        <w:rPr>
          <w:rFonts w:ascii="Menlo" w:hAnsi="Menlo" w:cs="Menlo"/>
          <w:i/>
          <w:iCs/>
          <w:color w:val="808080"/>
          <w:sz w:val="18"/>
          <w:szCs w:val="18"/>
        </w:rPr>
        <w:br/>
        <w:t xml:space="preserve">    </w:t>
      </w:r>
      <w:r>
        <w:rPr>
          <w:rFonts w:ascii="Menlo" w:hAnsi="Menlo" w:cs="Menlo"/>
          <w:color w:val="000000"/>
          <w:sz w:val="18"/>
          <w:szCs w:val="18"/>
        </w:rPr>
        <w:t xml:space="preserve">AdoptAnswer = </w:t>
      </w:r>
      <w:r>
        <w:rPr>
          <w:rFonts w:ascii="Menlo" w:hAnsi="Menlo" w:cs="Menlo"/>
          <w:color w:val="0000FF"/>
          <w:sz w:val="18"/>
          <w:szCs w:val="18"/>
        </w:rPr>
        <w:t xml:space="preserve">7     </w:t>
      </w:r>
      <w:r>
        <w:rPr>
          <w:rFonts w:ascii="Menlo" w:hAnsi="Menlo" w:cs="Menlo"/>
          <w:i/>
          <w:iCs/>
          <w:color w:val="808080"/>
          <w:sz w:val="18"/>
          <w:szCs w:val="18"/>
        </w:rPr>
        <w:t xml:space="preserve"># </w:t>
      </w:r>
      <w:r>
        <w:rPr>
          <w:rFonts w:ascii="Menlo" w:hAnsi="Menlo" w:cs="Menlo"/>
          <w:i/>
          <w:iCs/>
          <w:color w:val="808080"/>
          <w:sz w:val="18"/>
          <w:szCs w:val="18"/>
        </w:rPr>
        <w:t>加精答案</w:t>
      </w:r>
      <w:r>
        <w:rPr>
          <w:rFonts w:ascii="Menlo" w:hAnsi="Menlo" w:cs="Menlo"/>
          <w:i/>
          <w:iCs/>
          <w:color w:val="808080"/>
          <w:sz w:val="18"/>
          <w:szCs w:val="18"/>
        </w:rPr>
        <w:br/>
        <w:t xml:space="preserve">    </w:t>
      </w:r>
      <w:r>
        <w:rPr>
          <w:rFonts w:ascii="Menlo" w:hAnsi="Menlo" w:cs="Menlo"/>
          <w:color w:val="000000"/>
          <w:sz w:val="18"/>
          <w:szCs w:val="18"/>
        </w:rPr>
        <w:t xml:space="preserve">PushAnswer = </w:t>
      </w:r>
      <w:r>
        <w:rPr>
          <w:rFonts w:ascii="Menlo" w:hAnsi="Menlo" w:cs="Menlo"/>
          <w:color w:val="0000FF"/>
          <w:sz w:val="18"/>
          <w:szCs w:val="18"/>
        </w:rPr>
        <w:t xml:space="preserve">8      </w:t>
      </w:r>
      <w:r>
        <w:rPr>
          <w:rFonts w:ascii="Menlo" w:hAnsi="Menlo" w:cs="Menlo"/>
          <w:i/>
          <w:iCs/>
          <w:color w:val="808080"/>
          <w:sz w:val="18"/>
          <w:szCs w:val="18"/>
        </w:rPr>
        <w:t xml:space="preserve"># </w:t>
      </w:r>
      <w:r>
        <w:rPr>
          <w:rFonts w:ascii="Menlo" w:hAnsi="Menlo" w:cs="Menlo"/>
          <w:i/>
          <w:iCs/>
          <w:color w:val="808080"/>
          <w:sz w:val="18"/>
          <w:szCs w:val="18"/>
        </w:rPr>
        <w:t>推送答案到</w:t>
      </w:r>
      <w:r>
        <w:rPr>
          <w:rFonts w:ascii="Menlo" w:hAnsi="Menlo" w:cs="Menlo"/>
          <w:i/>
          <w:iCs/>
          <w:color w:val="808080"/>
          <w:sz w:val="18"/>
          <w:szCs w:val="18"/>
        </w:rPr>
        <w:t>feed</w:t>
      </w:r>
      <w:r>
        <w:rPr>
          <w:rFonts w:ascii="Menlo" w:hAnsi="Menlo" w:cs="Menlo"/>
          <w:i/>
          <w:iCs/>
          <w:color w:val="808080"/>
          <w:sz w:val="18"/>
          <w:szCs w:val="18"/>
        </w:rPr>
        <w:br/>
        <w:t xml:space="preserve">    </w:t>
      </w:r>
      <w:r>
        <w:rPr>
          <w:rFonts w:ascii="Menlo" w:hAnsi="Menlo" w:cs="Menlo"/>
          <w:color w:val="000000"/>
          <w:sz w:val="18"/>
          <w:szCs w:val="18"/>
        </w:rPr>
        <w:t xml:space="preserve">ArticleRelation = </w:t>
      </w:r>
      <w:r>
        <w:rPr>
          <w:rFonts w:ascii="Menlo" w:hAnsi="Menlo" w:cs="Menlo"/>
          <w:color w:val="0000FF"/>
          <w:sz w:val="18"/>
          <w:szCs w:val="18"/>
        </w:rPr>
        <w:t xml:space="preserve">9  </w:t>
      </w:r>
      <w:r>
        <w:rPr>
          <w:rFonts w:ascii="Menlo" w:hAnsi="Menlo" w:cs="Menlo"/>
          <w:i/>
          <w:iCs/>
          <w:color w:val="808080"/>
          <w:sz w:val="18"/>
          <w:szCs w:val="18"/>
        </w:rPr>
        <w:t xml:space="preserve"># ------ </w:t>
      </w:r>
      <w:r>
        <w:rPr>
          <w:rFonts w:ascii="Menlo" w:hAnsi="Menlo" w:cs="Menlo"/>
          <w:i/>
          <w:iCs/>
          <w:color w:val="808080"/>
          <w:sz w:val="18"/>
          <w:szCs w:val="18"/>
        </w:rPr>
        <w:t>已废弃</w:t>
      </w:r>
      <w:r>
        <w:rPr>
          <w:rFonts w:ascii="Menlo" w:hAnsi="Menlo" w:cs="Menlo"/>
          <w:i/>
          <w:iCs/>
          <w:color w:val="808080"/>
          <w:sz w:val="18"/>
          <w:szCs w:val="18"/>
        </w:rPr>
        <w:t xml:space="preserve"> ------</w:t>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000000"/>
          <w:sz w:val="18"/>
          <w:szCs w:val="18"/>
        </w:rPr>
        <w:t xml:space="preserve">NormalAnswer = </w:t>
      </w:r>
      <w:r>
        <w:rPr>
          <w:rFonts w:ascii="Menlo" w:hAnsi="Menlo" w:cs="Menlo"/>
          <w:color w:val="0000FF"/>
          <w:sz w:val="18"/>
          <w:szCs w:val="18"/>
        </w:rPr>
        <w:t xml:space="preserve">11   </w:t>
      </w:r>
      <w:r>
        <w:rPr>
          <w:rFonts w:ascii="Menlo" w:hAnsi="Menlo" w:cs="Menlo"/>
          <w:i/>
          <w:iCs/>
          <w:color w:val="808080"/>
          <w:sz w:val="18"/>
          <w:szCs w:val="18"/>
        </w:rPr>
        <w:t xml:space="preserve"># </w:t>
      </w:r>
      <w:r>
        <w:rPr>
          <w:rFonts w:ascii="Menlo" w:hAnsi="Menlo" w:cs="Menlo"/>
          <w:i/>
          <w:iCs/>
          <w:color w:val="808080"/>
          <w:sz w:val="18"/>
          <w:szCs w:val="18"/>
        </w:rPr>
        <w:t>普通答案</w:t>
      </w:r>
      <w:r>
        <w:rPr>
          <w:rFonts w:ascii="Menlo" w:hAnsi="Menlo" w:cs="Menlo"/>
          <w:i/>
          <w:iCs/>
          <w:color w:val="808080"/>
          <w:sz w:val="18"/>
          <w:szCs w:val="18"/>
        </w:rPr>
        <w:t>(</w:t>
      </w:r>
      <w:r>
        <w:rPr>
          <w:rFonts w:ascii="Menlo" w:hAnsi="Menlo" w:cs="Menlo"/>
          <w:i/>
          <w:iCs/>
          <w:color w:val="808080"/>
          <w:sz w:val="18"/>
          <w:szCs w:val="18"/>
        </w:rPr>
        <w:t>加精答案变为普通答案</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color w:val="000000"/>
          <w:sz w:val="18"/>
          <w:szCs w:val="18"/>
        </w:rPr>
        <w:t xml:space="preserve">DiggAnswer = </w:t>
      </w:r>
      <w:r>
        <w:rPr>
          <w:rFonts w:ascii="Menlo" w:hAnsi="Menlo" w:cs="Menlo"/>
          <w:color w:val="0000FF"/>
          <w:sz w:val="18"/>
          <w:szCs w:val="18"/>
        </w:rPr>
        <w:t xml:space="preserve">12     </w:t>
      </w:r>
      <w:r>
        <w:rPr>
          <w:rFonts w:ascii="Menlo" w:hAnsi="Menlo" w:cs="Menlo"/>
          <w:i/>
          <w:iCs/>
          <w:color w:val="808080"/>
          <w:sz w:val="18"/>
          <w:szCs w:val="18"/>
        </w:rPr>
        <w:t xml:space="preserve"># </w:t>
      </w:r>
      <w:r>
        <w:rPr>
          <w:rFonts w:ascii="Menlo" w:hAnsi="Menlo" w:cs="Menlo"/>
          <w:i/>
          <w:iCs/>
          <w:color w:val="808080"/>
          <w:sz w:val="18"/>
          <w:szCs w:val="18"/>
        </w:rPr>
        <w:t>答案点赞</w:t>
      </w:r>
      <w:r>
        <w:rPr>
          <w:rFonts w:ascii="Menlo" w:hAnsi="Menlo" w:cs="Menlo"/>
          <w:i/>
          <w:iCs/>
          <w:color w:val="808080"/>
          <w:sz w:val="18"/>
          <w:szCs w:val="18"/>
        </w:rPr>
        <w:br/>
        <w:t xml:space="preserve">    </w:t>
      </w:r>
      <w:r>
        <w:rPr>
          <w:rFonts w:ascii="Menlo" w:hAnsi="Menlo" w:cs="Menlo"/>
          <w:color w:val="000000"/>
          <w:sz w:val="18"/>
          <w:szCs w:val="18"/>
        </w:rPr>
        <w:t xml:space="preserve">RecoverAnswer = </w:t>
      </w:r>
      <w:r>
        <w:rPr>
          <w:rFonts w:ascii="Menlo" w:hAnsi="Menlo" w:cs="Menlo"/>
          <w:color w:val="0000FF"/>
          <w:sz w:val="18"/>
          <w:szCs w:val="18"/>
        </w:rPr>
        <w:t xml:space="preserve">13  </w:t>
      </w:r>
      <w:r>
        <w:rPr>
          <w:rFonts w:ascii="Menlo" w:hAnsi="Menlo" w:cs="Menlo"/>
          <w:i/>
          <w:iCs/>
          <w:color w:val="808080"/>
          <w:sz w:val="18"/>
          <w:szCs w:val="18"/>
        </w:rPr>
        <w:t xml:space="preserve"># </w:t>
      </w: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color w:val="000000"/>
          <w:sz w:val="18"/>
          <w:szCs w:val="18"/>
        </w:rPr>
        <w:t xml:space="preserve">CreateComment = </w:t>
      </w:r>
      <w:r>
        <w:rPr>
          <w:rFonts w:ascii="Menlo" w:hAnsi="Menlo" w:cs="Menlo"/>
          <w:color w:val="0000FF"/>
          <w:sz w:val="18"/>
          <w:szCs w:val="18"/>
        </w:rPr>
        <w:t xml:space="preserve">14  </w:t>
      </w:r>
      <w:r>
        <w:rPr>
          <w:rFonts w:ascii="Menlo" w:hAnsi="Menlo" w:cs="Menlo"/>
          <w:i/>
          <w:iCs/>
          <w:color w:val="808080"/>
          <w:sz w:val="18"/>
          <w:szCs w:val="18"/>
        </w:rPr>
        <w:t xml:space="preserve"># </w:t>
      </w:r>
      <w:r>
        <w:rPr>
          <w:rFonts w:ascii="Menlo" w:hAnsi="Menlo" w:cs="Menlo"/>
          <w:i/>
          <w:iCs/>
          <w:color w:val="808080"/>
          <w:sz w:val="18"/>
          <w:szCs w:val="18"/>
        </w:rPr>
        <w:t>创建评论</w:t>
      </w:r>
      <w:r>
        <w:rPr>
          <w:rFonts w:ascii="Menlo" w:hAnsi="Menlo" w:cs="Menlo"/>
          <w:i/>
          <w:iCs/>
          <w:color w:val="808080"/>
          <w:sz w:val="18"/>
          <w:szCs w:val="18"/>
        </w:rPr>
        <w:br/>
        <w:t xml:space="preserve">    </w:t>
      </w:r>
      <w:r>
        <w:rPr>
          <w:rFonts w:ascii="Menlo" w:hAnsi="Menlo" w:cs="Menlo"/>
          <w:color w:val="000000"/>
          <w:sz w:val="18"/>
          <w:szCs w:val="18"/>
        </w:rPr>
        <w:t xml:space="preserve">DeleteComment = </w:t>
      </w:r>
      <w:r>
        <w:rPr>
          <w:rFonts w:ascii="Menlo" w:hAnsi="Menlo" w:cs="Menlo"/>
          <w:color w:val="0000FF"/>
          <w:sz w:val="18"/>
          <w:szCs w:val="18"/>
        </w:rPr>
        <w:t xml:space="preserve">15  </w:t>
      </w:r>
      <w:r>
        <w:rPr>
          <w:rFonts w:ascii="Menlo" w:hAnsi="Menlo" w:cs="Menlo"/>
          <w:i/>
          <w:iCs/>
          <w:color w:val="808080"/>
          <w:sz w:val="18"/>
          <w:szCs w:val="18"/>
        </w:rPr>
        <w:t xml:space="preserve"># </w:t>
      </w:r>
      <w:r>
        <w:rPr>
          <w:rFonts w:ascii="Menlo" w:hAnsi="Menlo" w:cs="Menlo"/>
          <w:i/>
          <w:iCs/>
          <w:color w:val="808080"/>
          <w:sz w:val="18"/>
          <w:szCs w:val="18"/>
        </w:rPr>
        <w:t>删除评论</w:t>
      </w:r>
      <w:r>
        <w:rPr>
          <w:rFonts w:ascii="Menlo" w:hAnsi="Menlo" w:cs="Menlo"/>
          <w:i/>
          <w:iCs/>
          <w:color w:val="808080"/>
          <w:sz w:val="18"/>
          <w:szCs w:val="18"/>
        </w:rPr>
        <w:br/>
        <w:t xml:space="preserve">    </w:t>
      </w:r>
      <w:r>
        <w:rPr>
          <w:rFonts w:ascii="Menlo" w:hAnsi="Menlo" w:cs="Menlo"/>
          <w:color w:val="000000"/>
          <w:sz w:val="18"/>
          <w:szCs w:val="18"/>
        </w:rPr>
        <w:t xml:space="preserve">DiggComment = </w:t>
      </w:r>
      <w:r>
        <w:rPr>
          <w:rFonts w:ascii="Menlo" w:hAnsi="Menlo" w:cs="Menlo"/>
          <w:color w:val="0000FF"/>
          <w:sz w:val="18"/>
          <w:szCs w:val="18"/>
        </w:rPr>
        <w:t xml:space="preserve">16    </w:t>
      </w:r>
      <w:r>
        <w:rPr>
          <w:rFonts w:ascii="Menlo" w:hAnsi="Menlo" w:cs="Menlo"/>
          <w:i/>
          <w:iCs/>
          <w:color w:val="808080"/>
          <w:sz w:val="18"/>
          <w:szCs w:val="18"/>
        </w:rPr>
        <w:t xml:space="preserve"># </w:t>
      </w:r>
      <w:r>
        <w:rPr>
          <w:rFonts w:ascii="Menlo" w:hAnsi="Menlo" w:cs="Menlo"/>
          <w:i/>
          <w:iCs/>
          <w:color w:val="808080"/>
          <w:sz w:val="18"/>
          <w:szCs w:val="18"/>
        </w:rPr>
        <w:t>点赞评论</w:t>
      </w:r>
    </w:p>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hint="eastAsia"/>
          <w:color w:val="3E3E3E"/>
        </w:rPr>
      </w:pPr>
      <w:bookmarkStart w:id="3" w:name="_GoBack"/>
      <w:bookmarkEnd w:id="3"/>
    </w:p>
    <w:p w14:paraId="0373966A" w14:textId="153E93F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4.1.1 </w:t>
      </w:r>
      <w:r w:rsidRPr="00300329">
        <w:rPr>
          <w:rFonts w:eastAsia="Songti SC" w:hint="eastAsia"/>
          <w:color w:val="3E3E3E"/>
        </w:rPr>
        <w:t>整体</w:t>
      </w:r>
      <w:r w:rsidRPr="00300329">
        <w:rPr>
          <w:rFonts w:eastAsia="Songti SC"/>
          <w:color w:val="3E3E3E"/>
        </w:rPr>
        <w:t>架构</w:t>
      </w:r>
    </w:p>
    <w:p w14:paraId="673325A2" w14:textId="53A10C7B" w:rsidR="006135DD"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6ABC23C1" wp14:editId="788A5AC0">
            <wp:extent cx="2170884" cy="3215309"/>
            <wp:effectExtent l="0" t="0" r="0" b="10795"/>
            <wp:docPr id="3" name="图片 3" descr="../../../../Desktop/屏幕快照%202017-09-20%2008.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9-20%2008.58.5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9047" cy="3242210"/>
                    </a:xfrm>
                    <a:prstGeom prst="rect">
                      <a:avLst/>
                    </a:prstGeom>
                    <a:noFill/>
                    <a:ln>
                      <a:noFill/>
                    </a:ln>
                  </pic:spPr>
                </pic:pic>
              </a:graphicData>
            </a:graphic>
          </wp:inline>
        </w:drawing>
      </w:r>
    </w:p>
    <w:p w14:paraId="2B12EC2A"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color w:val="3E3E3E"/>
        </w:rPr>
        <w:t>详细设计</w:t>
      </w:r>
    </w:p>
    <w:p w14:paraId="0FFACF7E"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4"/>
      <w:r w:rsidRPr="00300329">
        <w:rPr>
          <w:rFonts w:hint="eastAsia"/>
          <w:color w:val="3E3E3E"/>
        </w:rPr>
        <w:t>创建</w:t>
      </w:r>
      <w:r w:rsidRPr="00300329">
        <w:rPr>
          <w:color w:val="3E3E3E"/>
        </w:rPr>
        <w:t>答案</w:t>
      </w:r>
    </w:p>
    <w:p w14:paraId="23F6CC26"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rFonts w:hint="eastAsia"/>
          <w:noProof/>
          <w:color w:val="3E3E3E"/>
        </w:rPr>
        <w:drawing>
          <wp:inline distT="0" distB="0" distL="0" distR="0" wp14:anchorId="7CAA919B" wp14:editId="36A0E078">
            <wp:extent cx="1499591" cy="2574562"/>
            <wp:effectExtent l="0" t="0" r="0" b="0"/>
            <wp:docPr id="12" name="图片 12" descr="../../../../../Desktop/屏幕快照%202017-10-04%2010.26.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0-04%2010.26.44.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2662" cy="2579834"/>
                    </a:xfrm>
                    <a:prstGeom prst="rect">
                      <a:avLst/>
                    </a:prstGeom>
                    <a:noFill/>
                    <a:ln>
                      <a:noFill/>
                    </a:ln>
                  </pic:spPr>
                </pic:pic>
              </a:graphicData>
            </a:graphic>
          </wp:inline>
        </w:drawing>
      </w:r>
    </w:p>
    <w:commentRangeEnd w:id="4"/>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4"/>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lastRenderedPageBreak/>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5A1F5775" w14:textId="77777777" w:rsidR="006135DD" w:rsidRPr="00300329" w:rsidRDefault="006135DD" w:rsidP="00651AF9">
      <w:pPr>
        <w:pStyle w:val="a3"/>
        <w:shd w:val="clear" w:color="auto" w:fill="FFFFFF"/>
        <w:spacing w:before="0" w:beforeAutospacing="0" w:after="0" w:afterAutospacing="0" w:line="366" w:lineRule="atLeast"/>
        <w:rPr>
          <w:rFonts w:eastAsia="Songti SC"/>
          <w:color w:val="3E3E3E"/>
        </w:rPr>
      </w:pPr>
    </w:p>
    <w:p w14:paraId="28E501F2" w14:textId="473F6CB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2AD57BF" wp14:editId="6C0D64F3">
            <wp:extent cx="2517016" cy="3487783"/>
            <wp:effectExtent l="0" t="0" r="0" b="0"/>
            <wp:docPr id="14" name="图片 14" descr="../../../../../Desktop/屏幕快照%202017-10-05%2011.41.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0-05%2011.41.16.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1741" cy="3494330"/>
                    </a:xfrm>
                    <a:prstGeom prst="rect">
                      <a:avLst/>
                    </a:prstGeom>
                    <a:noFill/>
                    <a:ln>
                      <a:noFill/>
                    </a:ln>
                  </pic:spPr>
                </pic:pic>
              </a:graphicData>
            </a:graphic>
          </wp:inline>
        </w:drawing>
      </w: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hint="eastAsia"/>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lastRenderedPageBreak/>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hint="eastAsia"/>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hint="eastAsia"/>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w:t>
      </w:r>
    </w:p>
    <w:p w14:paraId="7918B2A9" w14:textId="40C54303"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Pr="00300329">
        <w:rPr>
          <w:rFonts w:eastAsia="Songti SC" w:hint="eastAsia"/>
          <w:color w:val="3E3E3E"/>
        </w:rPr>
        <w:t>数据库</w:t>
      </w:r>
      <w:r w:rsidRPr="00300329">
        <w:rPr>
          <w:rFonts w:eastAsia="Songti SC"/>
          <w:color w:val="3E3E3E"/>
        </w:rPr>
        <w:t>写表关系</w:t>
      </w:r>
    </w:p>
    <w:p w14:paraId="2DA714DD" w14:textId="2AF45B7B" w:rsidR="00171C3C"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hint="eastAsia"/>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77777777" w:rsidR="00AD5E75" w:rsidRPr="00300329" w:rsidRDefault="006C37C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572D9F80" wp14:editId="0C4CDB74">
            <wp:extent cx="5261610" cy="3926205"/>
            <wp:effectExtent l="0" t="0" r="0" b="10795"/>
            <wp:docPr id="48" name="图片 48" descr="/Users/songhaiyun/Desktop/屏幕快照 2017-09-10 20.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songhaiyun/Desktop/屏幕快照 2017-09-10 20.33.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1610" cy="3926205"/>
                    </a:xfrm>
                    <a:prstGeom prst="rect">
                      <a:avLst/>
                    </a:prstGeom>
                    <a:noFill/>
                    <a:ln>
                      <a:noFill/>
                    </a:ln>
                  </pic:spPr>
                </pic:pic>
              </a:graphicData>
            </a:graphic>
          </wp:inline>
        </w:drawing>
      </w: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w:t>
      </w:r>
      <w:r w:rsidR="006B793A" w:rsidRPr="00300329">
        <w:rPr>
          <w:rFonts w:eastAsia="Songti SC" w:hint="eastAsia"/>
          <w:color w:val="3E3E3E"/>
        </w:rPr>
        <w:lastRenderedPageBreak/>
        <w:t>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w:t>
      </w:r>
      <w:r w:rsidRPr="00300329">
        <w:rPr>
          <w:rFonts w:eastAsia="Songti SC" w:hint="eastAsia"/>
          <w:color w:val="3E3E3E"/>
        </w:rPr>
        <w:lastRenderedPageBreak/>
        <w:t>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w:t>
      </w:r>
      <w:r w:rsidRPr="00300329">
        <w:rPr>
          <w:rFonts w:eastAsia="Songti SC" w:hint="eastAsia"/>
          <w:color w:val="3E3E3E"/>
        </w:rPr>
        <w:lastRenderedPageBreak/>
        <w:t>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5342DE" w:rsidP="00893853">
      <w:pPr>
        <w:pStyle w:val="a3"/>
        <w:numPr>
          <w:ilvl w:val="0"/>
          <w:numId w:val="34"/>
        </w:numPr>
        <w:shd w:val="clear" w:color="auto" w:fill="FFFFFF"/>
        <w:spacing w:before="0" w:beforeAutospacing="0" w:after="0" w:afterAutospacing="0" w:line="366" w:lineRule="atLeast"/>
        <w:rPr>
          <w:rFonts w:eastAsia="Songti SC"/>
          <w:color w:val="3E3E3E"/>
        </w:rPr>
      </w:pPr>
      <w:hyperlink r:id="rId59"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5342DE" w:rsidRDefault="005342DE">
      <w:pPr>
        <w:pStyle w:val="ac"/>
      </w:pPr>
      <w:r>
        <w:rPr>
          <w:rStyle w:val="ab"/>
        </w:rPr>
        <w:annotationRef/>
      </w:r>
      <w:r>
        <w:t>总体</w:t>
      </w:r>
      <w:r>
        <w:rPr>
          <w:noProof/>
        </w:rPr>
        <w:t>设计</w:t>
      </w:r>
    </w:p>
  </w:comment>
  <w:comment w:id="1" w:author="Microsoft Office 用户" w:date="2017-10-20T19:06:00Z" w:initials="Office">
    <w:p w14:paraId="10532FC9" w14:textId="7B85E62C" w:rsidR="005342DE" w:rsidRDefault="005342DE">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5342DE" w:rsidRDefault="005342DE">
      <w:pPr>
        <w:pStyle w:val="ac"/>
      </w:pPr>
      <w:r>
        <w:rPr>
          <w:rStyle w:val="ab"/>
        </w:rPr>
        <w:annotationRef/>
      </w:r>
      <w:r>
        <w:t>详细</w:t>
      </w:r>
      <w:r>
        <w:rPr>
          <w:rFonts w:hint="eastAsia"/>
        </w:rPr>
        <w:t>设计</w:t>
      </w:r>
    </w:p>
  </w:comment>
  <w:comment w:id="4" w:author="Microsoft Office 用户" w:date="2017-10-20T19:08:00Z" w:initials="Office">
    <w:p w14:paraId="54D02A7E" w14:textId="77777777" w:rsidR="004922D0" w:rsidRDefault="004922D0"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5342DE" w:rsidRDefault="005342DE" w:rsidP="00C73842">
      <w:pPr>
        <w:pStyle w:val="ac"/>
        <w:numPr>
          <w:ilvl w:val="0"/>
          <w:numId w:val="40"/>
        </w:numPr>
      </w:pPr>
      <w:r>
        <w:rPr>
          <w:rStyle w:val="ab"/>
        </w:rPr>
        <w:annotationRef/>
      </w:r>
      <w:r>
        <w:t>Z</w:t>
      </w:r>
      <w:r>
        <w:rPr>
          <w:rFonts w:hint="eastAsia"/>
        </w:rPr>
        <w:t>haoqin</w:t>
      </w:r>
      <w:r>
        <w:rPr>
          <w:rFonts w:hint="eastAsia"/>
        </w:rPr>
        <w:t>，迁移</w:t>
      </w:r>
      <w:r>
        <w:t>go</w:t>
      </w:r>
    </w:p>
    <w:p w14:paraId="58E6BF4E" w14:textId="1E6CBDBE" w:rsidR="005342DE" w:rsidRDefault="005342DE" w:rsidP="00C73842">
      <w:pPr>
        <w:pStyle w:val="ac"/>
        <w:numPr>
          <w:ilvl w:val="0"/>
          <w:numId w:val="40"/>
        </w:numPr>
      </w:pPr>
      <w:r>
        <w:rPr>
          <w:rFonts w:hint="eastAsia"/>
        </w:rPr>
        <w:t>goquery</w:t>
      </w:r>
    </w:p>
  </w:comment>
  <w:comment w:id="6" w:author="Microsoft Office 用户" w:date="2017-10-20T18:59:00Z" w:initials="Office">
    <w:p w14:paraId="0E75016A" w14:textId="33312CAF" w:rsidR="005342DE" w:rsidRDefault="005342DE">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5342DE" w:rsidRDefault="005342DE">
      <w:pPr>
        <w:pStyle w:val="ac"/>
      </w:pPr>
      <w:r>
        <w:rPr>
          <w:rStyle w:val="ab"/>
        </w:rPr>
        <w:annotationRef/>
      </w:r>
      <w:r>
        <w:t>画流程图</w:t>
      </w:r>
    </w:p>
  </w:comment>
  <w:comment w:id="8" w:author="Microsoft Office 用户" w:date="2017-10-20T18:57:00Z" w:initials="Office">
    <w:p w14:paraId="00D9D7B0" w14:textId="01175849" w:rsidR="005342DE" w:rsidRDefault="005342DE">
      <w:pPr>
        <w:pStyle w:val="ac"/>
      </w:pPr>
      <w:r>
        <w:rPr>
          <w:rStyle w:val="ab"/>
        </w:rPr>
        <w:annotationRef/>
      </w:r>
      <w:r>
        <w:t>???</w:t>
      </w:r>
    </w:p>
  </w:comment>
  <w:comment w:id="9" w:author="Microsoft Office 用户" w:date="2017-10-20T18:58:00Z" w:initials="Office">
    <w:p w14:paraId="5D079249" w14:textId="7DE4FA72" w:rsidR="005342DE" w:rsidRDefault="005342DE">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165343"/>
    <w:multiLevelType w:val="multilevel"/>
    <w:tmpl w:val="ECD6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5B6D9D"/>
    <w:multiLevelType w:val="multilevel"/>
    <w:tmpl w:val="D6F63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F80B3C"/>
    <w:multiLevelType w:val="hybridMultilevel"/>
    <w:tmpl w:val="51F6D528"/>
    <w:lvl w:ilvl="0" w:tplc="4E1AC9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1561651F"/>
    <w:multiLevelType w:val="multilevel"/>
    <w:tmpl w:val="20F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CE1869"/>
    <w:multiLevelType w:val="multilevel"/>
    <w:tmpl w:val="73D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07580"/>
    <w:multiLevelType w:val="multilevel"/>
    <w:tmpl w:val="102CB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E0C72"/>
    <w:multiLevelType w:val="multilevel"/>
    <w:tmpl w:val="3014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1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4B274E9"/>
    <w:multiLevelType w:val="multilevel"/>
    <w:tmpl w:val="A2D2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D2507C"/>
    <w:multiLevelType w:val="multilevel"/>
    <w:tmpl w:val="C53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6B2D80"/>
    <w:multiLevelType w:val="multilevel"/>
    <w:tmpl w:val="9366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4D0C3D"/>
    <w:multiLevelType w:val="multilevel"/>
    <w:tmpl w:val="42344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24A35"/>
    <w:multiLevelType w:val="multilevel"/>
    <w:tmpl w:val="1256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181125"/>
    <w:multiLevelType w:val="multilevel"/>
    <w:tmpl w:val="E5F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8C3BA0"/>
    <w:multiLevelType w:val="multilevel"/>
    <w:tmpl w:val="66D801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1778CD"/>
    <w:multiLevelType w:val="multilevel"/>
    <w:tmpl w:val="3E34E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58326C"/>
    <w:multiLevelType w:val="multilevel"/>
    <w:tmpl w:val="1E50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4E7F9C"/>
    <w:multiLevelType w:val="multilevel"/>
    <w:tmpl w:val="BC046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4">
    <w:nsid w:val="480E077C"/>
    <w:multiLevelType w:val="multilevel"/>
    <w:tmpl w:val="A4C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8549BA"/>
    <w:multiLevelType w:val="multilevel"/>
    <w:tmpl w:val="527C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1125BC"/>
    <w:multiLevelType w:val="multilevel"/>
    <w:tmpl w:val="91C6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9">
    <w:nsid w:val="4EAB405D"/>
    <w:multiLevelType w:val="multilevel"/>
    <w:tmpl w:val="084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28B53F3"/>
    <w:multiLevelType w:val="multilevel"/>
    <w:tmpl w:val="8DE87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EastAsia" w:hAnsi="Wingdings" w:cs="Helvetica Neue"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FF5648"/>
    <w:multiLevelType w:val="multilevel"/>
    <w:tmpl w:val="9EBC2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7287168"/>
    <w:multiLevelType w:val="multilevel"/>
    <w:tmpl w:val="C982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A50475"/>
    <w:multiLevelType w:val="multilevel"/>
    <w:tmpl w:val="447E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7A1416"/>
    <w:multiLevelType w:val="multilevel"/>
    <w:tmpl w:val="81D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6154156B"/>
    <w:multiLevelType w:val="hybridMultilevel"/>
    <w:tmpl w:val="48B23E80"/>
    <w:lvl w:ilvl="0" w:tplc="F92A54F8">
      <w:start w:val="1"/>
      <w:numFmt w:val="decimal"/>
      <w:lvlText w:val="%1."/>
      <w:lvlJc w:val="left"/>
      <w:pPr>
        <w:ind w:left="360" w:hanging="360"/>
      </w:pPr>
      <w:rPr>
        <w:rFonts w:ascii="Helvetica Neue" w:eastAsiaTheme="minorEastAsia" w:hAnsi="Helvetica Neue" w:cs="Times New Roman" w:hint="default"/>
        <w:color w:val="3E3E3E"/>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9397FD1"/>
    <w:multiLevelType w:val="multilevel"/>
    <w:tmpl w:val="7D3C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2C76CE"/>
    <w:multiLevelType w:val="hybridMultilevel"/>
    <w:tmpl w:val="9CEA41F0"/>
    <w:lvl w:ilvl="0" w:tplc="30FED2EE">
      <w:start w:val="1"/>
      <w:numFmt w:val="decimal"/>
      <w:lvlText w:val="%1."/>
      <w:lvlJc w:val="left"/>
      <w:pPr>
        <w:ind w:left="360" w:hanging="36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41">
    <w:nsid w:val="6E270EEF"/>
    <w:multiLevelType w:val="multilevel"/>
    <w:tmpl w:val="13C60F9E"/>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0360856"/>
    <w:multiLevelType w:val="multilevel"/>
    <w:tmpl w:val="F7BA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44">
    <w:nsid w:val="723C2BE6"/>
    <w:multiLevelType w:val="multilevel"/>
    <w:tmpl w:val="9C5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6">
    <w:nsid w:val="78C90323"/>
    <w:multiLevelType w:val="multilevel"/>
    <w:tmpl w:val="189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01568D"/>
    <w:multiLevelType w:val="hybridMultilevel"/>
    <w:tmpl w:val="7FCA01BA"/>
    <w:lvl w:ilvl="0" w:tplc="D8F6FB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BDD2DAA"/>
    <w:multiLevelType w:val="multilevel"/>
    <w:tmpl w:val="339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9"/>
  </w:num>
  <w:num w:numId="3">
    <w:abstractNumId w:val="34"/>
  </w:num>
  <w:num w:numId="4">
    <w:abstractNumId w:val="20"/>
  </w:num>
  <w:num w:numId="5">
    <w:abstractNumId w:val="42"/>
  </w:num>
  <w:num w:numId="6">
    <w:abstractNumId w:val="8"/>
  </w:num>
  <w:num w:numId="7">
    <w:abstractNumId w:val="26"/>
  </w:num>
  <w:num w:numId="8">
    <w:abstractNumId w:val="31"/>
  </w:num>
  <w:num w:numId="9">
    <w:abstractNumId w:val="45"/>
  </w:num>
  <w:num w:numId="10">
    <w:abstractNumId w:val="41"/>
  </w:num>
  <w:num w:numId="11">
    <w:abstractNumId w:val="17"/>
  </w:num>
  <w:num w:numId="12">
    <w:abstractNumId w:val="15"/>
  </w:num>
  <w:num w:numId="13">
    <w:abstractNumId w:val="35"/>
  </w:num>
  <w:num w:numId="14">
    <w:abstractNumId w:val="36"/>
  </w:num>
  <w:num w:numId="15">
    <w:abstractNumId w:val="39"/>
  </w:num>
  <w:num w:numId="16">
    <w:abstractNumId w:val="24"/>
  </w:num>
  <w:num w:numId="17">
    <w:abstractNumId w:val="25"/>
  </w:num>
  <w:num w:numId="18">
    <w:abstractNumId w:val="13"/>
  </w:num>
  <w:num w:numId="19">
    <w:abstractNumId w:val="44"/>
  </w:num>
  <w:num w:numId="20">
    <w:abstractNumId w:val="37"/>
  </w:num>
  <w:num w:numId="21">
    <w:abstractNumId w:val="14"/>
  </w:num>
  <w:num w:numId="22">
    <w:abstractNumId w:val="33"/>
  </w:num>
  <w:num w:numId="23">
    <w:abstractNumId w:val="4"/>
  </w:num>
  <w:num w:numId="24">
    <w:abstractNumId w:val="46"/>
  </w:num>
  <w:num w:numId="25">
    <w:abstractNumId w:val="29"/>
  </w:num>
  <w:num w:numId="26">
    <w:abstractNumId w:val="32"/>
  </w:num>
  <w:num w:numId="27">
    <w:abstractNumId w:val="9"/>
  </w:num>
  <w:num w:numId="28">
    <w:abstractNumId w:val="7"/>
  </w:num>
  <w:num w:numId="29">
    <w:abstractNumId w:val="22"/>
  </w:num>
  <w:num w:numId="30">
    <w:abstractNumId w:val="21"/>
  </w:num>
  <w:num w:numId="31">
    <w:abstractNumId w:val="5"/>
  </w:num>
  <w:num w:numId="32">
    <w:abstractNumId w:val="18"/>
  </w:num>
  <w:num w:numId="33">
    <w:abstractNumId w:val="47"/>
  </w:num>
  <w:num w:numId="34">
    <w:abstractNumId w:val="3"/>
  </w:num>
  <w:num w:numId="35">
    <w:abstractNumId w:val="27"/>
  </w:num>
  <w:num w:numId="36">
    <w:abstractNumId w:val="30"/>
  </w:num>
  <w:num w:numId="37">
    <w:abstractNumId w:val="6"/>
  </w:num>
  <w:num w:numId="38">
    <w:abstractNumId w:val="40"/>
  </w:num>
  <w:num w:numId="39">
    <w:abstractNumId w:val="11"/>
  </w:num>
  <w:num w:numId="40">
    <w:abstractNumId w:val="12"/>
  </w:num>
  <w:num w:numId="41">
    <w:abstractNumId w:val="48"/>
  </w:num>
  <w:num w:numId="42">
    <w:abstractNumId w:val="10"/>
  </w:num>
  <w:num w:numId="43">
    <w:abstractNumId w:val="28"/>
  </w:num>
  <w:num w:numId="44">
    <w:abstractNumId w:val="0"/>
  </w:num>
  <w:num w:numId="45">
    <w:abstractNumId w:val="1"/>
  </w:num>
  <w:num w:numId="46">
    <w:abstractNumId w:val="2"/>
  </w:num>
  <w:num w:numId="47">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8">
    <w:abstractNumId w:val="23"/>
  </w:num>
  <w:num w:numId="49">
    <w:abstractNumId w:val="43"/>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3164B"/>
    <w:rsid w:val="0003791A"/>
    <w:rsid w:val="00062F67"/>
    <w:rsid w:val="00075F14"/>
    <w:rsid w:val="00082D27"/>
    <w:rsid w:val="00087005"/>
    <w:rsid w:val="00097531"/>
    <w:rsid w:val="000B0512"/>
    <w:rsid w:val="000B3B67"/>
    <w:rsid w:val="000D1414"/>
    <w:rsid w:val="000E0B84"/>
    <w:rsid w:val="00113834"/>
    <w:rsid w:val="00143AC2"/>
    <w:rsid w:val="00145C8F"/>
    <w:rsid w:val="00163EE5"/>
    <w:rsid w:val="00171C3C"/>
    <w:rsid w:val="00172D9D"/>
    <w:rsid w:val="00174A56"/>
    <w:rsid w:val="0018163E"/>
    <w:rsid w:val="001A19E6"/>
    <w:rsid w:val="001B3F11"/>
    <w:rsid w:val="001B577A"/>
    <w:rsid w:val="001C06FC"/>
    <w:rsid w:val="001D038A"/>
    <w:rsid w:val="001E3BC5"/>
    <w:rsid w:val="002120A5"/>
    <w:rsid w:val="00216888"/>
    <w:rsid w:val="00221D79"/>
    <w:rsid w:val="00222FA6"/>
    <w:rsid w:val="00227553"/>
    <w:rsid w:val="00231E13"/>
    <w:rsid w:val="002431BD"/>
    <w:rsid w:val="0024772B"/>
    <w:rsid w:val="002502A2"/>
    <w:rsid w:val="00260045"/>
    <w:rsid w:val="00267DB7"/>
    <w:rsid w:val="00274757"/>
    <w:rsid w:val="00295797"/>
    <w:rsid w:val="002D32AA"/>
    <w:rsid w:val="002F0C6E"/>
    <w:rsid w:val="00300329"/>
    <w:rsid w:val="00300960"/>
    <w:rsid w:val="0031280C"/>
    <w:rsid w:val="00332BFE"/>
    <w:rsid w:val="0036743A"/>
    <w:rsid w:val="003818A6"/>
    <w:rsid w:val="003B166B"/>
    <w:rsid w:val="003C3B75"/>
    <w:rsid w:val="003D78F8"/>
    <w:rsid w:val="003F1A7F"/>
    <w:rsid w:val="004308E0"/>
    <w:rsid w:val="004338C9"/>
    <w:rsid w:val="00436D02"/>
    <w:rsid w:val="004478DC"/>
    <w:rsid w:val="004521A5"/>
    <w:rsid w:val="00484175"/>
    <w:rsid w:val="004922D0"/>
    <w:rsid w:val="004B4EE5"/>
    <w:rsid w:val="004C0628"/>
    <w:rsid w:val="004C56D5"/>
    <w:rsid w:val="004E4FEB"/>
    <w:rsid w:val="004F6BFC"/>
    <w:rsid w:val="00510C21"/>
    <w:rsid w:val="00511DDB"/>
    <w:rsid w:val="00517710"/>
    <w:rsid w:val="005342DE"/>
    <w:rsid w:val="00560AE3"/>
    <w:rsid w:val="005626A7"/>
    <w:rsid w:val="00564D98"/>
    <w:rsid w:val="00584E59"/>
    <w:rsid w:val="005A72CB"/>
    <w:rsid w:val="005B0882"/>
    <w:rsid w:val="005B5815"/>
    <w:rsid w:val="005B6BFF"/>
    <w:rsid w:val="005C4847"/>
    <w:rsid w:val="005D161E"/>
    <w:rsid w:val="005D468F"/>
    <w:rsid w:val="005E4C2F"/>
    <w:rsid w:val="00600229"/>
    <w:rsid w:val="00602D65"/>
    <w:rsid w:val="006135DD"/>
    <w:rsid w:val="0063314A"/>
    <w:rsid w:val="00634B28"/>
    <w:rsid w:val="00640B47"/>
    <w:rsid w:val="00644215"/>
    <w:rsid w:val="00651AF9"/>
    <w:rsid w:val="00653E80"/>
    <w:rsid w:val="006772C6"/>
    <w:rsid w:val="006B793A"/>
    <w:rsid w:val="006C37C9"/>
    <w:rsid w:val="006D17AB"/>
    <w:rsid w:val="006D5330"/>
    <w:rsid w:val="006F77B6"/>
    <w:rsid w:val="0070060A"/>
    <w:rsid w:val="007030FB"/>
    <w:rsid w:val="00704BC4"/>
    <w:rsid w:val="00705CB0"/>
    <w:rsid w:val="00725CFC"/>
    <w:rsid w:val="00736372"/>
    <w:rsid w:val="007556CF"/>
    <w:rsid w:val="007809F7"/>
    <w:rsid w:val="00784363"/>
    <w:rsid w:val="007910E1"/>
    <w:rsid w:val="00792B7E"/>
    <w:rsid w:val="007950D1"/>
    <w:rsid w:val="00795934"/>
    <w:rsid w:val="007A5275"/>
    <w:rsid w:val="007E12AE"/>
    <w:rsid w:val="007E7DAD"/>
    <w:rsid w:val="007F3E24"/>
    <w:rsid w:val="007F51AF"/>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72140"/>
    <w:rsid w:val="00973445"/>
    <w:rsid w:val="009747D6"/>
    <w:rsid w:val="00981E73"/>
    <w:rsid w:val="009B4235"/>
    <w:rsid w:val="009C525B"/>
    <w:rsid w:val="009D2938"/>
    <w:rsid w:val="009D3A2E"/>
    <w:rsid w:val="00A0310A"/>
    <w:rsid w:val="00A31958"/>
    <w:rsid w:val="00A361FA"/>
    <w:rsid w:val="00A52C15"/>
    <w:rsid w:val="00A61B7C"/>
    <w:rsid w:val="00A70EF0"/>
    <w:rsid w:val="00A7222B"/>
    <w:rsid w:val="00A86C17"/>
    <w:rsid w:val="00AD47F0"/>
    <w:rsid w:val="00AD5E75"/>
    <w:rsid w:val="00AF0007"/>
    <w:rsid w:val="00AF0722"/>
    <w:rsid w:val="00B02212"/>
    <w:rsid w:val="00B221CD"/>
    <w:rsid w:val="00B25E4E"/>
    <w:rsid w:val="00B401EC"/>
    <w:rsid w:val="00B44921"/>
    <w:rsid w:val="00B6527D"/>
    <w:rsid w:val="00B65950"/>
    <w:rsid w:val="00B763C2"/>
    <w:rsid w:val="00B8319E"/>
    <w:rsid w:val="00B84DCA"/>
    <w:rsid w:val="00BA3C3C"/>
    <w:rsid w:val="00BC5729"/>
    <w:rsid w:val="00BD4964"/>
    <w:rsid w:val="00BD5954"/>
    <w:rsid w:val="00C15B58"/>
    <w:rsid w:val="00C3168D"/>
    <w:rsid w:val="00C31769"/>
    <w:rsid w:val="00C36A01"/>
    <w:rsid w:val="00C43ECF"/>
    <w:rsid w:val="00C501F6"/>
    <w:rsid w:val="00C515DF"/>
    <w:rsid w:val="00C56B77"/>
    <w:rsid w:val="00C73842"/>
    <w:rsid w:val="00C81F6F"/>
    <w:rsid w:val="00C9562A"/>
    <w:rsid w:val="00CA38AD"/>
    <w:rsid w:val="00CC5A2C"/>
    <w:rsid w:val="00CE7557"/>
    <w:rsid w:val="00D073B0"/>
    <w:rsid w:val="00D3298E"/>
    <w:rsid w:val="00D34F9B"/>
    <w:rsid w:val="00D36508"/>
    <w:rsid w:val="00D3747A"/>
    <w:rsid w:val="00D4121E"/>
    <w:rsid w:val="00D46FA2"/>
    <w:rsid w:val="00D507B6"/>
    <w:rsid w:val="00D51C89"/>
    <w:rsid w:val="00D530FF"/>
    <w:rsid w:val="00D54128"/>
    <w:rsid w:val="00D6264D"/>
    <w:rsid w:val="00D83B68"/>
    <w:rsid w:val="00DF24E0"/>
    <w:rsid w:val="00E05E87"/>
    <w:rsid w:val="00E11AF4"/>
    <w:rsid w:val="00E11CC5"/>
    <w:rsid w:val="00E14BFF"/>
    <w:rsid w:val="00E24EDD"/>
    <w:rsid w:val="00E2557D"/>
    <w:rsid w:val="00E27FEA"/>
    <w:rsid w:val="00E429B1"/>
    <w:rsid w:val="00E4688D"/>
    <w:rsid w:val="00E7019F"/>
    <w:rsid w:val="00E70E1D"/>
    <w:rsid w:val="00E717FE"/>
    <w:rsid w:val="00E75E39"/>
    <w:rsid w:val="00E8702D"/>
    <w:rsid w:val="00E97D72"/>
    <w:rsid w:val="00EA3E23"/>
    <w:rsid w:val="00EA4CFE"/>
    <w:rsid w:val="00EB6B05"/>
    <w:rsid w:val="00EC5CDD"/>
    <w:rsid w:val="00ED1C8E"/>
    <w:rsid w:val="00EE5015"/>
    <w:rsid w:val="00EF4252"/>
    <w:rsid w:val="00F04FC9"/>
    <w:rsid w:val="00F103FC"/>
    <w:rsid w:val="00F17385"/>
    <w:rsid w:val="00F2376B"/>
    <w:rsid w:val="00F241BA"/>
    <w:rsid w:val="00F3042C"/>
    <w:rsid w:val="00F61CC3"/>
    <w:rsid w:val="00F678ED"/>
    <w:rsid w:val="00F76443"/>
    <w:rsid w:val="00F91D0C"/>
    <w:rsid w:val="00FA430C"/>
    <w:rsid w:val="00FA49AE"/>
    <w:rsid w:val="00FB0633"/>
    <w:rsid w:val="00FC448B"/>
    <w:rsid w:val="00FE57A7"/>
    <w:rsid w:val="00FF0498"/>
    <w:rsid w:val="00FF1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4EE5"/>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hyperlink" Target="http://martinfowler.com/articles/microservices.html)" TargetMode="External"/><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1BCCA-2AB7-9F4F-AB88-5A39A4CC5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56</Pages>
  <Words>4687</Words>
  <Characters>26716</Characters>
  <Application>Microsoft Macintosh Word</Application>
  <DocSecurity>0</DocSecurity>
  <Lines>222</Lines>
  <Paragraphs>62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163</cp:revision>
  <dcterms:created xsi:type="dcterms:W3CDTF">2017-10-03T01:17:00Z</dcterms:created>
  <dcterms:modified xsi:type="dcterms:W3CDTF">2017-12-04T14:16:00Z</dcterms:modified>
</cp:coreProperties>
</file>