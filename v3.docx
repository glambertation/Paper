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2"/>
          <w:szCs w:val="32"/>
        </w:rPr>
      </w:pPr>
      <w:r w:rsidRPr="00E14BFF">
        <w:rPr>
          <w:rFonts w:ascii="Songti SC" w:eastAsia="Songti SC" w:hAnsi="Songti SC" w:cs="MS Mincho" w:hint="eastAsia"/>
          <w:color w:val="222222"/>
          <w:sz w:val="32"/>
          <w:szCs w:val="32"/>
        </w:rPr>
        <w:t>基于</w:t>
      </w:r>
      <w:r w:rsidRPr="00E14BFF">
        <w:rPr>
          <w:rFonts w:ascii="Songti SC" w:eastAsia="Songti SC" w:hAnsi="Songti SC" w:cs="MS Mincho"/>
          <w:color w:val="222222"/>
          <w:sz w:val="32"/>
          <w:szCs w:val="32"/>
        </w:rPr>
        <w:t>微服务的交互式应用服务端设计与实现</w:t>
      </w:r>
    </w:p>
    <w:p w14:paraId="0BB974A7" w14:textId="77777777" w:rsidR="00300329"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64BCF2E6"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0"/>
          <w:szCs w:val="30"/>
        </w:rPr>
      </w:pPr>
      <w:r w:rsidRPr="00E14BFF">
        <w:rPr>
          <w:rFonts w:ascii="Songti SC" w:eastAsia="Songti SC" w:hAnsi="Songti SC" w:cs="MS Mincho"/>
          <w:color w:val="222222"/>
          <w:sz w:val="30"/>
          <w:szCs w:val="30"/>
        </w:rPr>
        <w:t>摘要</w:t>
      </w:r>
    </w:p>
    <w:p w14:paraId="3FBF3F4A"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26EBDCA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color w:val="3E3E3E"/>
        </w:rPr>
        <w:t xml:space="preserve">   </w:t>
      </w:r>
      <w:r w:rsidRPr="00E14BFF">
        <w:rPr>
          <w:rFonts w:ascii="Songti SC" w:eastAsia="Songti SC" w:hAnsi="Songti SC"/>
          <w:color w:val="3E3E3E"/>
          <w:sz w:val="28"/>
          <w:szCs w:val="28"/>
        </w:rPr>
        <w:t xml:space="preserve"> </w:t>
      </w:r>
      <w:r w:rsidRPr="00E14BFF">
        <w:rPr>
          <w:rFonts w:ascii="Songti SC" w:eastAsia="Songti SC" w:hAnsi="Songti SC" w:hint="eastAsia"/>
          <w:color w:val="3E3E3E"/>
          <w:sz w:val="28"/>
          <w:szCs w:val="28"/>
        </w:rPr>
        <w:t>“微服务”架构是近期软件应用领域非常热门的概念。从技术方面看，云计算及互联网公司大量开源轻量级技术不停涌现并日渐成熟</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这一切都催生了新的架构设计风格：微服务架构的出现。一个优秀的服务端架构尤为重要,这样的架构不仅能够在给予</w:t>
      </w:r>
      <w:r w:rsidRPr="00E14BFF">
        <w:rPr>
          <w:rFonts w:ascii="Songti SC" w:eastAsia="Songti SC" w:hAnsi="Songti SC"/>
          <w:color w:val="3E3E3E"/>
          <w:sz w:val="28"/>
          <w:szCs w:val="28"/>
        </w:rPr>
        <w:t>用户</w:t>
      </w:r>
      <w:r w:rsidRPr="00E14BFF">
        <w:rPr>
          <w:rFonts w:ascii="Songti SC" w:eastAsia="Songti SC" w:hAnsi="Songti SC" w:hint="eastAsia"/>
          <w:color w:val="3E3E3E"/>
          <w:sz w:val="28"/>
          <w:szCs w:val="28"/>
        </w:rPr>
        <w:t>较好的体验还能为企业节省各项成本,并且</w:t>
      </w:r>
      <w:r w:rsidRPr="00E14BFF">
        <w:rPr>
          <w:rFonts w:ascii="Songti SC" w:eastAsia="Songti SC" w:hAnsi="Songti SC"/>
          <w:color w:val="3E3E3E"/>
          <w:sz w:val="28"/>
          <w:szCs w:val="28"/>
        </w:rPr>
        <w:t>功能模块有很好的扩展性，</w:t>
      </w:r>
      <w:r w:rsidRPr="00E14BFF">
        <w:rPr>
          <w:rFonts w:ascii="Songti SC" w:eastAsia="Songti SC" w:hAnsi="Songti SC" w:hint="eastAsia"/>
          <w:color w:val="3E3E3E"/>
          <w:sz w:val="28"/>
          <w:szCs w:val="28"/>
        </w:rPr>
        <w:t>移植</w:t>
      </w:r>
      <w:r w:rsidRPr="00E14BFF">
        <w:rPr>
          <w:rFonts w:ascii="Songti SC" w:eastAsia="Songti SC" w:hAnsi="Songti SC"/>
          <w:color w:val="3E3E3E"/>
          <w:sz w:val="28"/>
          <w:szCs w:val="28"/>
        </w:rPr>
        <w:t>性。</w:t>
      </w:r>
      <w:r w:rsidRPr="00E14BFF">
        <w:rPr>
          <w:rFonts w:ascii="Songti SC" w:eastAsia="Songti SC" w:hAnsi="Songti SC" w:hint="eastAsia"/>
          <w:color w:val="3E3E3E"/>
          <w:sz w:val="28"/>
          <w:szCs w:val="28"/>
        </w:rPr>
        <w:t>这样就能够大大加快业务开发速度,从而提高企业利润。</w:t>
      </w:r>
      <w:r w:rsidRPr="00E14BFF">
        <w:rPr>
          <w:rFonts w:ascii="SimSun" w:eastAsia="SimSun" w:hAnsi="SimSun" w:cs="SimSun"/>
          <w:color w:val="3E3E3E"/>
          <w:sz w:val="28"/>
          <w:szCs w:val="28"/>
        </w:rPr>
        <w:t></w:t>
      </w:r>
    </w:p>
    <w:p w14:paraId="417C427D" w14:textId="6A0446C4" w:rsidR="00300329" w:rsidRDefault="00300329" w:rsidP="00B65950">
      <w:pPr>
        <w:pStyle w:val="a3"/>
        <w:shd w:val="clear" w:color="auto" w:fill="FFFFFF"/>
        <w:spacing w:before="0" w:beforeAutospacing="0" w:after="0" w:afterAutospacing="0" w:line="366" w:lineRule="atLeast"/>
        <w:ind w:firstLine="560"/>
        <w:rPr>
          <w:rFonts w:ascii="SimSun" w:eastAsia="SimSun" w:hAnsi="SimSun" w:cs="SimSun"/>
          <w:color w:val="3E3E3E"/>
          <w:sz w:val="28"/>
          <w:szCs w:val="28"/>
        </w:rPr>
      </w:pPr>
      <w:r w:rsidRPr="00E14BFF">
        <w:rPr>
          <w:rFonts w:ascii="Songti SC" w:eastAsia="Songti SC" w:hAnsi="Songti SC" w:hint="eastAsia"/>
          <w:color w:val="3E3E3E"/>
          <w:sz w:val="28"/>
          <w:szCs w:val="28"/>
        </w:rPr>
        <w:t>本文面向</w:t>
      </w:r>
      <w:r w:rsidRPr="00E14BFF">
        <w:rPr>
          <w:rFonts w:ascii="Songti SC" w:eastAsia="Songti SC" w:hAnsi="Songti SC"/>
          <w:color w:val="3E3E3E"/>
          <w:sz w:val="28"/>
          <w:szCs w:val="28"/>
        </w:rPr>
        <w:t>交互式应用</w:t>
      </w:r>
      <w:r w:rsidRPr="00E14BFF">
        <w:rPr>
          <w:rFonts w:ascii="Songti SC" w:eastAsia="Songti SC" w:hAnsi="Songti SC" w:hint="eastAsia"/>
          <w:color w:val="3E3E3E"/>
          <w:sz w:val="28"/>
          <w:szCs w:val="28"/>
        </w:rPr>
        <w:t>,从服务端</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策略入手,以高稳定性、高性能、高可扩展性和高可移植性为架构的设计目标,针对</w:t>
      </w:r>
      <w:r w:rsidRPr="00E14BFF">
        <w:rPr>
          <w:rFonts w:ascii="Songti SC" w:eastAsia="Songti SC" w:hAnsi="Songti SC"/>
          <w:color w:val="3E3E3E"/>
          <w:sz w:val="28"/>
          <w:szCs w:val="28"/>
        </w:rPr>
        <w:t>基于微服务的交互式</w:t>
      </w:r>
      <w:r w:rsidRPr="00E14BFF">
        <w:rPr>
          <w:rFonts w:ascii="Songti SC" w:eastAsia="Songti SC" w:hAnsi="Songti SC" w:hint="eastAsia"/>
          <w:color w:val="3E3E3E"/>
          <w:sz w:val="28"/>
          <w:szCs w:val="28"/>
        </w:rPr>
        <w:t>服务端设计过程中的关键技术点展开研究,设计一个微服务化</w:t>
      </w:r>
      <w:r w:rsidRPr="00E14BFF">
        <w:rPr>
          <w:rFonts w:ascii="Songti SC" w:eastAsia="Songti SC" w:hAnsi="Songti SC"/>
          <w:color w:val="3E3E3E"/>
          <w:sz w:val="28"/>
          <w:szCs w:val="28"/>
        </w:rPr>
        <w:t>的</w:t>
      </w:r>
      <w:r w:rsidRPr="00E14BFF">
        <w:rPr>
          <w:rFonts w:ascii="Songti SC" w:eastAsia="Songti SC" w:hAnsi="Songti SC" w:hint="eastAsia"/>
          <w:color w:val="3E3E3E"/>
          <w:sz w:val="28"/>
          <w:szCs w:val="28"/>
        </w:rPr>
        <w:t>服务端架构,并且对架构中的部分关键技术模块进行设计和实现。主要研究内容如下:</w:t>
      </w:r>
      <w:r w:rsidRPr="00E14BFF">
        <w:rPr>
          <w:rFonts w:ascii="SimSun" w:eastAsia="SimSun" w:hAnsi="SimSun" w:cs="SimSun"/>
          <w:color w:val="3E3E3E"/>
          <w:sz w:val="28"/>
          <w:szCs w:val="28"/>
        </w:rPr>
        <w:t></w:t>
      </w:r>
    </w:p>
    <w:p w14:paraId="48EDBDD7" w14:textId="448FAD78" w:rsidR="00A7222B" w:rsidRDefault="00A7222B" w:rsidP="00B65950">
      <w:pPr>
        <w:pStyle w:val="a3"/>
        <w:shd w:val="clear" w:color="auto" w:fill="FFFFFF"/>
        <w:spacing w:before="0" w:beforeAutospacing="0" w:after="0" w:afterAutospacing="0" w:line="366" w:lineRule="atLeast"/>
        <w:ind w:firstLine="560"/>
        <w:rPr>
          <w:rFonts w:ascii="SimSun" w:eastAsia="SimSun" w:hAnsi="SimSun" w:cs="SimSun"/>
          <w:color w:val="3E3E3E"/>
          <w:sz w:val="28"/>
          <w:szCs w:val="28"/>
        </w:rPr>
      </w:pPr>
      <w:r>
        <w:rPr>
          <w:rFonts w:ascii="SimSun" w:eastAsia="SimSun" w:hAnsi="SimSun" w:cs="SimSun" w:hint="eastAsia"/>
          <w:color w:val="3E3E3E"/>
          <w:sz w:val="28"/>
          <w:szCs w:val="28"/>
        </w:rPr>
        <w:t>## 老师</w:t>
      </w:r>
      <w:r>
        <w:rPr>
          <w:rFonts w:ascii="SimSun" w:eastAsia="SimSun" w:hAnsi="SimSun" w:cs="SimSun"/>
          <w:color w:val="3E3E3E"/>
          <w:sz w:val="28"/>
          <w:szCs w:val="28"/>
        </w:rPr>
        <w:t>评语</w:t>
      </w:r>
    </w:p>
    <w:p w14:paraId="76FD2F16" w14:textId="273B0E98" w:rsidR="00B65950" w:rsidRDefault="00B65950" w:rsidP="00B65950">
      <w:pPr>
        <w:pStyle w:val="a3"/>
        <w:numPr>
          <w:ilvl w:val="0"/>
          <w:numId w:val="39"/>
        </w:numPr>
        <w:shd w:val="clear" w:color="auto" w:fill="FFFFFF"/>
        <w:spacing w:before="0" w:beforeAutospacing="0" w:after="0" w:afterAutospacing="0" w:line="366" w:lineRule="atLeast"/>
        <w:rPr>
          <w:rFonts w:ascii="SimSun" w:eastAsia="SimSun" w:hAnsi="SimSun" w:cs="SimSun"/>
          <w:color w:val="3E3E3E"/>
          <w:sz w:val="28"/>
          <w:szCs w:val="28"/>
        </w:rPr>
      </w:pPr>
      <w:r>
        <w:rPr>
          <w:rFonts w:ascii="SimSun" w:eastAsia="SimSun" w:hAnsi="SimSun" w:cs="SimSun" w:hint="eastAsia"/>
          <w:color w:val="3E3E3E"/>
          <w:sz w:val="28"/>
          <w:szCs w:val="28"/>
        </w:rPr>
        <w:t>需求</w:t>
      </w:r>
      <w:r>
        <w:rPr>
          <w:rFonts w:ascii="SimSun" w:eastAsia="SimSun" w:hAnsi="SimSun" w:cs="SimSun"/>
          <w:color w:val="3E3E3E"/>
          <w:sz w:val="28"/>
          <w:szCs w:val="28"/>
        </w:rPr>
        <w:t xml:space="preserve"> 2. </w:t>
      </w:r>
      <w:r>
        <w:rPr>
          <w:rFonts w:ascii="SimSun" w:eastAsia="SimSun" w:hAnsi="SimSun" w:cs="SimSun" w:hint="eastAsia"/>
          <w:color w:val="3E3E3E"/>
          <w:sz w:val="28"/>
          <w:szCs w:val="28"/>
        </w:rPr>
        <w:t>创新</w:t>
      </w:r>
      <w:r>
        <w:rPr>
          <w:rFonts w:ascii="SimSun" w:eastAsia="SimSun" w:hAnsi="SimSun" w:cs="SimSun"/>
          <w:color w:val="3E3E3E"/>
          <w:sz w:val="28"/>
          <w:szCs w:val="28"/>
        </w:rPr>
        <w:t>点（2，3，</w:t>
      </w:r>
      <w:r>
        <w:rPr>
          <w:rFonts w:ascii="SimSun" w:eastAsia="SimSun" w:hAnsi="SimSun" w:cs="SimSun" w:hint="eastAsia"/>
          <w:color w:val="3E3E3E"/>
          <w:sz w:val="28"/>
          <w:szCs w:val="28"/>
        </w:rPr>
        <w:t>设计架构</w:t>
      </w:r>
      <w:r>
        <w:rPr>
          <w:rFonts w:ascii="SimSun" w:eastAsia="SimSun" w:hAnsi="SimSun" w:cs="SimSun"/>
          <w:color w:val="3E3E3E"/>
          <w:sz w:val="28"/>
          <w:szCs w:val="28"/>
        </w:rPr>
        <w:t xml:space="preserve"> 设计了实现了xxxx</w:t>
      </w:r>
      <w:r>
        <w:rPr>
          <w:rFonts w:ascii="SimSun" w:eastAsia="SimSun" w:hAnsi="SimSun" w:cs="SimSun" w:hint="eastAsia"/>
          <w:color w:val="3E3E3E"/>
          <w:sz w:val="28"/>
          <w:szCs w:val="28"/>
        </w:rPr>
        <w:t>方案</w:t>
      </w:r>
      <w:r>
        <w:rPr>
          <w:rFonts w:ascii="SimSun" w:eastAsia="SimSun" w:hAnsi="SimSun" w:cs="SimSun"/>
          <w:color w:val="3E3E3E"/>
          <w:sz w:val="28"/>
          <w:szCs w:val="28"/>
        </w:rPr>
        <w:t xml:space="preserve"> </w:t>
      </w:r>
      <w:r>
        <w:rPr>
          <w:rFonts w:ascii="SimSun" w:eastAsia="SimSun" w:hAnsi="SimSun" w:cs="SimSun" w:hint="eastAsia"/>
          <w:color w:val="3E3E3E"/>
          <w:sz w:val="28"/>
          <w:szCs w:val="28"/>
        </w:rPr>
        <w:t>算法</w:t>
      </w:r>
      <w:r>
        <w:rPr>
          <w:rFonts w:ascii="SimSun" w:eastAsia="SimSun" w:hAnsi="SimSun" w:cs="SimSun"/>
          <w:color w:val="3E3E3E"/>
          <w:sz w:val="28"/>
          <w:szCs w:val="28"/>
        </w:rPr>
        <w:t>之类） 3.测试验证了xx</w:t>
      </w:r>
    </w:p>
    <w:p w14:paraId="5F1AEE76" w14:textId="48BF4301" w:rsidR="00B65950" w:rsidRPr="00A7222B" w:rsidRDefault="00B65950" w:rsidP="00B65950">
      <w:pPr>
        <w:pStyle w:val="a3"/>
        <w:numPr>
          <w:ilvl w:val="0"/>
          <w:numId w:val="39"/>
        </w:numPr>
        <w:shd w:val="clear" w:color="auto" w:fill="FFFFFF"/>
        <w:spacing w:before="0" w:beforeAutospacing="0" w:after="0" w:afterAutospacing="0" w:line="366" w:lineRule="atLeast"/>
        <w:rPr>
          <w:rFonts w:ascii="Songti SC" w:eastAsia="Songti SC" w:hAnsi="Songti SC"/>
          <w:color w:val="3E3E3E"/>
          <w:sz w:val="28"/>
          <w:szCs w:val="28"/>
        </w:rPr>
      </w:pPr>
      <w:r>
        <w:rPr>
          <w:rFonts w:ascii="SimSun" w:eastAsia="SimSun" w:hAnsi="SimSun" w:cs="SimSun"/>
          <w:color w:val="3E3E3E"/>
          <w:sz w:val="28"/>
          <w:szCs w:val="28"/>
        </w:rPr>
        <w:t>后面</w:t>
      </w:r>
      <w:r>
        <w:rPr>
          <w:rFonts w:ascii="SimSun" w:eastAsia="SimSun" w:hAnsi="SimSun" w:cs="SimSun" w:hint="eastAsia"/>
          <w:color w:val="3E3E3E"/>
          <w:sz w:val="28"/>
          <w:szCs w:val="28"/>
        </w:rPr>
        <w:t>格式</w:t>
      </w:r>
      <w:r>
        <w:rPr>
          <w:rFonts w:ascii="SimSun" w:eastAsia="SimSun" w:hAnsi="SimSun" w:cs="SimSun"/>
          <w:color w:val="3E3E3E"/>
          <w:sz w:val="28"/>
          <w:szCs w:val="28"/>
        </w:rPr>
        <w:t xml:space="preserve">要求 </w:t>
      </w:r>
      <w:r>
        <w:rPr>
          <w:rFonts w:ascii="SimSun" w:eastAsia="SimSun" w:hAnsi="SimSun" w:cs="SimSun" w:hint="eastAsia"/>
          <w:color w:val="3E3E3E"/>
          <w:sz w:val="28"/>
          <w:szCs w:val="28"/>
        </w:rPr>
        <w:t>文献</w:t>
      </w:r>
      <w:r>
        <w:rPr>
          <w:rFonts w:ascii="SimSun" w:eastAsia="SimSun" w:hAnsi="SimSun" w:cs="SimSun"/>
          <w:color w:val="3E3E3E"/>
          <w:sz w:val="28"/>
          <w:szCs w:val="28"/>
        </w:rPr>
        <w:t>引用，</w:t>
      </w:r>
      <w:r>
        <w:rPr>
          <w:rFonts w:ascii="SimSun" w:eastAsia="SimSun" w:hAnsi="SimSun" w:cs="SimSun" w:hint="eastAsia"/>
          <w:color w:val="3E3E3E"/>
          <w:sz w:val="28"/>
          <w:szCs w:val="28"/>
        </w:rPr>
        <w:t>每一章</w:t>
      </w:r>
      <w:r>
        <w:rPr>
          <w:rFonts w:ascii="SimSun" w:eastAsia="SimSun" w:hAnsi="SimSun" w:cs="SimSun"/>
          <w:color w:val="3E3E3E"/>
          <w:sz w:val="28"/>
          <w:szCs w:val="28"/>
        </w:rPr>
        <w:t>一个小</w:t>
      </w:r>
      <w:r>
        <w:rPr>
          <w:rFonts w:ascii="SimSun" w:eastAsia="SimSun" w:hAnsi="SimSun" w:cs="SimSun" w:hint="eastAsia"/>
          <w:color w:val="3E3E3E"/>
          <w:sz w:val="28"/>
          <w:szCs w:val="28"/>
        </w:rPr>
        <w:t>结，总后</w:t>
      </w:r>
      <w:r>
        <w:rPr>
          <w:rFonts w:ascii="SimSun" w:eastAsia="SimSun" w:hAnsi="SimSun" w:cs="SimSun"/>
          <w:color w:val="3E3E3E"/>
          <w:sz w:val="28"/>
          <w:szCs w:val="28"/>
        </w:rPr>
        <w:t>一个总结</w:t>
      </w:r>
    </w:p>
    <w:p w14:paraId="56FEAFEE" w14:textId="77777777" w:rsidR="00A7222B" w:rsidRPr="00E14BFF" w:rsidRDefault="00A7222B" w:rsidP="00A7222B">
      <w:pPr>
        <w:pStyle w:val="a3"/>
        <w:shd w:val="clear" w:color="auto" w:fill="FFFFFF"/>
        <w:spacing w:before="0" w:beforeAutospacing="0" w:after="0" w:afterAutospacing="0" w:line="366" w:lineRule="atLeast"/>
        <w:rPr>
          <w:rFonts w:ascii="Songti SC" w:eastAsia="Songti SC" w:hAnsi="Songti SC"/>
          <w:color w:val="3E3E3E"/>
          <w:sz w:val="28"/>
          <w:szCs w:val="28"/>
        </w:rPr>
      </w:pPr>
    </w:p>
    <w:p w14:paraId="570F971E" w14:textId="77777777" w:rsidR="00300329" w:rsidRPr="00E14BFF" w:rsidRDefault="00300329" w:rsidP="00300329">
      <w:pPr>
        <w:pStyle w:val="a3"/>
        <w:numPr>
          <w:ilvl w:val="0"/>
          <w:numId w:val="9"/>
        </w:numPr>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hint="eastAsia"/>
          <w:color w:val="3E3E3E"/>
          <w:sz w:val="28"/>
          <w:szCs w:val="28"/>
        </w:rPr>
        <w:t>分析</w:t>
      </w:r>
      <w:r w:rsidRPr="00E14BFF">
        <w:rPr>
          <w:rFonts w:ascii="Songti SC" w:eastAsia="Songti SC" w:hAnsi="Songti SC"/>
          <w:color w:val="3E3E3E"/>
          <w:sz w:val="28"/>
          <w:szCs w:val="28"/>
        </w:rPr>
        <w:t>交互式应用需求，</w:t>
      </w:r>
      <w:r w:rsidRPr="00E14BFF">
        <w:rPr>
          <w:rFonts w:ascii="Songti SC" w:eastAsia="Songti SC" w:hAnsi="Songti SC" w:hint="eastAsia"/>
          <w:color w:val="3E3E3E"/>
          <w:sz w:val="28"/>
          <w:szCs w:val="28"/>
        </w:rPr>
        <w:t>数据</w:t>
      </w:r>
      <w:r w:rsidRPr="00E14BFF">
        <w:rPr>
          <w:rFonts w:ascii="Songti SC" w:eastAsia="Songti SC" w:hAnsi="Songti SC"/>
          <w:color w:val="3E3E3E"/>
          <w:sz w:val="28"/>
          <w:szCs w:val="28"/>
        </w:rPr>
        <w:t>规模</w:t>
      </w:r>
      <w:r w:rsidRPr="00E14BFF">
        <w:rPr>
          <w:rFonts w:ascii="Songti SC" w:eastAsia="Songti SC" w:hAnsi="Songti SC" w:hint="eastAsia"/>
          <w:color w:val="3E3E3E"/>
          <w:sz w:val="28"/>
          <w:szCs w:val="28"/>
        </w:rPr>
        <w:t>量级</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服务</w:t>
      </w:r>
      <w:r w:rsidRPr="00E14BFF">
        <w:rPr>
          <w:rFonts w:ascii="Songti SC" w:eastAsia="Songti SC" w:hAnsi="Songti SC"/>
          <w:color w:val="3E3E3E"/>
          <w:sz w:val="28"/>
          <w:szCs w:val="28"/>
        </w:rPr>
        <w:t>的稳定性与容灾</w:t>
      </w:r>
    </w:p>
    <w:p w14:paraId="0C252E59"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lastRenderedPageBreak/>
        <w:t>2)针对服务端开发技术进行相关技术分析对比,为服务端架构设计提供基础,相关技术主要有:R</w:t>
      </w:r>
      <w:r w:rsidRPr="00E14BFF">
        <w:rPr>
          <w:rFonts w:ascii="Songti SC" w:eastAsia="Songti SC" w:hAnsi="Songti SC"/>
          <w:color w:val="3E3E3E"/>
          <w:sz w:val="28"/>
          <w:szCs w:val="28"/>
        </w:rPr>
        <w:t>estful</w:t>
      </w:r>
      <w:r w:rsidRPr="00E14BFF">
        <w:rPr>
          <w:rFonts w:ascii="Songti SC" w:eastAsia="Songti SC" w:hAnsi="Songti SC" w:hint="eastAsia"/>
          <w:color w:val="3E3E3E"/>
          <w:sz w:val="28"/>
          <w:szCs w:val="28"/>
        </w:rPr>
        <w:t>框架、</w:t>
      </w:r>
      <w:r w:rsidRPr="00E14BFF">
        <w:rPr>
          <w:rFonts w:ascii="Songti SC" w:eastAsia="Songti SC" w:hAnsi="Songti SC"/>
          <w:color w:val="3E3E3E"/>
          <w:sz w:val="28"/>
          <w:szCs w:val="28"/>
        </w:rPr>
        <w:t>数据库技术</w:t>
      </w:r>
      <w:r w:rsidRPr="00E14BFF">
        <w:rPr>
          <w:rFonts w:ascii="Songti SC" w:eastAsia="Songti SC" w:hAnsi="Songti SC" w:hint="eastAsia"/>
          <w:color w:val="3E3E3E"/>
          <w:sz w:val="28"/>
          <w:szCs w:val="28"/>
        </w:rPr>
        <w:t>、缓存技术。</w:t>
      </w:r>
    </w:p>
    <w:p w14:paraId="096FB4A6"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3)基于</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设计服务端功能模块,制定</w:t>
      </w:r>
      <w:r w:rsidRPr="00E14BFF">
        <w:rPr>
          <w:rFonts w:ascii="Songti SC" w:eastAsia="Songti SC" w:hAnsi="Songti SC"/>
          <w:color w:val="3E3E3E"/>
          <w:sz w:val="28"/>
          <w:szCs w:val="28"/>
        </w:rPr>
        <w:t>微服务模块设计方案</w:t>
      </w:r>
      <w:r w:rsidRPr="00E14BFF">
        <w:rPr>
          <w:rFonts w:ascii="Songti SC" w:eastAsia="Songti SC" w:hAnsi="Songti SC" w:hint="eastAsia"/>
          <w:color w:val="3E3E3E"/>
          <w:sz w:val="28"/>
          <w:szCs w:val="28"/>
        </w:rPr>
        <w:t>,其中</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主要包括有:</w:t>
      </w:r>
      <w:r w:rsidRPr="00E14BFF">
        <w:rPr>
          <w:rFonts w:ascii="Songti SC" w:eastAsia="Songti SC" w:hAnsi="Songti SC"/>
          <w:color w:val="3E3E3E"/>
          <w:sz w:val="28"/>
          <w:szCs w:val="28"/>
        </w:rPr>
        <w:t>基础服务，</w:t>
      </w:r>
      <w:r w:rsidRPr="00E14BFF">
        <w:rPr>
          <w:rFonts w:ascii="Songti SC" w:eastAsia="Songti SC" w:hAnsi="Songti SC" w:hint="eastAsia"/>
          <w:color w:val="3E3E3E"/>
          <w:sz w:val="28"/>
          <w:szCs w:val="28"/>
        </w:rPr>
        <w:t>提交</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用户</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。在此架构对</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数据存储方案、数据缓存机制等几个关键技术点进行设计。</w:t>
      </w:r>
    </w:p>
    <w:p w14:paraId="1D71ED25"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4)根据设计方案对整体的架构以及关键技术的功能实现,</w:t>
      </w:r>
      <w:r w:rsidRPr="00E14BFF">
        <w:rPr>
          <w:rFonts w:ascii="Songti SC" w:eastAsia="Songti SC" w:hAnsi="Songti SC"/>
          <w:color w:val="3E3E3E"/>
          <w:sz w:val="28"/>
          <w:szCs w:val="28"/>
        </w:rPr>
        <w:t>进行试验及数据分析</w:t>
      </w:r>
      <w:r w:rsidRPr="00E14BFF">
        <w:rPr>
          <w:rFonts w:ascii="Songti SC" w:eastAsia="Songti SC" w:hAnsi="Songti SC" w:hint="eastAsia"/>
          <w:color w:val="3E3E3E"/>
          <w:sz w:val="28"/>
          <w:szCs w:val="28"/>
        </w:rPr>
        <w:t>。</w:t>
      </w:r>
    </w:p>
    <w:p w14:paraId="36A357B1" w14:textId="77777777" w:rsidR="00300329" w:rsidRPr="00E14BFF" w:rsidRDefault="00300329" w:rsidP="00300329">
      <w:pPr>
        <w:pStyle w:val="a3"/>
        <w:shd w:val="clear" w:color="auto" w:fill="FFFFFF"/>
        <w:spacing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基于</w:t>
      </w:r>
      <w:r w:rsidRPr="00E14BFF">
        <w:rPr>
          <w:rFonts w:ascii="Songti SC" w:eastAsia="Songti SC" w:hAnsi="Songti SC"/>
          <w:color w:val="3E3E3E"/>
          <w:sz w:val="28"/>
          <w:szCs w:val="28"/>
        </w:rPr>
        <w:t>微服务的</w:t>
      </w:r>
      <w:r w:rsidRPr="00E14BFF">
        <w:rPr>
          <w:rFonts w:ascii="Songti SC" w:eastAsia="Songti SC" w:hAnsi="Songti SC" w:hint="eastAsia"/>
          <w:color w:val="3E3E3E"/>
          <w:sz w:val="28"/>
          <w:szCs w:val="28"/>
        </w:rPr>
        <w:t>架构设计能够让研发人员只需关注上层业务逻辑的实现,通过</w:t>
      </w:r>
      <w:r w:rsidRPr="00E14BFF">
        <w:rPr>
          <w:rFonts w:ascii="Songti SC" w:eastAsia="Songti SC" w:hAnsi="Songti SC"/>
          <w:color w:val="3E3E3E"/>
          <w:sz w:val="28"/>
          <w:szCs w:val="28"/>
        </w:rPr>
        <w:t>调用稳定的微服务模块，</w:t>
      </w:r>
      <w:r w:rsidRPr="00E14BFF">
        <w:rPr>
          <w:rFonts w:ascii="Songti SC" w:eastAsia="Songti SC" w:hAnsi="Songti SC" w:hint="eastAsia"/>
          <w:color w:val="3E3E3E"/>
          <w:sz w:val="28"/>
          <w:szCs w:val="28"/>
        </w:rPr>
        <w:t>无需</w:t>
      </w:r>
      <w:r w:rsidRPr="00E14BFF">
        <w:rPr>
          <w:rFonts w:ascii="Songti SC" w:eastAsia="Songti SC" w:hAnsi="Songti SC"/>
          <w:color w:val="3E3E3E"/>
          <w:sz w:val="28"/>
          <w:szCs w:val="28"/>
        </w:rPr>
        <w:t>关注微服务模块中</w:t>
      </w:r>
      <w:r w:rsidRPr="00E14BFF">
        <w:rPr>
          <w:rFonts w:ascii="Songti SC" w:eastAsia="Songti SC" w:hAnsi="Songti SC" w:hint="eastAsia"/>
          <w:color w:val="3E3E3E"/>
          <w:sz w:val="28"/>
          <w:szCs w:val="28"/>
        </w:rPr>
        <w:t>功能</w:t>
      </w:r>
      <w:r w:rsidRPr="00E14BFF">
        <w:rPr>
          <w:rFonts w:ascii="Songti SC" w:eastAsia="Songti SC" w:hAnsi="Songti SC"/>
          <w:color w:val="3E3E3E"/>
          <w:sz w:val="28"/>
          <w:szCs w:val="28"/>
        </w:rPr>
        <w:t>实现</w:t>
      </w:r>
      <w:r w:rsidRPr="00E14BFF">
        <w:rPr>
          <w:rFonts w:ascii="Songti SC" w:eastAsia="Songti SC" w:hAnsi="Songti SC" w:hint="eastAsia"/>
          <w:color w:val="3E3E3E"/>
          <w:sz w:val="28"/>
          <w:szCs w:val="28"/>
        </w:rPr>
        <w:t>和数据存储过程等较为底层的实现过程,从而降低了服务端开发难度,增加了服务端的开发效率。本文</w:t>
      </w:r>
      <w:r w:rsidRPr="00E14BFF">
        <w:rPr>
          <w:rFonts w:ascii="Songti SC" w:eastAsia="Songti SC" w:hAnsi="Songti SC"/>
          <w:color w:val="3E3E3E"/>
          <w:sz w:val="28"/>
          <w:szCs w:val="28"/>
        </w:rPr>
        <w:t>在基于微服务架构的基础上，</w:t>
      </w:r>
      <w:r w:rsidRPr="00E14BFF">
        <w:rPr>
          <w:rFonts w:ascii="Songti SC" w:eastAsia="Songti SC" w:hAnsi="Songti SC" w:hint="eastAsia"/>
          <w:color w:val="3E3E3E"/>
          <w:sz w:val="28"/>
          <w:szCs w:val="28"/>
        </w:rPr>
        <w:t>设计</w:t>
      </w:r>
      <w:r w:rsidRPr="00E14BFF">
        <w:rPr>
          <w:rFonts w:ascii="Songti SC" w:eastAsia="Songti SC" w:hAnsi="Songti SC"/>
          <w:color w:val="3E3E3E"/>
          <w:sz w:val="28"/>
          <w:szCs w:val="28"/>
        </w:rPr>
        <w:t>与实现支持高并发的交互式应用的服务端</w:t>
      </w:r>
      <w:r w:rsidRPr="00E14BFF">
        <w:rPr>
          <w:rFonts w:ascii="Songti SC" w:eastAsia="Songti SC" w:hAnsi="Songti SC" w:hint="eastAsia"/>
          <w:color w:val="3E3E3E"/>
          <w:sz w:val="28"/>
          <w:szCs w:val="28"/>
        </w:rPr>
        <w:t>功能模块</w:t>
      </w:r>
      <w:r w:rsidRPr="00E14BFF">
        <w:rPr>
          <w:rFonts w:ascii="Songti SC" w:eastAsia="Songti SC" w:hAnsi="Songti SC"/>
          <w:color w:val="3E3E3E"/>
          <w:sz w:val="28"/>
          <w:szCs w:val="28"/>
        </w:rPr>
        <w:t>。</w:t>
      </w:r>
    </w:p>
    <w:p w14:paraId="3368046F"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Pr="00E14BFF" w:rsidRDefault="00300329" w:rsidP="00300329">
      <w:pPr>
        <w:rPr>
          <w:rFonts w:ascii="Songti SC" w:eastAsia="Songti SC" w:hAnsi="Songti SC"/>
          <w:color w:val="3E3E3E"/>
        </w:rPr>
      </w:pPr>
      <w:r w:rsidRPr="00E14BFF">
        <w:rPr>
          <w:rFonts w:ascii="Songti SC" w:eastAsia="Songti SC" w:hAnsi="Songti SC" w:hint="eastAsia"/>
          <w:color w:val="3E3E3E"/>
          <w:sz w:val="28"/>
          <w:szCs w:val="28"/>
        </w:rPr>
        <w:t>关键词</w:t>
      </w:r>
      <w:r>
        <w:rPr>
          <w:rFonts w:ascii="Songti SC" w:eastAsia="Songti SC" w:hAnsi="Songti SC" w:hint="eastAsia"/>
          <w:color w:val="3E3E3E"/>
          <w:sz w:val="28"/>
          <w:szCs w:val="28"/>
        </w:rPr>
        <w:t>：</w:t>
      </w:r>
      <w:r w:rsidRPr="00E14BFF">
        <w:rPr>
          <w:rFonts w:ascii="Songti SC" w:eastAsia="Songti SC" w:hAnsi="Songti SC"/>
          <w:color w:val="3E3E3E"/>
          <w:sz w:val="28"/>
          <w:szCs w:val="28"/>
        </w:rPr>
        <w:t>微服务</w:t>
      </w:r>
      <w:r>
        <w:rPr>
          <w:rFonts w:ascii="Songti SC" w:eastAsia="Songti SC" w:hAnsi="Songti SC" w:hint="eastAsia"/>
          <w:color w:val="3E3E3E"/>
          <w:sz w:val="28"/>
          <w:szCs w:val="28"/>
        </w:rPr>
        <w:t>；</w:t>
      </w:r>
      <w:r w:rsidRPr="00E14BFF">
        <w:rPr>
          <w:rFonts w:ascii="Songti SC" w:eastAsia="Songti SC" w:hAnsi="Songti SC" w:hint="eastAsia"/>
          <w:color w:val="3E3E3E"/>
          <w:sz w:val="28"/>
          <w:szCs w:val="28"/>
        </w:rPr>
        <w:t>服务端架构</w:t>
      </w:r>
      <w:r>
        <w:rPr>
          <w:rFonts w:ascii="Songti SC" w:eastAsia="Songti SC" w:hAnsi="Songti SC" w:hint="eastAsia"/>
          <w:color w:val="3E3E3E"/>
          <w:sz w:val="28"/>
          <w:szCs w:val="28"/>
        </w:rPr>
        <w:t>；</w:t>
      </w:r>
      <w:r w:rsidRPr="00E14BFF">
        <w:rPr>
          <w:rFonts w:ascii="Songti SC" w:eastAsia="Songti SC" w:hAnsi="Songti SC"/>
          <w:color w:val="3E3E3E"/>
          <w:sz w:val="28"/>
          <w:szCs w:val="28"/>
        </w:rPr>
        <w:t>Restful交互式应用</w:t>
      </w:r>
      <w:r w:rsidRPr="00E14BFF">
        <w:rPr>
          <w:rFonts w:ascii="SimSun" w:eastAsia="SimSun" w:hAnsi="SimSun" w:cs="SimSun"/>
          <w:color w:val="3E3E3E"/>
        </w:rPr>
        <w:t></w:t>
      </w:r>
    </w:p>
    <w:p w14:paraId="74D99A9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rPr>
      </w:pPr>
    </w:p>
    <w:p w14:paraId="5F82025B"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9A1340E"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5856AC24"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74F0523D"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3A2C05B" w14:textId="77777777" w:rsidR="00300329" w:rsidRDefault="00300329" w:rsidP="00BA3C3C">
      <w:pPr>
        <w:pStyle w:val="4"/>
        <w:shd w:val="clear" w:color="auto" w:fill="FFFFFF"/>
        <w:spacing w:before="0" w:beforeAutospacing="0" w:after="0" w:afterAutospacing="0"/>
        <w:jc w:val="center"/>
        <w:rPr>
          <w:rFonts w:ascii="Songti SC" w:eastAsia="Songti SC" w:hAnsi="Songti SC" w:cs="MS Mincho"/>
          <w:color w:val="222222"/>
        </w:rPr>
      </w:pPr>
    </w:p>
    <w:p w14:paraId="03EECD4D" w14:textId="77777777" w:rsidR="00784363" w:rsidRPr="00F61CC3" w:rsidRDefault="00BA3C3C"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r w:rsidRPr="00F61CC3">
        <w:rPr>
          <w:rFonts w:ascii="Heiti SC Light" w:eastAsia="Heiti SC Light" w:hAnsi="Songti SC" w:cs="MS Mincho" w:hint="eastAsia"/>
          <w:color w:val="222222"/>
          <w:sz w:val="32"/>
          <w:szCs w:val="32"/>
        </w:rPr>
        <w:lastRenderedPageBreak/>
        <w:t xml:space="preserve">第一章 </w:t>
      </w:r>
      <w:r w:rsidRPr="00F61CC3">
        <w:rPr>
          <w:rFonts w:ascii="Heiti SC Light" w:eastAsia="Heiti SC Light" w:hAnsi="Songti SC" w:cs="SimSun" w:hint="eastAsia"/>
          <w:color w:val="222222"/>
          <w:sz w:val="32"/>
          <w:szCs w:val="32"/>
        </w:rPr>
        <w:t>绪论</w:t>
      </w:r>
    </w:p>
    <w:p w14:paraId="53B0A893"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70CD6E8C"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6BDB15C3" w14:textId="3DA80792" w:rsidR="00300329" w:rsidRPr="00163EE5" w:rsidRDefault="00163EE5" w:rsidP="00300329">
      <w:pPr>
        <w:pStyle w:val="4"/>
        <w:numPr>
          <w:ilvl w:val="1"/>
          <w:numId w:val="14"/>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研究背景</w:t>
      </w:r>
    </w:p>
    <w:p w14:paraId="566BF1FE" w14:textId="3E6ED643" w:rsidR="00EC5CDD" w:rsidRPr="00300329" w:rsidRDefault="00F2376B" w:rsidP="00EC5CDD">
      <w:pPr>
        <w:pStyle w:val="a3"/>
        <w:shd w:val="clear" w:color="auto" w:fill="FFFFFF"/>
        <w:spacing w:before="0" w:beforeAutospacing="0" w:after="0" w:afterAutospacing="0" w:line="366" w:lineRule="atLeast"/>
        <w:ind w:firstLine="560"/>
        <w:rPr>
          <w:rFonts w:ascii="Songti SC" w:eastAsia="Songti SC" w:hAnsi="Songti SC"/>
          <w:color w:val="3E3E3E"/>
        </w:rPr>
      </w:pPr>
      <w:r w:rsidRPr="00300329">
        <w:rPr>
          <w:rFonts w:ascii="Songti SC" w:eastAsia="Songti SC" w:hAnsi="Songti SC" w:hint="eastAsia"/>
          <w:color w:val="3E3E3E"/>
        </w:rPr>
        <w:t>“微服务”架构是近期软件应用领域非常热门的概念。</w:t>
      </w:r>
    </w:p>
    <w:p w14:paraId="216F58AF" w14:textId="77777777" w:rsidR="00EC5CDD" w:rsidRPr="00300329" w:rsidRDefault="00F2376B" w:rsidP="00EC5CDD">
      <w:pPr>
        <w:pStyle w:val="a3"/>
        <w:shd w:val="clear" w:color="auto" w:fill="FFFFFF"/>
        <w:spacing w:before="0" w:beforeAutospacing="0" w:after="0" w:afterAutospacing="0" w:line="366" w:lineRule="atLeast"/>
        <w:ind w:firstLine="560"/>
        <w:rPr>
          <w:rFonts w:eastAsia="Songti SC"/>
          <w:color w:val="3E3E3E"/>
        </w:rPr>
      </w:pPr>
      <w:r w:rsidRPr="00300329">
        <w:rPr>
          <w:rFonts w:ascii="Songti SC" w:eastAsia="Songti SC" w:hAnsi="Songti SC" w:hint="eastAsia"/>
          <w:color w:val="3E3E3E"/>
        </w:rPr>
        <w:t>使用传统的整体式架构(</w:t>
      </w:r>
      <w:r w:rsidRPr="00300329">
        <w:rPr>
          <w:rFonts w:eastAsia="Songti SC"/>
          <w:color w:val="3E3E3E"/>
        </w:rPr>
        <w:t>Monolithic Architecture</w:t>
      </w:r>
      <w:r w:rsidRPr="00300329">
        <w:rPr>
          <w:rFonts w:ascii="Songti SC" w:eastAsia="Songti SC" w:hAnsi="Songti SC" w:hint="eastAsia"/>
          <w:color w:val="3E3E3E"/>
        </w:rPr>
        <w:t>)应</w:t>
      </w:r>
      <w:r w:rsidRPr="00300329">
        <w:rPr>
          <w:rFonts w:eastAsia="Songti SC" w:hint="eastAsia"/>
          <w:color w:val="3E3E3E"/>
        </w:rPr>
        <w:t>用开发系统，如</w:t>
      </w:r>
      <w:r w:rsidRPr="00300329">
        <w:rPr>
          <w:rFonts w:eastAsia="Songti SC" w:hint="eastAsia"/>
          <w:color w:val="3E3E3E"/>
        </w:rPr>
        <w:t>CRM</w:t>
      </w:r>
      <w:r w:rsidRPr="00300329">
        <w:rPr>
          <w:rFonts w:eastAsia="Songti SC" w:hint="eastAsia"/>
          <w:color w:val="3E3E3E"/>
        </w:rPr>
        <w:t>、</w:t>
      </w:r>
      <w:r w:rsidRPr="00300329">
        <w:rPr>
          <w:rFonts w:eastAsia="Songti SC" w:hint="eastAsia"/>
          <w:color w:val="3E3E3E"/>
        </w:rPr>
        <w:t>ERP</w:t>
      </w:r>
      <w:r w:rsidRPr="00300329">
        <w:rPr>
          <w:rFonts w:eastAsia="Songti SC" w:hint="eastAsia"/>
          <w:color w:val="3E3E3E"/>
        </w:rPr>
        <w:t>等大型应用，随着新需求的不断增加，企业更新和修复大型整体式应用变得越来越困难；随着移动互联网的发展，企业被迫将其应用迁移至现代化</w:t>
      </w:r>
      <w:r w:rsidRPr="00300329">
        <w:rPr>
          <w:rFonts w:eastAsia="Songti SC" w:hint="eastAsia"/>
          <w:color w:val="3E3E3E"/>
        </w:rPr>
        <w:t>UI</w:t>
      </w:r>
      <w:r w:rsidRPr="00300329">
        <w:rPr>
          <w:rFonts w:eastAsia="Songti SC" w:hint="eastAsia"/>
          <w:color w:val="3E3E3E"/>
        </w:rPr>
        <w:t>界面架构以便能兼容移动设备，这要求企业能实现应用功能的快速上线；许多企业在</w:t>
      </w:r>
      <w:r w:rsidRPr="00300329">
        <w:rPr>
          <w:rFonts w:eastAsia="Songti SC" w:hint="eastAsia"/>
          <w:color w:val="3E3E3E"/>
        </w:rPr>
        <w:t>SOA</w:t>
      </w:r>
      <w:r w:rsidRPr="00300329">
        <w:rPr>
          <w:rFonts w:eastAsia="Songti SC" w:hint="eastAsia"/>
          <w:color w:val="3E3E3E"/>
        </w:rPr>
        <w:t>投资中得到的回报有限，</w:t>
      </w:r>
      <w:r w:rsidRPr="00300329">
        <w:rPr>
          <w:rFonts w:eastAsia="Songti SC" w:hint="eastAsia"/>
          <w:color w:val="3E3E3E"/>
        </w:rPr>
        <w:t>SOA</w:t>
      </w:r>
      <w:r w:rsidRPr="00300329">
        <w:rPr>
          <w:rFonts w:eastAsia="Songti SC" w:hint="eastAsia"/>
          <w:color w:val="3E3E3E"/>
        </w:rPr>
        <w:t>可以通过标准化服务接口实现能力的重用，但对于快速变化的需求，受到整体式应用的限制，有时候显得力不从心</w:t>
      </w:r>
      <w:r w:rsidR="00EC5CDD" w:rsidRPr="00300329">
        <w:rPr>
          <w:rFonts w:eastAsia="Songti SC" w:hint="eastAsia"/>
          <w:color w:val="3E3E3E"/>
        </w:rPr>
        <w:t>。</w:t>
      </w:r>
    </w:p>
    <w:p w14:paraId="5C65E562" w14:textId="5D294EAF" w:rsidR="00F2376B" w:rsidRPr="00300329" w:rsidRDefault="00F2376B"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随着应用云化的日益普及，生于云端的应用具有与传统</w:t>
      </w:r>
      <w:r w:rsidRPr="00300329">
        <w:rPr>
          <w:rFonts w:eastAsia="Songti SC" w:hint="eastAsia"/>
          <w:color w:val="3E3E3E"/>
        </w:rPr>
        <w:t>IT</w:t>
      </w:r>
      <w:r w:rsidRPr="00300329">
        <w:rPr>
          <w:rFonts w:eastAsia="Songti SC" w:hint="eastAsia"/>
          <w:color w:val="3E3E3E"/>
        </w:rPr>
        <w:t>不同的技术基因和开发运维模式。此外，从技术方面看，云计算及互联网公司大量开源轻量级技术不停涌现并日渐成熟：</w:t>
      </w:r>
      <w:r w:rsidR="00EC5CDD" w:rsidRPr="00300329">
        <w:rPr>
          <w:rFonts w:eastAsia="Songti SC" w:hint="eastAsia"/>
          <w:color w:val="3E3E3E"/>
        </w:rPr>
        <w:t>比如</w:t>
      </w:r>
      <w:r w:rsidR="00EC5CDD" w:rsidRPr="00300329">
        <w:rPr>
          <w:rFonts w:eastAsia="Songti SC"/>
          <w:color w:val="3E3E3E"/>
        </w:rPr>
        <w:t>轻量级</w:t>
      </w:r>
      <w:r w:rsidR="00EC5CDD" w:rsidRPr="00300329">
        <w:rPr>
          <w:rFonts w:eastAsia="Songti SC" w:hint="eastAsia"/>
          <w:color w:val="3E3E3E"/>
        </w:rPr>
        <w:t>协议</w:t>
      </w:r>
      <w:r w:rsidR="00B44921" w:rsidRPr="00300329">
        <w:rPr>
          <w:rFonts w:eastAsia="Songti SC"/>
          <w:color w:val="3E3E3E"/>
        </w:rPr>
        <w:t>（</w:t>
      </w:r>
      <w:r w:rsidR="00EC5CDD" w:rsidRPr="00300329">
        <w:rPr>
          <w:rFonts w:eastAsia="Songti SC"/>
          <w:color w:val="3E3E3E"/>
        </w:rPr>
        <w:t>RESTFUl API</w:t>
      </w:r>
      <w:r w:rsidR="00EC5CDD" w:rsidRPr="00300329">
        <w:rPr>
          <w:rFonts w:eastAsia="Songti SC" w:hint="eastAsia"/>
          <w:color w:val="3E3E3E"/>
        </w:rPr>
        <w:t>接口</w:t>
      </w:r>
      <w:r w:rsidR="00B44921" w:rsidRPr="00300329">
        <w:rPr>
          <w:rFonts w:eastAsia="Songti SC"/>
          <w:color w:val="3E3E3E"/>
        </w:rPr>
        <w:t>）</w:t>
      </w:r>
      <w:r w:rsidR="00EC5CDD" w:rsidRPr="00300329">
        <w:rPr>
          <w:rFonts w:eastAsia="Songti SC"/>
          <w:color w:val="3E3E3E"/>
        </w:rPr>
        <w:t>，</w:t>
      </w:r>
      <w:r w:rsidR="00EC5CDD" w:rsidRPr="00300329">
        <w:rPr>
          <w:rFonts w:eastAsia="Songti SC" w:hint="eastAsia"/>
          <w:color w:val="3E3E3E"/>
        </w:rPr>
        <w:t>简化</w:t>
      </w:r>
      <w:r w:rsidR="00EC5CDD" w:rsidRPr="00300329">
        <w:rPr>
          <w:rFonts w:eastAsia="Songti SC"/>
          <w:color w:val="3E3E3E"/>
        </w:rPr>
        <w:t>的</w:t>
      </w:r>
      <w:r w:rsidR="00EC5CDD" w:rsidRPr="00300329">
        <w:rPr>
          <w:rFonts w:eastAsia="Songti SC" w:hint="eastAsia"/>
          <w:color w:val="3E3E3E"/>
        </w:rPr>
        <w:t>基础</w:t>
      </w:r>
      <w:r w:rsidR="00EC5CDD" w:rsidRPr="00300329">
        <w:rPr>
          <w:rFonts w:eastAsia="Songti SC"/>
          <w:color w:val="3E3E3E"/>
        </w:rPr>
        <w:t>设施</w:t>
      </w:r>
      <w:r w:rsidR="00B44921" w:rsidRPr="00300329">
        <w:rPr>
          <w:rFonts w:eastAsia="Songti SC" w:hint="eastAsia"/>
          <w:color w:val="3E3E3E"/>
        </w:rPr>
        <w:t>发展</w:t>
      </w:r>
      <w:r w:rsidR="00B44921" w:rsidRPr="00300329">
        <w:rPr>
          <w:rFonts w:eastAsia="Songti SC"/>
          <w:color w:val="3E3E3E"/>
        </w:rPr>
        <w:t>（</w:t>
      </w:r>
      <w:r w:rsidR="00D530FF" w:rsidRPr="00300329">
        <w:rPr>
          <w:rFonts w:eastAsia="Songti SC"/>
          <w:color w:val="3E3E3E"/>
        </w:rPr>
        <w:t>操作系统虚拟化，</w:t>
      </w:r>
      <w:r w:rsidR="00B44921" w:rsidRPr="00300329">
        <w:rPr>
          <w:rFonts w:eastAsia="Songti SC"/>
          <w:color w:val="3E3E3E"/>
        </w:rPr>
        <w:t>容器技术</w:t>
      </w:r>
      <w:r w:rsidR="00D530FF" w:rsidRPr="00300329">
        <w:rPr>
          <w:rFonts w:eastAsia="Songti SC" w:hint="eastAsia"/>
          <w:color w:val="3E3E3E"/>
        </w:rPr>
        <w:t>等</w:t>
      </w:r>
      <w:r w:rsidR="00B44921" w:rsidRPr="00300329">
        <w:rPr>
          <w:rFonts w:eastAsia="Songti SC"/>
          <w:color w:val="3E3E3E"/>
        </w:rPr>
        <w:t>）</w:t>
      </w:r>
      <w:r w:rsidR="00B44921" w:rsidRPr="00300329">
        <w:rPr>
          <w:rFonts w:eastAsia="Songti SC"/>
          <w:color w:val="3E3E3E"/>
        </w:rPr>
        <w:t>,</w:t>
      </w:r>
      <w:r w:rsidR="00B44921" w:rsidRPr="00300329">
        <w:rPr>
          <w:rFonts w:eastAsia="Songti SC" w:hint="eastAsia"/>
          <w:color w:val="3E3E3E"/>
        </w:rPr>
        <w:t>新的</w:t>
      </w:r>
      <w:r w:rsidR="00B44921" w:rsidRPr="00300329">
        <w:rPr>
          <w:rFonts w:eastAsia="Songti SC"/>
          <w:color w:val="3E3E3E"/>
        </w:rPr>
        <w:t>可替代的数据持久化模型（</w:t>
      </w:r>
      <w:r w:rsidR="00D530FF" w:rsidRPr="00300329">
        <w:rPr>
          <w:rFonts w:eastAsia="Songti SC" w:hint="eastAsia"/>
          <w:color w:val="3E3E3E"/>
        </w:rPr>
        <w:t>非</w:t>
      </w:r>
      <w:r w:rsidR="00D530FF" w:rsidRPr="00300329">
        <w:rPr>
          <w:rFonts w:eastAsia="Songti SC"/>
          <w:color w:val="3E3E3E"/>
        </w:rPr>
        <w:t>关系型数据库</w:t>
      </w:r>
      <w:r w:rsidR="00B44921" w:rsidRPr="00300329">
        <w:rPr>
          <w:rFonts w:eastAsia="Songti SC"/>
          <w:color w:val="3E3E3E"/>
        </w:rPr>
        <w:t>）</w:t>
      </w:r>
      <w:r w:rsidR="00D530FF" w:rsidRPr="00300329">
        <w:rPr>
          <w:rFonts w:eastAsia="Songti SC"/>
          <w:color w:val="3E3E3E"/>
        </w:rPr>
        <w:t>，</w:t>
      </w:r>
      <w:r w:rsidR="00D530FF" w:rsidRPr="00300329">
        <w:rPr>
          <w:rFonts w:eastAsia="Songti SC" w:hint="eastAsia"/>
          <w:color w:val="3E3E3E"/>
        </w:rPr>
        <w:t>新的</w:t>
      </w:r>
      <w:r w:rsidR="00D530FF" w:rsidRPr="00300329">
        <w:rPr>
          <w:rFonts w:eastAsia="Songti SC"/>
          <w:color w:val="3E3E3E"/>
        </w:rPr>
        <w:t>技术、</w:t>
      </w:r>
      <w:r w:rsidR="00D530FF" w:rsidRPr="00300329">
        <w:rPr>
          <w:rFonts w:eastAsia="Songti SC" w:hint="eastAsia"/>
          <w:color w:val="3E3E3E"/>
        </w:rPr>
        <w:t>方法</w:t>
      </w:r>
      <w:r w:rsidR="00D530FF" w:rsidRPr="00300329">
        <w:rPr>
          <w:rFonts w:eastAsia="Songti SC"/>
          <w:color w:val="3E3E3E"/>
        </w:rPr>
        <w:t>、</w:t>
      </w:r>
      <w:r w:rsidR="00D530FF" w:rsidRPr="00300329">
        <w:rPr>
          <w:rFonts w:eastAsia="Songti SC" w:hint="eastAsia"/>
          <w:color w:val="3E3E3E"/>
        </w:rPr>
        <w:t>工具</w:t>
      </w:r>
      <w:r w:rsidR="00D530FF" w:rsidRPr="00300329">
        <w:rPr>
          <w:rFonts w:eastAsia="Songti SC"/>
          <w:color w:val="3E3E3E"/>
        </w:rPr>
        <w:t>（</w:t>
      </w:r>
      <w:r w:rsidR="00D530FF" w:rsidRPr="00300329">
        <w:rPr>
          <w:rFonts w:eastAsia="Songti SC" w:hint="eastAsia"/>
          <w:color w:val="3E3E3E"/>
        </w:rPr>
        <w:t>node</w:t>
      </w:r>
      <w:r w:rsidR="00D530FF" w:rsidRPr="00300329">
        <w:rPr>
          <w:rFonts w:eastAsia="Songti SC"/>
          <w:color w:val="3E3E3E"/>
        </w:rPr>
        <w:t>.js,DevOps,CI</w:t>
      </w:r>
      <w:r w:rsidR="00227553" w:rsidRPr="00300329">
        <w:rPr>
          <w:rFonts w:eastAsia="Songti SC"/>
          <w:color w:val="3E3E3E"/>
        </w:rPr>
        <w:t>），</w:t>
      </w:r>
      <w:r w:rsidR="00227553" w:rsidRPr="00300329">
        <w:rPr>
          <w:rFonts w:eastAsia="Songti SC" w:hint="eastAsia"/>
          <w:color w:val="3E3E3E"/>
        </w:rPr>
        <w:t>新的</w:t>
      </w:r>
      <w:r w:rsidR="00227553" w:rsidRPr="00300329">
        <w:rPr>
          <w:rFonts w:eastAsia="Songti SC"/>
          <w:color w:val="3E3E3E"/>
        </w:rPr>
        <w:t>设计</w:t>
      </w:r>
      <w:r w:rsidR="00227553" w:rsidRPr="00300329">
        <w:rPr>
          <w:rFonts w:eastAsia="Songti SC" w:hint="eastAsia"/>
          <w:color w:val="3E3E3E"/>
        </w:rPr>
        <w:t>理念</w:t>
      </w:r>
      <w:r w:rsidR="00227553" w:rsidRPr="00300329">
        <w:rPr>
          <w:rFonts w:eastAsia="Songti SC"/>
          <w:color w:val="3E3E3E"/>
        </w:rPr>
        <w:t>（</w:t>
      </w:r>
      <w:r w:rsidR="00227553" w:rsidRPr="00300329">
        <w:rPr>
          <w:rFonts w:eastAsia="Songti SC"/>
          <w:color w:val="3E3E3E"/>
        </w:rPr>
        <w:t>IaaS</w:t>
      </w:r>
      <w:r w:rsidR="00227553" w:rsidRPr="00300329">
        <w:rPr>
          <w:rFonts w:eastAsia="Songti SC"/>
          <w:color w:val="3E3E3E"/>
        </w:rPr>
        <w:t>，</w:t>
      </w:r>
      <w:r w:rsidR="00227553" w:rsidRPr="00300329">
        <w:rPr>
          <w:rFonts w:eastAsia="Songti SC"/>
          <w:color w:val="3E3E3E"/>
        </w:rPr>
        <w:t>PaaS</w:t>
      </w:r>
      <w:r w:rsidR="00227553" w:rsidRPr="00300329">
        <w:rPr>
          <w:rFonts w:eastAsia="Songti SC"/>
          <w:color w:val="3E3E3E"/>
        </w:rPr>
        <w:t>）</w:t>
      </w:r>
      <w:r w:rsidR="00D530FF" w:rsidRPr="00300329">
        <w:rPr>
          <w:rFonts w:eastAsia="Songti SC"/>
          <w:color w:val="3E3E3E"/>
        </w:rPr>
        <w:t>等</w:t>
      </w:r>
      <w:r w:rsidR="00B44921" w:rsidRPr="00300329">
        <w:rPr>
          <w:rFonts w:eastAsia="Songti SC"/>
          <w:color w:val="3E3E3E"/>
        </w:rPr>
        <w:t>等</w:t>
      </w:r>
      <w:r w:rsidRPr="00300329">
        <w:rPr>
          <w:rFonts w:eastAsia="Songti SC" w:hint="eastAsia"/>
          <w:color w:val="3E3E3E"/>
        </w:rPr>
        <w:t> </w:t>
      </w:r>
      <w:r w:rsidR="00163EE5">
        <w:rPr>
          <w:rFonts w:eastAsia="Songti SC" w:hint="eastAsia"/>
          <w:color w:val="3E3E3E"/>
        </w:rPr>
        <w:t>，</w:t>
      </w:r>
      <w:r w:rsidRPr="00300329">
        <w:rPr>
          <w:rFonts w:eastAsia="Songti SC" w:hint="eastAsia"/>
          <w:color w:val="3E3E3E"/>
        </w:rPr>
        <w:t>这一切都催生了新的架构设计风格</w:t>
      </w:r>
      <w:r w:rsidRPr="00300329">
        <w:rPr>
          <w:rFonts w:eastAsia="Songti SC" w:hint="eastAsia"/>
          <w:color w:val="3E3E3E"/>
        </w:rPr>
        <w:t xml:space="preserve"> </w:t>
      </w:r>
      <w:r w:rsidRPr="00300329">
        <w:rPr>
          <w:rFonts w:eastAsia="Songti SC" w:hint="eastAsia"/>
          <w:color w:val="3E3E3E"/>
        </w:rPr>
        <w:t>–</w:t>
      </w:r>
      <w:r w:rsidRPr="00300329">
        <w:rPr>
          <w:rFonts w:eastAsia="Songti SC" w:hint="eastAsia"/>
          <w:color w:val="3E3E3E"/>
        </w:rPr>
        <w:t xml:space="preserve"> </w:t>
      </w:r>
      <w:r w:rsidRPr="00300329">
        <w:rPr>
          <w:rFonts w:eastAsia="Songti SC" w:hint="eastAsia"/>
          <w:color w:val="3E3E3E"/>
        </w:rPr>
        <w:t>微服务架构的出现。</w:t>
      </w:r>
    </w:p>
    <w:p w14:paraId="56DD6AB5" w14:textId="2B8507B1" w:rsidR="00227553" w:rsidRDefault="00F237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微服务是一种架构风格，一个大型复杂软件应用由一个或多个微服务组成。系统中的各个微服务可被独立部署，各个微服务之间是松耦合的。每个微服务仅关注于完成一件任务并很好地完成该任务。</w:t>
      </w:r>
    </w:p>
    <w:p w14:paraId="588A829F" w14:textId="2BFFE1F4" w:rsidR="00163EE5" w:rsidRPr="00300329" w:rsidRDefault="00163EE5" w:rsidP="00163EE5">
      <w:pPr>
        <w:pStyle w:val="a3"/>
        <w:shd w:val="clear" w:color="auto" w:fill="FFFFFF"/>
        <w:spacing w:before="0" w:beforeAutospacing="0" w:after="0" w:afterAutospacing="0" w:line="366" w:lineRule="atLeast"/>
        <w:rPr>
          <w:rFonts w:eastAsia="Songti SC"/>
          <w:color w:val="3E3E3E"/>
        </w:rPr>
      </w:pPr>
    </w:p>
    <w:p w14:paraId="7030FEF1" w14:textId="343A17DF" w:rsidR="00600229" w:rsidRPr="00300329" w:rsidRDefault="00F2376B" w:rsidP="0089385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微服务的概念源于</w:t>
      </w:r>
      <w:r w:rsidRPr="00300329">
        <w:rPr>
          <w:rFonts w:eastAsia="Songti SC" w:hint="eastAsia"/>
          <w:color w:val="3E3E3E"/>
        </w:rPr>
        <w:t>2014</w:t>
      </w:r>
      <w:r w:rsidRPr="00300329">
        <w:rPr>
          <w:rFonts w:eastAsia="Songti SC" w:hint="eastAsia"/>
          <w:color w:val="3E3E3E"/>
        </w:rPr>
        <w:t>年</w:t>
      </w:r>
      <w:r w:rsidRPr="00300329">
        <w:rPr>
          <w:rFonts w:eastAsia="Songti SC" w:hint="eastAsia"/>
          <w:color w:val="3E3E3E"/>
        </w:rPr>
        <w:t>3</w:t>
      </w:r>
      <w:r w:rsidRPr="00300329">
        <w:rPr>
          <w:rFonts w:eastAsia="Songti SC" w:hint="eastAsia"/>
          <w:color w:val="3E3E3E"/>
        </w:rPr>
        <w:t>月</w:t>
      </w:r>
      <w:r w:rsidRPr="00300329">
        <w:rPr>
          <w:rFonts w:eastAsia="Songti SC" w:hint="eastAsia"/>
          <w:color w:val="3E3E3E"/>
        </w:rPr>
        <w:t>Martin Fowler</w:t>
      </w:r>
      <w:r w:rsidRPr="00300329">
        <w:rPr>
          <w:rFonts w:eastAsia="Songti SC" w:hint="eastAsia"/>
          <w:color w:val="3E3E3E"/>
        </w:rPr>
        <w:t>所写的一篇文章“</w:t>
      </w:r>
      <w:r w:rsidRPr="00300329">
        <w:rPr>
          <w:rFonts w:eastAsia="Songti SC" w:hint="eastAsia"/>
          <w:color w:val="3E3E3E"/>
        </w:rPr>
        <w:t>Microservices</w:t>
      </w:r>
      <w:r w:rsidRPr="00300329">
        <w:rPr>
          <w:rFonts w:eastAsia="Songti SC" w:hint="eastAsia"/>
          <w:color w:val="3E3E3E"/>
        </w:rPr>
        <w:t>”</w:t>
      </w:r>
      <w:r w:rsidR="00893853">
        <w:rPr>
          <w:rFonts w:eastAsia="Songti SC"/>
          <w:color w:val="3E3E3E"/>
        </w:rPr>
        <w:t xml:space="preserve"> </w:t>
      </w:r>
      <w:r w:rsidRPr="00300329">
        <w:rPr>
          <w:rFonts w:eastAsia="Songti SC" w:hint="eastAsia"/>
          <w:color w:val="3E3E3E"/>
        </w:rPr>
        <w:t>(</w:t>
      </w:r>
      <w:hyperlink r:id="rId6" w:history="1">
        <w:r w:rsidRPr="00300329">
          <w:rPr>
            <w:rFonts w:hint="eastAsia"/>
            <w:color w:val="3E3E3E"/>
          </w:rPr>
          <w:t>http://martinfowler.com/articles/microservices.html</w:t>
        </w:r>
      </w:hyperlink>
      <w:r w:rsidRPr="00300329">
        <w:rPr>
          <w:rFonts w:eastAsia="Songti SC" w:hint="eastAsia"/>
          <w:color w:val="3E3E3E"/>
        </w:rPr>
        <w:t>)</w:t>
      </w:r>
      <w:r w:rsidRPr="00300329">
        <w:rPr>
          <w:rFonts w:eastAsia="Songti SC" w:hint="eastAsia"/>
          <w:color w:val="3E3E3E"/>
        </w:rPr>
        <w:t>。</w:t>
      </w:r>
    </w:p>
    <w:p w14:paraId="22B149FB" w14:textId="70F5AF52" w:rsidR="00F2376B"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0D24F1E5" w14:textId="7140F82F" w:rsidR="00F2376B" w:rsidRPr="00300329" w:rsidRDefault="00300329" w:rsidP="0030032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00F2376B" w:rsidRPr="00300329">
        <w:rPr>
          <w:rFonts w:eastAsia="Songti SC" w:hint="eastAsia"/>
          <w:color w:val="3E3E3E"/>
        </w:rPr>
        <w:t>其中，对应用组件封装的方式是整体架构与微服务架构的主要差异，微服务架构将相关联的业务逻辑及数据放在一起形成独立的边界，其目的是能在不影响其他应用组件</w:t>
      </w:r>
      <w:r w:rsidR="00F2376B" w:rsidRPr="00300329">
        <w:rPr>
          <w:rFonts w:eastAsia="Songti SC" w:hint="eastAsia"/>
          <w:color w:val="3E3E3E"/>
        </w:rPr>
        <w:t>(</w:t>
      </w:r>
      <w:r w:rsidR="00F2376B" w:rsidRPr="00300329">
        <w:rPr>
          <w:rFonts w:eastAsia="Songti SC" w:hint="eastAsia"/>
          <w:color w:val="3E3E3E"/>
        </w:rPr>
        <w:t>微服务</w:t>
      </w:r>
      <w:r w:rsidR="00F2376B" w:rsidRPr="00300329">
        <w:rPr>
          <w:rFonts w:eastAsia="Songti SC" w:hint="eastAsia"/>
          <w:color w:val="3E3E3E"/>
        </w:rPr>
        <w:t>)</w:t>
      </w:r>
      <w:r w:rsidR="00F2376B" w:rsidRPr="00300329">
        <w:rPr>
          <w:rFonts w:eastAsia="Songti SC" w:hint="eastAsia"/>
          <w:color w:val="3E3E3E"/>
        </w:rPr>
        <w:t>的情况下更快地交付并推出市场。</w:t>
      </w:r>
    </w:p>
    <w:p w14:paraId="68812F06" w14:textId="77777777" w:rsidR="00227553" w:rsidRPr="00300329" w:rsidRDefault="00227553" w:rsidP="00163EE5">
      <w:pPr>
        <w:pStyle w:val="a3"/>
        <w:shd w:val="clear" w:color="auto" w:fill="FFFFFF"/>
        <w:spacing w:before="0" w:beforeAutospacing="0" w:after="0" w:afterAutospacing="0" w:line="366" w:lineRule="atLeast"/>
        <w:rPr>
          <w:rFonts w:eastAsia="Songti SC"/>
          <w:color w:val="3E3E3E"/>
        </w:rPr>
      </w:pPr>
    </w:p>
    <w:p w14:paraId="2F8CD5A2" w14:textId="78627802" w:rsidR="00163EE5" w:rsidRPr="00163EE5" w:rsidRDefault="00163EE5" w:rsidP="00163EE5">
      <w:pPr>
        <w:pStyle w:val="4"/>
        <w:numPr>
          <w:ilvl w:val="1"/>
          <w:numId w:val="14"/>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 xml:space="preserve"> 研究</w:t>
      </w:r>
      <w:r>
        <w:rPr>
          <w:rFonts w:ascii="Songti SC" w:eastAsia="Songti SC" w:hAnsi="Songti SC" w:cs="MS Mincho" w:hint="eastAsia"/>
          <w:color w:val="222222"/>
          <w:sz w:val="28"/>
          <w:szCs w:val="28"/>
        </w:rPr>
        <w:t>内容与</w:t>
      </w:r>
      <w:r>
        <w:rPr>
          <w:rFonts w:ascii="Songti SC" w:eastAsia="Songti SC" w:hAnsi="Songti SC" w:cs="MS Mincho"/>
          <w:color w:val="222222"/>
          <w:sz w:val="28"/>
          <w:szCs w:val="28"/>
        </w:rPr>
        <w:t>研究意义</w:t>
      </w:r>
    </w:p>
    <w:p w14:paraId="1C53E0BE" w14:textId="5F2E7B30" w:rsid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color w:val="3E3E3E"/>
        </w:rPr>
        <w:t>本文主要研究，</w:t>
      </w:r>
      <w:r w:rsidRPr="00163EE5">
        <w:rPr>
          <w:rFonts w:eastAsia="Songti SC" w:hint="eastAsia"/>
          <w:color w:val="3E3E3E"/>
        </w:rPr>
        <w:t>基于微服务</w:t>
      </w:r>
      <w:r w:rsidRPr="00163EE5">
        <w:rPr>
          <w:rFonts w:eastAsia="Songti SC"/>
          <w:color w:val="3E3E3E"/>
        </w:rPr>
        <w:t>架构下，</w:t>
      </w:r>
      <w:r w:rsidRPr="00163EE5">
        <w:rPr>
          <w:rFonts w:eastAsia="Songti SC" w:hint="eastAsia"/>
          <w:color w:val="3E3E3E"/>
        </w:rPr>
        <w:t>交互</w:t>
      </w:r>
      <w:r w:rsidRPr="00163EE5">
        <w:rPr>
          <w:rFonts w:eastAsia="Songti SC"/>
          <w:color w:val="3E3E3E"/>
        </w:rPr>
        <w:t>式应用的服务端设计与实现。</w:t>
      </w:r>
    </w:p>
    <w:p w14:paraId="1D21F1BC" w14:textId="73FE9D61" w:rsidR="00163EE5" w:rsidRDefault="00163EE5" w:rsidP="00221D79">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交互型系统是指以与用户交互为主要目的而开发的应用系统。如各种移动应用、微信、微博等等。</w:t>
      </w:r>
      <w:r>
        <w:rPr>
          <w:rFonts w:eastAsia="Songti SC" w:hint="eastAsia"/>
          <w:color w:val="3E3E3E"/>
        </w:rPr>
        <w:t>在</w:t>
      </w:r>
      <w:r>
        <w:rPr>
          <w:rFonts w:eastAsia="Songti SC"/>
          <w:color w:val="3E3E3E"/>
        </w:rPr>
        <w:t>微服务的架构下，</w:t>
      </w:r>
      <w:r>
        <w:rPr>
          <w:rFonts w:eastAsia="Songti SC" w:hint="eastAsia"/>
          <w:color w:val="3E3E3E"/>
        </w:rPr>
        <w:t>服务</w:t>
      </w:r>
      <w:r>
        <w:rPr>
          <w:rFonts w:eastAsia="Songti SC"/>
          <w:color w:val="3E3E3E"/>
        </w:rPr>
        <w:t>端的设计偏向于：</w:t>
      </w:r>
    </w:p>
    <w:p w14:paraId="0F3DB626" w14:textId="1E2C53B3" w:rsidR="00163EE5" w:rsidRDefault="00163EE5" w:rsidP="00163EE5">
      <w:pPr>
        <w:pStyle w:val="a3"/>
        <w:numPr>
          <w:ilvl w:val="0"/>
          <w:numId w:val="3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通过服务实现应用的组件化</w:t>
      </w:r>
    </w:p>
    <w:p w14:paraId="2593B333" w14:textId="79973687" w:rsidR="00163EE5" w:rsidRDefault="00163EE5" w:rsidP="00163EE5">
      <w:pPr>
        <w:pStyle w:val="a3"/>
        <w:numPr>
          <w:ilvl w:val="0"/>
          <w:numId w:val="3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围绕业务能力组织服务</w:t>
      </w:r>
    </w:p>
    <w:p w14:paraId="3913CC0F" w14:textId="2205F809" w:rsidR="00163EE5" w:rsidRDefault="00163EE5" w:rsidP="00163EE5">
      <w:pPr>
        <w:pStyle w:val="a3"/>
        <w:numPr>
          <w:ilvl w:val="0"/>
          <w:numId w:val="3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产品而非项目模式</w:t>
      </w:r>
    </w:p>
    <w:p w14:paraId="1B23971F" w14:textId="53F4CE12" w:rsidR="00163EE5" w:rsidRDefault="00163EE5" w:rsidP="00163EE5">
      <w:pPr>
        <w:pStyle w:val="a3"/>
        <w:numPr>
          <w:ilvl w:val="0"/>
          <w:numId w:val="3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“去中心化”治理</w:t>
      </w:r>
      <w:r>
        <w:rPr>
          <w:rFonts w:eastAsia="Songti SC" w:hint="eastAsia"/>
          <w:color w:val="3E3E3E"/>
        </w:rPr>
        <w:t>及</w:t>
      </w:r>
      <w:r>
        <w:rPr>
          <w:rFonts w:eastAsia="Songti SC"/>
          <w:color w:val="3E3E3E"/>
        </w:rPr>
        <w:t>数据管理</w:t>
      </w:r>
    </w:p>
    <w:p w14:paraId="7192679F" w14:textId="23068AB9" w:rsidR="00163EE5" w:rsidRDefault="00163EE5" w:rsidP="00163EE5">
      <w:pPr>
        <w:pStyle w:val="a3"/>
        <w:numPr>
          <w:ilvl w:val="0"/>
          <w:numId w:val="3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lastRenderedPageBreak/>
        <w:t>演进式的设计</w:t>
      </w:r>
      <w:r>
        <w:rPr>
          <w:rFonts w:eastAsia="Songti SC"/>
          <w:color w:val="3E3E3E"/>
        </w:rPr>
        <w:t>等</w:t>
      </w:r>
    </w:p>
    <w:p w14:paraId="1DB31A91" w14:textId="49CFA9B3"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本课题针对使用微服务架构进行</w:t>
      </w:r>
      <w:r w:rsidR="00221D79">
        <w:rPr>
          <w:rFonts w:eastAsia="Songti SC"/>
          <w:color w:val="3E3E3E"/>
        </w:rPr>
        <w:t>交互式应用</w:t>
      </w:r>
      <w:r w:rsidR="00221D79">
        <w:rPr>
          <w:rFonts w:eastAsia="Songti SC" w:hint="eastAsia"/>
          <w:color w:val="3E3E3E"/>
        </w:rPr>
        <w:t>开发</w:t>
      </w:r>
      <w:r w:rsidR="00221D79">
        <w:rPr>
          <w:rFonts w:eastAsia="Songti SC"/>
          <w:color w:val="3E3E3E"/>
        </w:rPr>
        <w:t>，</w:t>
      </w:r>
      <w:r w:rsidR="00221D79">
        <w:rPr>
          <w:rFonts w:eastAsia="Songti SC" w:hint="eastAsia"/>
          <w:color w:val="3E3E3E"/>
        </w:rPr>
        <w:t>提出</w:t>
      </w:r>
      <w:r w:rsidR="00221D79">
        <w:rPr>
          <w:rFonts w:eastAsia="Songti SC"/>
          <w:color w:val="3E3E3E"/>
        </w:rPr>
        <w:t>了</w:t>
      </w:r>
      <w:r w:rsidRPr="00163EE5">
        <w:rPr>
          <w:rFonts w:eastAsia="Songti SC" w:hint="eastAsia"/>
          <w:color w:val="3E3E3E"/>
        </w:rPr>
        <w:t>一种高可用性的</w:t>
      </w:r>
      <w:r w:rsidR="00221D79">
        <w:rPr>
          <w:rFonts w:eastAsia="Songti SC"/>
          <w:color w:val="3E3E3E"/>
        </w:rPr>
        <w:t>服务端设计方案</w:t>
      </w:r>
      <w:r w:rsidRPr="00163EE5">
        <w:rPr>
          <w:rFonts w:eastAsia="Songti SC" w:hint="eastAsia"/>
          <w:color w:val="3E3E3E"/>
        </w:rPr>
        <w:t>。</w:t>
      </w:r>
      <w:r w:rsidRPr="00163EE5">
        <w:rPr>
          <w:rFonts w:eastAsia="Songti SC" w:hint="eastAsia"/>
          <w:color w:val="3E3E3E"/>
        </w:rPr>
        <w:t xml:space="preserve"> </w:t>
      </w:r>
    </w:p>
    <w:p w14:paraId="56088190" w14:textId="4A10BF39"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本课题针对大量实时更新的</w:t>
      </w:r>
      <w:r w:rsidR="00221D79">
        <w:rPr>
          <w:rFonts w:eastAsia="Songti SC"/>
          <w:color w:val="3E3E3E"/>
        </w:rPr>
        <w:t>数据</w:t>
      </w:r>
      <w:r w:rsidRPr="00163EE5">
        <w:rPr>
          <w:rFonts w:eastAsia="Songti SC" w:hint="eastAsia"/>
          <w:color w:val="3E3E3E"/>
        </w:rPr>
        <w:t>状态信息与</w:t>
      </w:r>
      <w:r w:rsidR="00221D79">
        <w:rPr>
          <w:rFonts w:eastAsia="Songti SC"/>
          <w:color w:val="3E3E3E"/>
        </w:rPr>
        <w:t>数据</w:t>
      </w:r>
      <w:r w:rsidRPr="00163EE5">
        <w:rPr>
          <w:rFonts w:eastAsia="Songti SC" w:hint="eastAsia"/>
          <w:color w:val="3E3E3E"/>
        </w:rPr>
        <w:t>信息，设计了基于</w:t>
      </w:r>
      <w:r w:rsidRPr="00163EE5">
        <w:rPr>
          <w:rFonts w:eastAsia="Songti SC" w:hint="eastAsia"/>
          <w:color w:val="3E3E3E"/>
        </w:rPr>
        <w:t xml:space="preserve"> Redis </w:t>
      </w:r>
      <w:r w:rsidRPr="00163EE5">
        <w:rPr>
          <w:rFonts w:eastAsia="Songti SC" w:hint="eastAsia"/>
          <w:color w:val="3E3E3E"/>
        </w:rPr>
        <w:t>内存数据库与</w:t>
      </w:r>
      <w:r w:rsidRPr="00163EE5">
        <w:rPr>
          <w:rFonts w:eastAsia="Songti SC" w:hint="eastAsia"/>
          <w:color w:val="3E3E3E"/>
        </w:rPr>
        <w:t xml:space="preserve"> MySQL </w:t>
      </w:r>
      <w:r w:rsidRPr="00163EE5">
        <w:rPr>
          <w:rFonts w:eastAsia="Songti SC" w:hint="eastAsia"/>
          <w:color w:val="3E3E3E"/>
        </w:rPr>
        <w:t>数据库的高可用数据管理方案，可以保证对海量、实时数据的高效存储，并且提供高可用性的保证。</w:t>
      </w:r>
      <w:r w:rsidRPr="00163EE5">
        <w:rPr>
          <w:rFonts w:eastAsia="Songti SC" w:hint="eastAsia"/>
          <w:color w:val="3E3E3E"/>
        </w:rPr>
        <w:t xml:space="preserve"> </w:t>
      </w:r>
    </w:p>
    <w:p w14:paraId="5636FB34" w14:textId="479B8C65"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w:t>
      </w:r>
      <w:r w:rsidR="00221D79">
        <w:rPr>
          <w:rFonts w:eastAsia="Songti SC" w:hint="eastAsia"/>
          <w:color w:val="3E3E3E"/>
        </w:rPr>
        <w:t>交互式应用</w:t>
      </w:r>
      <w:r w:rsidR="00221D79">
        <w:rPr>
          <w:rFonts w:eastAsia="Songti SC"/>
          <w:color w:val="3E3E3E"/>
        </w:rPr>
        <w:t>，</w:t>
      </w:r>
      <w:r w:rsidR="00221D79">
        <w:rPr>
          <w:rFonts w:eastAsia="Songti SC" w:hint="eastAsia"/>
          <w:color w:val="3E3E3E"/>
        </w:rPr>
        <w:t>设计了</w:t>
      </w:r>
      <w:r w:rsidR="00221D79">
        <w:rPr>
          <w:rFonts w:eastAsia="Songti SC"/>
          <w:color w:val="3E3E3E"/>
        </w:rPr>
        <w:t>微服务架构加，</w:t>
      </w:r>
      <w:r w:rsidR="00221D79">
        <w:rPr>
          <w:rFonts w:eastAsia="Songti SC" w:hint="eastAsia"/>
          <w:color w:val="3E3E3E"/>
        </w:rPr>
        <w:t>基础服务</w:t>
      </w:r>
      <w:r w:rsidR="00221D79">
        <w:rPr>
          <w:rFonts w:eastAsia="Songti SC"/>
          <w:color w:val="3E3E3E"/>
        </w:rPr>
        <w:t>模块的</w:t>
      </w:r>
      <w:r w:rsidR="00221D79">
        <w:rPr>
          <w:rFonts w:eastAsia="Songti SC" w:hint="eastAsia"/>
          <w:color w:val="3E3E3E"/>
        </w:rPr>
        <w:t>设计</w:t>
      </w:r>
      <w:r w:rsidR="00221D79">
        <w:rPr>
          <w:rFonts w:eastAsia="Songti SC"/>
          <w:color w:val="3E3E3E"/>
        </w:rPr>
        <w:t>，满足交互式应用的基本交互功能，</w:t>
      </w:r>
      <w:r w:rsidR="00221D79">
        <w:rPr>
          <w:rFonts w:eastAsia="Songti SC" w:hint="eastAsia"/>
          <w:color w:val="3E3E3E"/>
        </w:rPr>
        <w:t>包括</w:t>
      </w:r>
      <w:r w:rsidR="00221D79">
        <w:rPr>
          <w:rFonts w:eastAsia="Songti SC"/>
          <w:color w:val="3E3E3E"/>
        </w:rPr>
        <w:t>查询，</w:t>
      </w:r>
      <w:r w:rsidR="00221D79">
        <w:rPr>
          <w:rFonts w:eastAsia="Songti SC" w:hint="eastAsia"/>
          <w:color w:val="3E3E3E"/>
        </w:rPr>
        <w:t>提交</w:t>
      </w:r>
      <w:r w:rsidR="00221D79">
        <w:rPr>
          <w:rFonts w:eastAsia="Songti SC"/>
          <w:color w:val="3E3E3E"/>
        </w:rPr>
        <w:t>，</w:t>
      </w:r>
      <w:r w:rsidR="00221D79">
        <w:rPr>
          <w:rFonts w:eastAsia="Songti SC" w:hint="eastAsia"/>
          <w:color w:val="3E3E3E"/>
        </w:rPr>
        <w:t>交互</w:t>
      </w:r>
      <w:r w:rsidR="00221D79">
        <w:rPr>
          <w:rFonts w:eastAsia="Songti SC"/>
          <w:color w:val="3E3E3E"/>
        </w:rPr>
        <w:t>等基本功能。</w:t>
      </w:r>
    </w:p>
    <w:p w14:paraId="4D049055" w14:textId="3D221191" w:rsidR="00163EE5" w:rsidRPr="00163EE5" w:rsidRDefault="00221D79" w:rsidP="00163EE5">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综上所述，本课题设计</w:t>
      </w:r>
      <w:r w:rsidR="00163EE5" w:rsidRPr="00163EE5">
        <w:rPr>
          <w:rFonts w:eastAsia="Songti SC" w:hint="eastAsia"/>
          <w:color w:val="3E3E3E"/>
        </w:rPr>
        <w:t>了一种针对微服务</w:t>
      </w:r>
      <w:r>
        <w:rPr>
          <w:rFonts w:eastAsia="Songti SC"/>
          <w:color w:val="3E3E3E"/>
        </w:rPr>
        <w:t>架构下，交互式应用的高并发高可用</w:t>
      </w:r>
      <w:r>
        <w:rPr>
          <w:rFonts w:eastAsia="Songti SC" w:hint="eastAsia"/>
          <w:color w:val="3E3E3E"/>
        </w:rPr>
        <w:t>的</w:t>
      </w:r>
      <w:r>
        <w:rPr>
          <w:rFonts w:eastAsia="Songti SC"/>
          <w:color w:val="3E3E3E"/>
        </w:rPr>
        <w:t>服务端架构及相应微服务模块的实现</w:t>
      </w:r>
      <w:r>
        <w:rPr>
          <w:rFonts w:eastAsia="Songti SC" w:hint="eastAsia"/>
          <w:color w:val="3E3E3E"/>
        </w:rPr>
        <w:t>，</w:t>
      </w:r>
      <w:r w:rsidR="00163EE5" w:rsidRPr="00163EE5">
        <w:rPr>
          <w:rFonts w:eastAsia="Songti SC" w:hint="eastAsia"/>
          <w:color w:val="3E3E3E"/>
        </w:rPr>
        <w:t>提供了灵活</w:t>
      </w:r>
      <w:r>
        <w:rPr>
          <w:rFonts w:eastAsia="Songti SC"/>
          <w:color w:val="3E3E3E"/>
        </w:rPr>
        <w:t>数据存储方案，</w:t>
      </w:r>
      <w:r w:rsidR="00163EE5" w:rsidRPr="00163EE5">
        <w:rPr>
          <w:rFonts w:eastAsia="Songti SC" w:hint="eastAsia"/>
          <w:color w:val="3E3E3E"/>
        </w:rPr>
        <w:t>以便更好地使用微服务</w:t>
      </w:r>
      <w:r>
        <w:rPr>
          <w:rFonts w:eastAsia="Songti SC"/>
          <w:color w:val="3E3E3E"/>
        </w:rPr>
        <w:t>架构本身的优势</w:t>
      </w:r>
      <w:r w:rsidR="00163EE5" w:rsidRPr="00163EE5">
        <w:rPr>
          <w:rFonts w:eastAsia="Songti SC" w:hint="eastAsia"/>
          <w:color w:val="3E3E3E"/>
        </w:rPr>
        <w:t>。</w:t>
      </w:r>
    </w:p>
    <w:p w14:paraId="74A2E8AC" w14:textId="0529C18D" w:rsidR="00163EE5" w:rsidRDefault="00163EE5" w:rsidP="00163EE5">
      <w:pPr>
        <w:pStyle w:val="4"/>
        <w:numPr>
          <w:ilvl w:val="1"/>
          <w:numId w:val="14"/>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color w:val="222222"/>
          <w:sz w:val="28"/>
          <w:szCs w:val="28"/>
        </w:rPr>
        <w:t xml:space="preserve"> 国内外研究现状</w:t>
      </w:r>
    </w:p>
    <w:p w14:paraId="5F08C0B0" w14:textId="77777777" w:rsidR="00221D79" w:rsidRDefault="00221D79" w:rsidP="00221D79">
      <w:pPr>
        <w:pStyle w:val="4"/>
        <w:shd w:val="clear" w:color="auto" w:fill="FFFFFF"/>
        <w:spacing w:before="0" w:beforeAutospacing="0" w:after="0" w:afterAutospacing="0"/>
        <w:ind w:left="440"/>
        <w:rPr>
          <w:rFonts w:ascii="Songti SC" w:eastAsia="Songti SC" w:hAnsi="Songti SC" w:cs="SimSun"/>
          <w:color w:val="222222"/>
          <w:sz w:val="28"/>
          <w:szCs w:val="28"/>
        </w:rPr>
      </w:pPr>
    </w:p>
    <w:p w14:paraId="2DF2E63C" w14:textId="2AACDD13" w:rsidR="00163EE5" w:rsidRPr="00163EE5" w:rsidRDefault="00163EE5" w:rsidP="00163EE5">
      <w:pPr>
        <w:pStyle w:val="4"/>
        <w:numPr>
          <w:ilvl w:val="1"/>
          <w:numId w:val="14"/>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hint="eastAsia"/>
          <w:color w:val="222222"/>
          <w:sz w:val="28"/>
          <w:szCs w:val="28"/>
        </w:rPr>
        <w:t xml:space="preserve"> 各章</w:t>
      </w:r>
      <w:r>
        <w:rPr>
          <w:rFonts w:ascii="Songti SC" w:eastAsia="Songti SC" w:hAnsi="Songti SC" w:cs="SimSun"/>
          <w:color w:val="222222"/>
          <w:sz w:val="28"/>
          <w:szCs w:val="28"/>
        </w:rPr>
        <w:t>安排</w:t>
      </w:r>
    </w:p>
    <w:p w14:paraId="21A7BF96" w14:textId="761D033A" w:rsidR="00221D79" w:rsidRDefault="00221D79" w:rsidP="00221D79">
      <w:pPr>
        <w:pStyle w:val="a3"/>
        <w:numPr>
          <w:ilvl w:val="0"/>
          <w:numId w:val="36"/>
        </w:numPr>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绪论</w:t>
      </w:r>
      <w:r w:rsidRPr="00221D79">
        <w:rPr>
          <w:rFonts w:eastAsia="Songti SC" w:hint="eastAsia"/>
          <w:color w:val="3E3E3E"/>
        </w:rPr>
        <w:t xml:space="preserve"> </w:t>
      </w:r>
    </w:p>
    <w:p w14:paraId="7349BE00" w14:textId="39245E64"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221D79">
        <w:rPr>
          <w:rFonts w:eastAsia="Songti SC" w:hint="eastAsia"/>
          <w:color w:val="3E3E3E"/>
        </w:rPr>
        <w:t>从</w:t>
      </w:r>
      <w:r>
        <w:rPr>
          <w:rFonts w:eastAsia="Songti SC"/>
          <w:color w:val="3E3E3E"/>
        </w:rPr>
        <w:t>微服务架构的</w:t>
      </w:r>
      <w:r w:rsidRPr="00221D79">
        <w:rPr>
          <w:rFonts w:eastAsia="Songti SC" w:hint="eastAsia"/>
          <w:color w:val="3E3E3E"/>
        </w:rPr>
        <w:t>发展与互联网应用架构演变的过程介绍了本文的研究背景，引出了论文的主要研究内容及研究意义，并对国内外相关研究进行了介绍。</w:t>
      </w:r>
      <w:r w:rsidRPr="00221D79">
        <w:rPr>
          <w:rFonts w:eastAsia="Songti SC" w:hint="eastAsia"/>
          <w:color w:val="3E3E3E"/>
        </w:rPr>
        <w:t xml:space="preserve"> </w:t>
      </w:r>
    </w:p>
    <w:p w14:paraId="7730220B" w14:textId="77777777" w:rsidR="00221D79" w:rsidRDefault="00221D79" w:rsidP="00221D79">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第二章</w:t>
      </w:r>
      <w:r w:rsidRPr="00221D79">
        <w:rPr>
          <w:rFonts w:eastAsia="Songti SC" w:hint="eastAsia"/>
          <w:color w:val="3E3E3E"/>
        </w:rPr>
        <w:t xml:space="preserve">  </w:t>
      </w:r>
      <w:r w:rsidRPr="00221D79">
        <w:rPr>
          <w:rFonts w:eastAsia="Songti SC" w:hint="eastAsia"/>
          <w:color w:val="3E3E3E"/>
        </w:rPr>
        <w:t>微服务架构关键技术研究</w:t>
      </w:r>
      <w:r w:rsidRPr="00221D79">
        <w:rPr>
          <w:rFonts w:eastAsia="Songti SC" w:hint="eastAsia"/>
          <w:color w:val="3E3E3E"/>
        </w:rPr>
        <w:t xml:space="preserve"> </w:t>
      </w:r>
    </w:p>
    <w:p w14:paraId="536C99E7" w14:textId="68ECC96F"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221D79">
        <w:rPr>
          <w:rFonts w:eastAsia="Songti SC" w:hint="eastAsia"/>
          <w:color w:val="3E3E3E"/>
        </w:rPr>
        <w:t>该章从微服务的设计原则出发，</w:t>
      </w:r>
      <w:r>
        <w:rPr>
          <w:rFonts w:eastAsia="Songti SC"/>
          <w:color w:val="3E3E3E"/>
        </w:rPr>
        <w:t>研究了</w:t>
      </w:r>
      <w:r w:rsidRPr="00221D79">
        <w:rPr>
          <w:rFonts w:eastAsia="Songti SC" w:hint="eastAsia"/>
          <w:color w:val="3E3E3E"/>
        </w:rPr>
        <w:t>针对微服务</w:t>
      </w:r>
      <w:r>
        <w:rPr>
          <w:rFonts w:eastAsia="Songti SC"/>
          <w:color w:val="3E3E3E"/>
        </w:rPr>
        <w:t>架构</w:t>
      </w:r>
      <w:r w:rsidRPr="00221D79">
        <w:rPr>
          <w:rFonts w:eastAsia="Songti SC" w:hint="eastAsia"/>
          <w:color w:val="3E3E3E"/>
        </w:rPr>
        <w:t>的</w:t>
      </w:r>
      <w:r>
        <w:rPr>
          <w:rFonts w:eastAsia="Songti SC"/>
          <w:color w:val="3E3E3E"/>
        </w:rPr>
        <w:t>服务端</w:t>
      </w:r>
      <w:r w:rsidRPr="00221D79">
        <w:rPr>
          <w:rFonts w:eastAsia="Songti SC" w:hint="eastAsia"/>
          <w:color w:val="3E3E3E"/>
        </w:rPr>
        <w:t>开发设计方法，</w:t>
      </w:r>
      <w:r>
        <w:rPr>
          <w:rFonts w:eastAsia="Songti SC"/>
          <w:color w:val="3E3E3E"/>
        </w:rPr>
        <w:t>并且对服务端</w:t>
      </w:r>
      <w:r>
        <w:rPr>
          <w:rFonts w:eastAsia="Songti SC" w:hint="eastAsia"/>
          <w:color w:val="3E3E3E"/>
        </w:rPr>
        <w:t>所</w:t>
      </w:r>
      <w:r>
        <w:rPr>
          <w:rFonts w:eastAsia="Songti SC"/>
          <w:color w:val="3E3E3E"/>
        </w:rPr>
        <w:t>应用</w:t>
      </w:r>
      <w:r>
        <w:rPr>
          <w:rFonts w:eastAsia="Songti SC" w:hint="eastAsia"/>
          <w:color w:val="3E3E3E"/>
        </w:rPr>
        <w:t>到</w:t>
      </w:r>
      <w:r>
        <w:rPr>
          <w:rFonts w:eastAsia="Songti SC"/>
          <w:color w:val="3E3E3E"/>
        </w:rPr>
        <w:t>的语言，</w:t>
      </w:r>
      <w:r>
        <w:rPr>
          <w:rFonts w:eastAsia="Songti SC" w:hint="eastAsia"/>
          <w:color w:val="3E3E3E"/>
        </w:rPr>
        <w:t>开发</w:t>
      </w:r>
      <w:r>
        <w:rPr>
          <w:rFonts w:eastAsia="Songti SC"/>
          <w:color w:val="3E3E3E"/>
        </w:rPr>
        <w:t>框架，</w:t>
      </w:r>
      <w:r>
        <w:rPr>
          <w:rFonts w:eastAsia="Songti SC" w:hint="eastAsia"/>
          <w:color w:val="3E3E3E"/>
        </w:rPr>
        <w:t>数据</w:t>
      </w:r>
      <w:r>
        <w:rPr>
          <w:rFonts w:eastAsia="Songti SC"/>
          <w:color w:val="3E3E3E"/>
        </w:rPr>
        <w:t>存储，</w:t>
      </w:r>
      <w:r>
        <w:rPr>
          <w:rFonts w:eastAsia="Songti SC" w:hint="eastAsia"/>
          <w:color w:val="3E3E3E"/>
        </w:rPr>
        <w:t>缓存</w:t>
      </w:r>
      <w:r>
        <w:rPr>
          <w:rFonts w:eastAsia="Songti SC"/>
          <w:color w:val="3E3E3E"/>
        </w:rPr>
        <w:t>，</w:t>
      </w:r>
      <w:r>
        <w:rPr>
          <w:rFonts w:eastAsia="Songti SC" w:hint="eastAsia"/>
          <w:color w:val="3E3E3E"/>
        </w:rPr>
        <w:t>消息队列</w:t>
      </w:r>
      <w:r>
        <w:rPr>
          <w:rFonts w:eastAsia="Songti SC"/>
          <w:color w:val="3E3E3E"/>
        </w:rPr>
        <w:t>等基本技术进行介绍</w:t>
      </w:r>
      <w:r w:rsidRPr="00221D79">
        <w:rPr>
          <w:rFonts w:eastAsia="Songti SC" w:hint="eastAsia"/>
          <w:color w:val="3E3E3E"/>
        </w:rPr>
        <w:t xml:space="preserve"> </w:t>
      </w:r>
    </w:p>
    <w:p w14:paraId="2A6CD1C3" w14:textId="77777777" w:rsidR="009C525B"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lastRenderedPageBreak/>
        <w:t>第三章</w:t>
      </w:r>
      <w:r w:rsidRPr="00221D79">
        <w:rPr>
          <w:rFonts w:eastAsia="Songti SC" w:hint="eastAsia"/>
          <w:color w:val="3E3E3E"/>
        </w:rPr>
        <w:t xml:space="preserve">  </w:t>
      </w:r>
      <w:r>
        <w:rPr>
          <w:rFonts w:eastAsia="Songti SC" w:hint="eastAsia"/>
          <w:color w:val="3E3E3E"/>
        </w:rPr>
        <w:t>高可用的</w:t>
      </w:r>
      <w:r w:rsidR="009C525B">
        <w:rPr>
          <w:rFonts w:eastAsia="Songti SC"/>
          <w:color w:val="3E3E3E"/>
        </w:rPr>
        <w:t>交互式应用</w:t>
      </w:r>
      <w:r>
        <w:rPr>
          <w:rFonts w:eastAsia="Songti SC"/>
          <w:color w:val="3E3E3E"/>
        </w:rPr>
        <w:t>服务端</w:t>
      </w:r>
      <w:r w:rsidRPr="00221D79">
        <w:rPr>
          <w:rFonts w:eastAsia="Songti SC" w:hint="eastAsia"/>
          <w:color w:val="3E3E3E"/>
        </w:rPr>
        <w:t>框架设计</w:t>
      </w:r>
      <w:r w:rsidRPr="00221D79">
        <w:rPr>
          <w:rFonts w:eastAsia="Songti SC" w:hint="eastAsia"/>
          <w:color w:val="3E3E3E"/>
        </w:rPr>
        <w:t xml:space="preserve"> </w:t>
      </w:r>
    </w:p>
    <w:p w14:paraId="2E0CF5EC" w14:textId="47B2DD8F" w:rsidR="00221D79" w:rsidRPr="00221D7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Pr>
          <w:rFonts w:eastAsia="Songti SC" w:hint="eastAsia"/>
          <w:color w:val="3E3E3E"/>
        </w:rPr>
        <w:t>该</w:t>
      </w:r>
      <w:r>
        <w:rPr>
          <w:rFonts w:eastAsia="Songti SC"/>
          <w:color w:val="3E3E3E"/>
        </w:rPr>
        <w:t>章在基于微服务架构的</w:t>
      </w:r>
      <w:r>
        <w:rPr>
          <w:rFonts w:eastAsia="Songti SC" w:hint="eastAsia"/>
          <w:color w:val="3E3E3E"/>
        </w:rPr>
        <w:t>基础</w:t>
      </w:r>
      <w:r>
        <w:rPr>
          <w:rFonts w:eastAsia="Songti SC"/>
          <w:color w:val="3E3E3E"/>
        </w:rPr>
        <w:t>上，</w:t>
      </w:r>
      <w:r>
        <w:rPr>
          <w:rFonts w:eastAsia="Songti SC" w:hint="eastAsia"/>
          <w:color w:val="3E3E3E"/>
        </w:rPr>
        <w:t>对</w:t>
      </w:r>
      <w:r>
        <w:rPr>
          <w:rFonts w:eastAsia="Songti SC"/>
          <w:color w:val="3E3E3E"/>
        </w:rPr>
        <w:t>整体的服务端架构进行了设计与分析，</w:t>
      </w:r>
      <w:r>
        <w:rPr>
          <w:rFonts w:eastAsia="Songti SC" w:hint="eastAsia"/>
          <w:color w:val="3E3E3E"/>
        </w:rPr>
        <w:t>并</w:t>
      </w:r>
      <w:r>
        <w:rPr>
          <w:rFonts w:eastAsia="Songti SC"/>
          <w:color w:val="3E3E3E"/>
        </w:rPr>
        <w:t>分析探讨了交互式应用的基本功能，</w:t>
      </w:r>
      <w:r>
        <w:rPr>
          <w:rFonts w:eastAsia="Songti SC" w:hint="eastAsia"/>
          <w:color w:val="3E3E3E"/>
        </w:rPr>
        <w:t>并</w:t>
      </w:r>
      <w:r>
        <w:rPr>
          <w:rFonts w:eastAsia="Songti SC"/>
          <w:color w:val="3E3E3E"/>
        </w:rPr>
        <w:t>针对功能的具体实现进行了详细设计，</w:t>
      </w:r>
      <w:r>
        <w:rPr>
          <w:rFonts w:eastAsia="Songti SC" w:hint="eastAsia"/>
          <w:color w:val="3E3E3E"/>
        </w:rPr>
        <w:t>包括</w:t>
      </w:r>
      <w:r>
        <w:rPr>
          <w:rFonts w:eastAsia="Songti SC"/>
          <w:color w:val="3E3E3E"/>
        </w:rPr>
        <w:t>数据的存储设计，</w:t>
      </w:r>
      <w:r>
        <w:rPr>
          <w:rFonts w:eastAsia="Songti SC" w:hint="eastAsia"/>
          <w:color w:val="3E3E3E"/>
        </w:rPr>
        <w:t>缓存</w:t>
      </w:r>
      <w:r>
        <w:rPr>
          <w:rFonts w:eastAsia="Songti SC"/>
          <w:color w:val="3E3E3E"/>
        </w:rPr>
        <w:t>设计等。</w:t>
      </w:r>
    </w:p>
    <w:p w14:paraId="42431A01" w14:textId="2EE17BFA" w:rsidR="00221D79" w:rsidRPr="00221D79"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第四章</w:t>
      </w:r>
      <w:r w:rsidRPr="00221D79">
        <w:rPr>
          <w:rFonts w:eastAsia="Songti SC" w:hint="eastAsia"/>
          <w:color w:val="3E3E3E"/>
        </w:rPr>
        <w:t xml:space="preserve">  </w:t>
      </w:r>
      <w:r w:rsidR="009C525B">
        <w:rPr>
          <w:rFonts w:eastAsia="Songti SC" w:hint="eastAsia"/>
          <w:color w:val="3E3E3E"/>
        </w:rPr>
        <w:t>高可用的</w:t>
      </w:r>
      <w:r w:rsidR="009C525B">
        <w:rPr>
          <w:rFonts w:eastAsia="Songti SC"/>
          <w:color w:val="3E3E3E"/>
        </w:rPr>
        <w:t>交互式应用服务端微服务模块功能</w:t>
      </w:r>
      <w:r w:rsidR="009C525B">
        <w:rPr>
          <w:rFonts w:eastAsia="Songti SC" w:hint="eastAsia"/>
          <w:color w:val="3E3E3E"/>
        </w:rPr>
        <w:t>实现</w:t>
      </w:r>
    </w:p>
    <w:p w14:paraId="0246BE6C" w14:textId="77777777" w:rsidR="009C525B" w:rsidRDefault="00221D79" w:rsidP="009C525B">
      <w:pPr>
        <w:pStyle w:val="a3"/>
        <w:shd w:val="clear" w:color="auto" w:fill="FFFFFF"/>
        <w:spacing w:before="0" w:beforeAutospacing="0" w:after="0" w:afterAutospacing="0" w:line="366" w:lineRule="atLeast"/>
        <w:ind w:firstLine="480"/>
        <w:rPr>
          <w:rFonts w:eastAsia="Songti SC"/>
          <w:color w:val="3E3E3E"/>
        </w:rPr>
      </w:pPr>
      <w:r w:rsidRPr="00221D79">
        <w:rPr>
          <w:rFonts w:eastAsia="Songti SC" w:hint="eastAsia"/>
          <w:color w:val="3E3E3E"/>
        </w:rPr>
        <w:t>该章描述了整个微服务</w:t>
      </w:r>
      <w:r w:rsidR="009C525B">
        <w:rPr>
          <w:rFonts w:eastAsia="Songti SC"/>
          <w:color w:val="3E3E3E"/>
        </w:rPr>
        <w:t>模块的功能</w:t>
      </w:r>
      <w:r w:rsidRPr="00221D79">
        <w:rPr>
          <w:rFonts w:eastAsia="Songti SC" w:hint="eastAsia"/>
          <w:color w:val="3E3E3E"/>
        </w:rPr>
        <w:t>实现过程，</w:t>
      </w:r>
      <w:r w:rsidR="009C525B">
        <w:rPr>
          <w:rFonts w:eastAsia="Songti SC"/>
          <w:color w:val="3E3E3E"/>
        </w:rPr>
        <w:t>结合上一</w:t>
      </w:r>
      <w:r w:rsidR="009C525B">
        <w:rPr>
          <w:rFonts w:eastAsia="Songti SC" w:hint="eastAsia"/>
          <w:color w:val="3E3E3E"/>
        </w:rPr>
        <w:t>章</w:t>
      </w:r>
      <w:r w:rsidR="009C525B">
        <w:rPr>
          <w:rFonts w:eastAsia="Songti SC"/>
          <w:color w:val="3E3E3E"/>
        </w:rPr>
        <w:t>的</w:t>
      </w:r>
      <w:r w:rsidR="009C525B">
        <w:rPr>
          <w:rFonts w:eastAsia="Songti SC" w:hint="eastAsia"/>
          <w:color w:val="3E3E3E"/>
        </w:rPr>
        <w:t>架构</w:t>
      </w:r>
      <w:r w:rsidR="009C525B">
        <w:rPr>
          <w:rFonts w:eastAsia="Songti SC"/>
          <w:color w:val="3E3E3E"/>
        </w:rPr>
        <w:t>及</w:t>
      </w:r>
      <w:r w:rsidR="009C525B">
        <w:rPr>
          <w:rFonts w:eastAsia="Songti SC" w:hint="eastAsia"/>
          <w:color w:val="3E3E3E"/>
        </w:rPr>
        <w:t>存储</w:t>
      </w:r>
      <w:r w:rsidR="009C525B">
        <w:rPr>
          <w:rFonts w:eastAsia="Songti SC"/>
          <w:color w:val="3E3E3E"/>
        </w:rPr>
        <w:t>设计方案，</w:t>
      </w:r>
      <w:r w:rsidR="009C525B">
        <w:rPr>
          <w:rFonts w:eastAsia="Songti SC" w:hint="eastAsia"/>
          <w:color w:val="3E3E3E"/>
        </w:rPr>
        <w:t>进行</w:t>
      </w:r>
      <w:r w:rsidR="009C525B">
        <w:rPr>
          <w:rFonts w:eastAsia="Songti SC"/>
          <w:color w:val="3E3E3E"/>
        </w:rPr>
        <w:t>了具体实现上的探讨，</w:t>
      </w:r>
      <w:r w:rsidR="009C525B">
        <w:rPr>
          <w:rFonts w:eastAsia="Songti SC" w:hint="eastAsia"/>
          <w:color w:val="3E3E3E"/>
        </w:rPr>
        <w:t>包括</w:t>
      </w:r>
      <w:r w:rsidR="009C525B">
        <w:rPr>
          <w:rFonts w:eastAsia="Songti SC"/>
          <w:color w:val="3E3E3E"/>
        </w:rPr>
        <w:t>事件类型的定义，</w:t>
      </w:r>
      <w:r w:rsidR="009C525B">
        <w:rPr>
          <w:rFonts w:eastAsia="Songti SC" w:hint="eastAsia"/>
          <w:color w:val="3E3E3E"/>
        </w:rPr>
        <w:t>数据库</w:t>
      </w:r>
      <w:r w:rsidR="009C525B">
        <w:rPr>
          <w:rFonts w:eastAsia="Songti SC"/>
          <w:color w:val="3E3E3E"/>
        </w:rPr>
        <w:t>表的</w:t>
      </w:r>
      <w:r w:rsidR="009C525B">
        <w:rPr>
          <w:rFonts w:eastAsia="Songti SC" w:hint="eastAsia"/>
          <w:color w:val="3E3E3E"/>
        </w:rPr>
        <w:t>实现</w:t>
      </w:r>
      <w:r w:rsidR="009C525B">
        <w:rPr>
          <w:rFonts w:eastAsia="Songti SC"/>
          <w:color w:val="3E3E3E"/>
        </w:rPr>
        <w:t>，存储的实现，</w:t>
      </w:r>
      <w:r w:rsidR="009C525B">
        <w:rPr>
          <w:rFonts w:eastAsia="Songti SC" w:hint="eastAsia"/>
          <w:color w:val="3E3E3E"/>
        </w:rPr>
        <w:t>接口</w:t>
      </w:r>
      <w:r w:rsidR="009C525B">
        <w:rPr>
          <w:rFonts w:eastAsia="Songti SC"/>
          <w:color w:val="3E3E3E"/>
        </w:rPr>
        <w:t>说明等。</w:t>
      </w:r>
    </w:p>
    <w:p w14:paraId="27D07B16" w14:textId="77777777" w:rsidR="009C525B" w:rsidRDefault="009C525B" w:rsidP="009C525B">
      <w:pPr>
        <w:pStyle w:val="a3"/>
        <w:shd w:val="clear" w:color="auto" w:fill="FFFFFF"/>
        <w:spacing w:before="0" w:beforeAutospacing="0" w:after="0" w:afterAutospacing="0" w:line="366" w:lineRule="atLeast"/>
        <w:rPr>
          <w:rFonts w:eastAsia="Songti SC"/>
          <w:color w:val="3E3E3E"/>
        </w:rPr>
      </w:pPr>
      <w:r w:rsidRPr="009C525B">
        <w:rPr>
          <w:rFonts w:eastAsia="Songti SC" w:hint="eastAsia"/>
          <w:color w:val="3E3E3E"/>
        </w:rPr>
        <w:t>第五章</w:t>
      </w:r>
      <w:r w:rsidRPr="009C525B">
        <w:rPr>
          <w:rFonts w:eastAsia="Songti SC" w:hint="eastAsia"/>
          <w:color w:val="3E3E3E"/>
        </w:rPr>
        <w:t xml:space="preserve">  </w:t>
      </w:r>
      <w:r w:rsidRPr="009C525B">
        <w:rPr>
          <w:rFonts w:eastAsia="Songti SC" w:hint="eastAsia"/>
          <w:color w:val="3E3E3E"/>
        </w:rPr>
        <w:t>测试数据与实验结论</w:t>
      </w:r>
      <w:r w:rsidRPr="009C525B">
        <w:rPr>
          <w:rFonts w:eastAsia="Songti SC" w:hint="eastAsia"/>
          <w:color w:val="3E3E3E"/>
        </w:rPr>
        <w:t xml:space="preserve"> </w:t>
      </w:r>
    </w:p>
    <w:p w14:paraId="637B18E6" w14:textId="7C149AFC" w:rsidR="00F2376B" w:rsidRPr="0030032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9C525B">
        <w:rPr>
          <w:rFonts w:eastAsia="Songti SC" w:hint="eastAsia"/>
          <w:color w:val="3E3E3E"/>
        </w:rPr>
        <w:t>该章对我们实现的</w:t>
      </w:r>
      <w:r>
        <w:rPr>
          <w:rFonts w:eastAsia="Songti SC"/>
          <w:color w:val="3E3E3E"/>
        </w:rPr>
        <w:t>交互式应用</w:t>
      </w:r>
      <w:r w:rsidRPr="009C525B">
        <w:rPr>
          <w:rFonts w:eastAsia="Songti SC" w:hint="eastAsia"/>
          <w:color w:val="3E3E3E"/>
        </w:rPr>
        <w:t>中的关键</w:t>
      </w:r>
      <w:r>
        <w:rPr>
          <w:rFonts w:eastAsia="Songti SC"/>
          <w:color w:val="3E3E3E"/>
        </w:rPr>
        <w:t>模块</w:t>
      </w:r>
      <w:r w:rsidRPr="009C525B">
        <w:rPr>
          <w:rFonts w:eastAsia="Songti SC" w:hint="eastAsia"/>
          <w:color w:val="3E3E3E"/>
        </w:rPr>
        <w:t>功能模块进行了测试和分析。</w:t>
      </w:r>
      <w:r>
        <w:rPr>
          <w:rFonts w:eastAsia="Songti SC"/>
          <w:color w:val="3E3E3E"/>
        </w:rPr>
        <w:t>其次分析了模块</w:t>
      </w:r>
      <w:r>
        <w:rPr>
          <w:rFonts w:eastAsia="Songti SC" w:hint="eastAsia"/>
          <w:color w:val="3E3E3E"/>
        </w:rPr>
        <w:t>实际</w:t>
      </w:r>
      <w:r>
        <w:rPr>
          <w:rFonts w:eastAsia="Songti SC"/>
          <w:color w:val="3E3E3E"/>
        </w:rPr>
        <w:t>应用上的</w:t>
      </w:r>
      <w:r>
        <w:rPr>
          <w:rFonts w:eastAsia="Songti SC" w:hint="eastAsia"/>
          <w:color w:val="3E3E3E"/>
        </w:rPr>
        <w:t>QOS</w:t>
      </w:r>
      <w:r>
        <w:rPr>
          <w:rFonts w:eastAsia="Songti SC" w:hint="eastAsia"/>
          <w:color w:val="3E3E3E"/>
        </w:rPr>
        <w:t>测试</w:t>
      </w:r>
      <w:r>
        <w:rPr>
          <w:rFonts w:eastAsia="Songti SC"/>
          <w:color w:val="3E3E3E"/>
        </w:rPr>
        <w:t>了组件的高可用性。</w:t>
      </w:r>
    </w:p>
    <w:p w14:paraId="18C7885B"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B776739"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378FCE8"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5B686E6F"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18123CA1" w14:textId="77777777" w:rsidR="005626A7" w:rsidRPr="00300329" w:rsidRDefault="005626A7" w:rsidP="00221D79">
      <w:pPr>
        <w:pStyle w:val="a3"/>
        <w:shd w:val="clear" w:color="auto" w:fill="FFFFFF"/>
        <w:spacing w:before="0" w:beforeAutospacing="0" w:after="0" w:afterAutospacing="0" w:line="366" w:lineRule="atLeast"/>
        <w:ind w:firstLine="480"/>
        <w:rPr>
          <w:rFonts w:eastAsia="Songti SC"/>
          <w:color w:val="3E3E3E"/>
        </w:rPr>
      </w:pPr>
    </w:p>
    <w:p w14:paraId="61AF78F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23C16DF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EA426F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0A78DA0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952279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3FC6E51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C50680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3B36387"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3FE1878"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5FD990C"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7CE538F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00C6A915"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6051463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28FED584"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0617276" w14:textId="77777777" w:rsidR="0031280C" w:rsidRPr="007F3E24" w:rsidRDefault="00BA3C3C" w:rsidP="007F3E24">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7F3E24">
        <w:rPr>
          <w:rFonts w:ascii="Heiti SC Light" w:eastAsia="Heiti SC Light" w:hint="eastAsia"/>
          <w:color w:val="3E3E3E"/>
          <w:sz w:val="32"/>
          <w:szCs w:val="32"/>
        </w:rPr>
        <w:lastRenderedPageBreak/>
        <w:t>第二章 项目关键技术分析</w:t>
      </w:r>
    </w:p>
    <w:p w14:paraId="6A68697F" w14:textId="482C7C6C" w:rsidR="009502B1"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sz w:val="28"/>
          <w:szCs w:val="28"/>
        </w:rPr>
      </w:pPr>
      <w:r>
        <w:rPr>
          <w:rFonts w:eastAsia="Songti SC"/>
          <w:color w:val="3E3E3E"/>
        </w:rPr>
        <w:t xml:space="preserve"> </w:t>
      </w:r>
      <w:r>
        <w:rPr>
          <w:rFonts w:eastAsia="Songti SC" w:hint="eastAsia"/>
          <w:color w:val="3E3E3E"/>
        </w:rPr>
        <w:t xml:space="preserve">   </w:t>
      </w:r>
      <w:r>
        <w:rPr>
          <w:rFonts w:eastAsia="Songti SC" w:hint="eastAsia"/>
          <w:color w:val="3E3E3E"/>
        </w:rPr>
        <w:t>本章</w:t>
      </w:r>
      <w:r>
        <w:rPr>
          <w:rFonts w:eastAsia="Songti SC"/>
          <w:color w:val="3E3E3E"/>
        </w:rPr>
        <w:t>主要介绍微服务架构的设计原则，</w:t>
      </w:r>
      <w:r w:rsidR="00EA4CFE" w:rsidRPr="00300329">
        <w:rPr>
          <w:rFonts w:eastAsia="Songti SC"/>
          <w:color w:val="3E3E3E"/>
        </w:rPr>
        <w:t>基于微服务架构的</w:t>
      </w:r>
      <w:r w:rsidR="00EA4CFE" w:rsidRPr="00300329">
        <w:rPr>
          <w:rFonts w:eastAsia="Songti SC"/>
          <w:color w:val="3E3E3E"/>
        </w:rPr>
        <w:t>web</w:t>
      </w:r>
      <w:r>
        <w:rPr>
          <w:rFonts w:eastAsia="Songti SC"/>
          <w:color w:val="3E3E3E"/>
        </w:rPr>
        <w:t>服务端关键技术：</w:t>
      </w:r>
      <w:r w:rsidR="00EA4CFE" w:rsidRPr="00300329">
        <w:rPr>
          <w:rFonts w:eastAsia="Songti SC" w:hint="eastAsia"/>
          <w:color w:val="3E3E3E"/>
        </w:rPr>
        <w:t>包括</w:t>
      </w:r>
      <w:r w:rsidR="00EA4CFE" w:rsidRPr="00300329">
        <w:rPr>
          <w:rFonts w:eastAsia="Songti SC"/>
          <w:color w:val="3E3E3E"/>
        </w:rPr>
        <w:t>web</w:t>
      </w:r>
      <w:r w:rsidR="00EA4CFE" w:rsidRPr="00300329">
        <w:rPr>
          <w:rFonts w:eastAsia="Songti SC"/>
          <w:color w:val="3E3E3E"/>
        </w:rPr>
        <w:t>服务端的</w:t>
      </w:r>
      <w:r w:rsidR="00EA4CFE" w:rsidRPr="00300329">
        <w:rPr>
          <w:rFonts w:eastAsia="Songti SC" w:hint="eastAsia"/>
          <w:color w:val="3E3E3E"/>
        </w:rPr>
        <w:t>语言</w:t>
      </w:r>
      <w:r w:rsidR="00EA4CFE" w:rsidRPr="00300329">
        <w:rPr>
          <w:rFonts w:eastAsia="Songti SC"/>
          <w:color w:val="3E3E3E"/>
        </w:rPr>
        <w:t>，对内</w:t>
      </w:r>
      <w:r w:rsidR="00EA4CFE" w:rsidRPr="00300329">
        <w:rPr>
          <w:rFonts w:eastAsia="Songti SC"/>
          <w:color w:val="3E3E3E"/>
        </w:rPr>
        <w:t>/</w:t>
      </w:r>
      <w:r w:rsidR="00EA4CFE" w:rsidRPr="00300329">
        <w:rPr>
          <w:rFonts w:eastAsia="Songti SC" w:hint="eastAsia"/>
          <w:color w:val="3E3E3E"/>
        </w:rPr>
        <w:t>对</w:t>
      </w:r>
      <w:r w:rsidR="00EA4CFE" w:rsidRPr="00300329">
        <w:rPr>
          <w:rFonts w:eastAsia="Songti SC"/>
          <w:color w:val="3E3E3E"/>
        </w:rPr>
        <w:t>外提供服务的</w:t>
      </w:r>
      <w:r w:rsidR="00EA4CFE" w:rsidRPr="00300329">
        <w:rPr>
          <w:rFonts w:eastAsia="Songti SC" w:hint="eastAsia"/>
          <w:color w:val="3E3E3E"/>
        </w:rPr>
        <w:t>框架</w:t>
      </w:r>
      <w:r>
        <w:rPr>
          <w:rFonts w:eastAsia="Songti SC"/>
          <w:color w:val="3E3E3E"/>
        </w:rPr>
        <w:t>，</w:t>
      </w:r>
      <w:r>
        <w:rPr>
          <w:rFonts w:eastAsia="Songti SC" w:hint="eastAsia"/>
          <w:color w:val="3E3E3E"/>
        </w:rPr>
        <w:t>服务端</w:t>
      </w:r>
      <w:r>
        <w:rPr>
          <w:rFonts w:eastAsia="Songti SC"/>
          <w:color w:val="3E3E3E"/>
        </w:rPr>
        <w:t>常用存储工具</w:t>
      </w:r>
      <w:r w:rsidR="00EA4CFE" w:rsidRPr="00300329">
        <w:rPr>
          <w:rFonts w:eastAsia="Songti SC"/>
          <w:color w:val="3E3E3E"/>
        </w:rPr>
        <w:t>，</w:t>
      </w:r>
      <w:r w:rsidR="00EA4CFE" w:rsidRPr="00300329">
        <w:rPr>
          <w:rFonts w:eastAsia="Songti SC" w:hint="eastAsia"/>
          <w:color w:val="3E3E3E"/>
        </w:rPr>
        <w:t>异步</w:t>
      </w:r>
      <w:r>
        <w:rPr>
          <w:rFonts w:eastAsia="Songti SC"/>
          <w:color w:val="3E3E3E"/>
        </w:rPr>
        <w:t>消息队列</w:t>
      </w:r>
      <w:r w:rsidR="00EA4CFE" w:rsidRPr="00300329">
        <w:rPr>
          <w:rFonts w:eastAsia="Songti SC"/>
          <w:color w:val="3E3E3E"/>
        </w:rPr>
        <w:t>，</w:t>
      </w:r>
      <w:r w:rsidR="00F17385" w:rsidRPr="00300329">
        <w:rPr>
          <w:rFonts w:eastAsia="Songti SC"/>
          <w:color w:val="3E3E3E"/>
        </w:rPr>
        <w:t>服务部署</w:t>
      </w:r>
      <w:r w:rsidR="00F17385" w:rsidRPr="00300329">
        <w:rPr>
          <w:rFonts w:eastAsia="Songti SC" w:hint="eastAsia"/>
          <w:color w:val="3E3E3E"/>
        </w:rPr>
        <w:t>等</w:t>
      </w:r>
      <w:r w:rsidR="00F17385" w:rsidRPr="00300329">
        <w:rPr>
          <w:rFonts w:eastAsia="Songti SC"/>
          <w:color w:val="3E3E3E"/>
        </w:rPr>
        <w:t>。</w:t>
      </w:r>
    </w:p>
    <w:p w14:paraId="136CA1E6" w14:textId="77777777" w:rsidR="00163EE5"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498BBD9C" w14:textId="354CA97E" w:rsidR="00163EE5"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rPr>
      </w:pPr>
      <w:r w:rsidRPr="00CA38AD">
        <w:rPr>
          <w:rFonts w:ascii="Heiti SC Light" w:eastAsia="Heiti SC Light" w:hint="eastAsia"/>
          <w:color w:val="3E3E3E"/>
        </w:rPr>
        <w:t xml:space="preserve">2.1 </w:t>
      </w:r>
      <w:r w:rsidR="00163EE5" w:rsidRPr="00CA38AD">
        <w:rPr>
          <w:rFonts w:ascii="Heiti SC Light" w:eastAsia="Heiti SC Light" w:hint="eastAsia"/>
          <w:color w:val="3E3E3E"/>
        </w:rPr>
        <w:t>微服务</w:t>
      </w:r>
      <w:r w:rsidRPr="00CA38AD">
        <w:rPr>
          <w:rFonts w:ascii="Heiti SC Light" w:eastAsia="Heiti SC Light" w:hint="eastAsia"/>
          <w:color w:val="3E3E3E"/>
        </w:rPr>
        <w:t>架构设计原则</w:t>
      </w:r>
    </w:p>
    <w:p w14:paraId="767FFD61" w14:textId="76043353"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w:t>
      </w:r>
      <w:r w:rsidR="00CA38AD">
        <w:rPr>
          <w:rFonts w:eastAsia="Songti SC"/>
          <w:color w:val="3E3E3E"/>
        </w:rPr>
        <w:t>通常</w:t>
      </w:r>
      <w:r w:rsidR="00CA38AD">
        <w:rPr>
          <w:rFonts w:eastAsia="Songti SC" w:hint="eastAsia"/>
          <w:color w:val="3E3E3E"/>
        </w:rPr>
        <w:t>有以下的通用</w:t>
      </w:r>
      <w:r w:rsidRPr="00300329">
        <w:rPr>
          <w:rFonts w:eastAsia="Songti SC" w:hint="eastAsia"/>
          <w:color w:val="3E3E3E"/>
        </w:rPr>
        <w:t>特性，但并非所有微服务架构必须具备</w:t>
      </w:r>
      <w:r w:rsidR="00CA38AD">
        <w:rPr>
          <w:rFonts w:eastAsia="Songti SC" w:hint="eastAsia"/>
          <w:color w:val="3E3E3E"/>
        </w:rPr>
        <w:t>这些特性。</w:t>
      </w:r>
    </w:p>
    <w:p w14:paraId="52D166E3" w14:textId="330371FB"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2.1.1 </w:t>
      </w:r>
      <w:r>
        <w:rPr>
          <w:rFonts w:eastAsia="Songti SC" w:hint="eastAsia"/>
          <w:color w:val="3E3E3E"/>
        </w:rPr>
        <w:t>单一</w:t>
      </w:r>
      <w:r>
        <w:rPr>
          <w:rFonts w:eastAsia="Songti SC"/>
          <w:color w:val="3E3E3E"/>
        </w:rPr>
        <w:t>功能原则</w:t>
      </w:r>
    </w:p>
    <w:p w14:paraId="6755E0BD" w14:textId="4664E782" w:rsidR="00163EE5"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以</w:t>
      </w:r>
      <w:r>
        <w:rPr>
          <w:rFonts w:eastAsia="Songti SC"/>
          <w:color w:val="3E3E3E"/>
        </w:rPr>
        <w:t>服务的方式实现组件化</w:t>
      </w:r>
      <w:r w:rsidRPr="00300329">
        <w:rPr>
          <w:rFonts w:eastAsia="Songti SC" w:hint="eastAsia"/>
          <w:color w:val="3E3E3E"/>
        </w:rPr>
        <w:t xml:space="preserve"> </w:t>
      </w:r>
      <w:r w:rsidR="00163EE5" w:rsidRPr="00300329">
        <w:rPr>
          <w:rFonts w:eastAsia="Songti SC" w:hint="eastAsia"/>
          <w:color w:val="3E3E3E"/>
        </w:rPr>
        <w:t>(Componentizationvia Services)</w:t>
      </w:r>
      <w:r w:rsidR="00163EE5" w:rsidRPr="00300329">
        <w:rPr>
          <w:rFonts w:eastAsia="Songti SC" w:hint="eastAsia"/>
          <w:color w:val="3E3E3E"/>
        </w:rPr>
        <w:t>：</w:t>
      </w:r>
      <w:r>
        <w:rPr>
          <w:rFonts w:eastAsia="Songti SC"/>
          <w:color w:val="3E3E3E"/>
        </w:rPr>
        <w:t>微服务架构中，</w:t>
      </w:r>
      <w:r>
        <w:rPr>
          <w:rFonts w:eastAsia="Songti SC" w:hint="eastAsia"/>
          <w:color w:val="3E3E3E"/>
        </w:rPr>
        <w:t>把</w:t>
      </w:r>
      <w:r>
        <w:rPr>
          <w:rFonts w:eastAsia="Songti SC"/>
          <w:color w:val="3E3E3E"/>
        </w:rPr>
        <w:t>组件定于为可以独立替换以及升级的单元，</w:t>
      </w:r>
      <w:r>
        <w:rPr>
          <w:rFonts w:eastAsia="Songti SC" w:hint="eastAsia"/>
          <w:color w:val="3E3E3E"/>
        </w:rPr>
        <w:t>在</w:t>
      </w:r>
      <w:r>
        <w:rPr>
          <w:rFonts w:eastAsia="Songti SC"/>
          <w:color w:val="3E3E3E"/>
        </w:rPr>
        <w:t>应用架构设计中，</w:t>
      </w:r>
      <w:r>
        <w:rPr>
          <w:rFonts w:eastAsia="Songti SC" w:hint="eastAsia"/>
          <w:color w:val="3E3E3E"/>
        </w:rPr>
        <w:t>通常</w:t>
      </w:r>
      <w:r>
        <w:rPr>
          <w:rFonts w:eastAsia="Songti SC"/>
          <w:color w:val="3E3E3E"/>
        </w:rPr>
        <w:t>将通用的模块以服务的方式</w:t>
      </w:r>
      <w:r>
        <w:rPr>
          <w:rFonts w:eastAsia="Songti SC" w:hint="eastAsia"/>
          <w:color w:val="3E3E3E"/>
        </w:rPr>
        <w:t>抽离</w:t>
      </w:r>
      <w:r>
        <w:rPr>
          <w:rFonts w:eastAsia="Songti SC"/>
          <w:color w:val="3E3E3E"/>
        </w:rPr>
        <w:t>出来，</w:t>
      </w:r>
      <w:r>
        <w:rPr>
          <w:rFonts w:eastAsia="Songti SC" w:hint="eastAsia"/>
          <w:color w:val="3E3E3E"/>
        </w:rPr>
        <w:t>切分成</w:t>
      </w:r>
      <w:r>
        <w:rPr>
          <w:rFonts w:eastAsia="Songti SC"/>
          <w:color w:val="3E3E3E"/>
        </w:rPr>
        <w:t>可以独立部署升级的微服务单元模块</w:t>
      </w:r>
      <w:r w:rsidR="00163EE5" w:rsidRPr="00300329">
        <w:rPr>
          <w:rFonts w:eastAsia="Songti SC" w:hint="eastAsia"/>
          <w:color w:val="3E3E3E"/>
        </w:rPr>
        <w:t>。</w:t>
      </w:r>
    </w:p>
    <w:p w14:paraId="263866CD" w14:textId="4F1C50A3"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2.1.2 </w:t>
      </w:r>
      <w:r>
        <w:rPr>
          <w:rFonts w:eastAsia="Songti SC" w:hint="eastAsia"/>
          <w:color w:val="3E3E3E"/>
        </w:rPr>
        <w:t>轻量级</w:t>
      </w:r>
      <w:r>
        <w:rPr>
          <w:rFonts w:eastAsia="Songti SC"/>
          <w:color w:val="3E3E3E"/>
        </w:rPr>
        <w:t>通信</w:t>
      </w:r>
    </w:p>
    <w:p w14:paraId="5C4322C5" w14:textId="77777777" w:rsidR="00CA38AD" w:rsidRDefault="00163EE5"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t>智能端点与管道扁平化</w:t>
      </w:r>
      <w:r w:rsidRPr="00CA38AD">
        <w:rPr>
          <w:rFonts w:eastAsia="Songti SC" w:hint="eastAsia"/>
          <w:color w:val="3E3E3E"/>
        </w:rPr>
        <w:t>(Smartendpoints and dumb pipes)</w:t>
      </w:r>
      <w:r w:rsidRPr="00CA38AD">
        <w:rPr>
          <w:rFonts w:eastAsia="Songti SC" w:hint="eastAsia"/>
          <w:color w:val="3E3E3E"/>
        </w:rPr>
        <w:t>：微服务架构主张将组件间通讯的相关业务逻辑</w:t>
      </w:r>
      <w:r w:rsidRPr="00CA38AD">
        <w:rPr>
          <w:rFonts w:eastAsia="Songti SC" w:hint="eastAsia"/>
          <w:color w:val="3E3E3E"/>
        </w:rPr>
        <w:t>/</w:t>
      </w:r>
      <w:r w:rsidRPr="00CA38AD">
        <w:rPr>
          <w:rFonts w:eastAsia="Songti SC" w:hint="eastAsia"/>
          <w:color w:val="3E3E3E"/>
        </w:rPr>
        <w:t>智能放在组件端点侧而非放在通讯组件中，通讯机制或组件应该尽量简单及松耦合。</w:t>
      </w:r>
      <w:r w:rsidRPr="00CA38AD">
        <w:rPr>
          <w:rFonts w:eastAsia="Songti SC" w:hint="eastAsia"/>
          <w:color w:val="3E3E3E"/>
        </w:rPr>
        <w:t>RESTful HTTP</w:t>
      </w:r>
      <w:r w:rsidRPr="00CA38AD">
        <w:rPr>
          <w:rFonts w:eastAsia="Songti SC" w:hint="eastAsia"/>
          <w:color w:val="3E3E3E"/>
        </w:rPr>
        <w:t>协议和仅提供消息路由功能的轻量级异步机制是微服务架构中最常用的通讯机制。</w:t>
      </w:r>
    </w:p>
    <w:p w14:paraId="0C4E67B1" w14:textId="763E78F0"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2.1.3 </w:t>
      </w:r>
      <w:r>
        <w:rPr>
          <w:rFonts w:eastAsia="Songti SC"/>
          <w:color w:val="3E3E3E"/>
        </w:rPr>
        <w:t>无状态原则</w:t>
      </w:r>
    </w:p>
    <w:p w14:paraId="301E1098" w14:textId="55B296E2" w:rsidR="00CA38AD" w:rsidRDefault="00CA38AD"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t xml:space="preserve"> </w:t>
      </w:r>
      <w:r w:rsidR="00163EE5" w:rsidRPr="00CA38AD">
        <w:rPr>
          <w:rFonts w:eastAsia="Songti SC" w:hint="eastAsia"/>
          <w:color w:val="3E3E3E"/>
        </w:rPr>
        <w:t>“去中心化”数据管理</w:t>
      </w:r>
      <w:r w:rsidR="00163EE5" w:rsidRPr="00CA38AD">
        <w:rPr>
          <w:rFonts w:eastAsia="Songti SC" w:hint="eastAsia"/>
          <w:color w:val="3E3E3E"/>
        </w:rPr>
        <w:t>(DecentralizedData Management)</w:t>
      </w:r>
      <w:r w:rsidR="00163EE5" w:rsidRPr="00CA38AD">
        <w:rPr>
          <w:rFonts w:eastAsia="Songti SC" w:hint="eastAsia"/>
          <w:color w:val="3E3E3E"/>
        </w:rPr>
        <w:t>：微服务架构倡导采用多样性持久化</w:t>
      </w:r>
      <w:r w:rsidR="00163EE5" w:rsidRPr="00CA38AD">
        <w:rPr>
          <w:rFonts w:eastAsia="Songti SC" w:hint="eastAsia"/>
          <w:color w:val="3E3E3E"/>
        </w:rPr>
        <w:t>(PolyglotPersistence)</w:t>
      </w:r>
      <w:r w:rsidR="00163EE5" w:rsidRPr="00CA38AD">
        <w:rPr>
          <w:rFonts w:eastAsia="Songti SC" w:hint="eastAsia"/>
          <w:color w:val="3E3E3E"/>
        </w:rPr>
        <w:t>的方法，让每个微服务管理其自有数据库，并允许不同微服务采用不同的数据持久化技术。</w:t>
      </w:r>
    </w:p>
    <w:p w14:paraId="0C6F6BE4" w14:textId="24798AE7"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2.1.4 </w:t>
      </w:r>
      <w:r>
        <w:rPr>
          <w:rFonts w:eastAsia="Songti SC" w:hint="eastAsia"/>
          <w:color w:val="3E3E3E"/>
        </w:rPr>
        <w:t>独立</w:t>
      </w:r>
      <w:r>
        <w:rPr>
          <w:rFonts w:eastAsia="Songti SC"/>
          <w:color w:val="3E3E3E"/>
        </w:rPr>
        <w:t>部署</w:t>
      </w:r>
    </w:p>
    <w:p w14:paraId="15E5FF81" w14:textId="5B309B58" w:rsidR="00163EE5" w:rsidRDefault="00163EE5"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lastRenderedPageBreak/>
        <w:t>基础设施自动化</w:t>
      </w:r>
      <w:r w:rsidRPr="00CA38AD">
        <w:rPr>
          <w:rFonts w:eastAsia="Songti SC" w:hint="eastAsia"/>
          <w:color w:val="3E3E3E"/>
        </w:rPr>
        <w:t>(InfrastructureAutomation)</w:t>
      </w:r>
      <w:r w:rsidRPr="00CA38AD">
        <w:rPr>
          <w:rFonts w:eastAsia="Songti SC" w:hint="eastAsia"/>
          <w:color w:val="3E3E3E"/>
        </w:rPr>
        <w:t>：云化及自动化部署等技术极大地降低了微服务构建、部署和运维的难度，通过应用持续集成和持续交付等方法有助于达到加速推出市场的目的。</w:t>
      </w:r>
    </w:p>
    <w:p w14:paraId="3255858F" w14:textId="48147A43" w:rsidR="00163EE5" w:rsidRPr="00300329" w:rsidRDefault="00163EE5" w:rsidP="0085187F">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 </w:t>
      </w:r>
    </w:p>
    <w:p w14:paraId="6F5A1C3E" w14:textId="54A32AA4"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p>
    <w:p w14:paraId="4947D75A" w14:textId="77777777" w:rsidR="00163EE5"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1C0FD96A" w14:textId="0CD4C9C1" w:rsidR="008746C1" w:rsidRPr="0085187F" w:rsidRDefault="0085187F" w:rsidP="0085187F">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2.2</w:t>
      </w:r>
      <w:r w:rsidR="00F04FC9" w:rsidRPr="0085187F">
        <w:rPr>
          <w:rFonts w:ascii="Heiti SC Light" w:eastAsia="Heiti SC Light"/>
          <w:color w:val="3E3E3E"/>
        </w:rPr>
        <w:t xml:space="preserve"> </w:t>
      </w:r>
      <w:r w:rsidR="007910E1" w:rsidRPr="0085187F">
        <w:rPr>
          <w:rFonts w:ascii="Heiti SC Light" w:eastAsia="Heiti SC Light"/>
          <w:color w:val="3E3E3E"/>
        </w:rPr>
        <w:t>web服务端关键技术分析</w:t>
      </w:r>
    </w:p>
    <w:p w14:paraId="3D41323B" w14:textId="09567849" w:rsidR="00F17385" w:rsidRPr="00300329" w:rsidRDefault="0085187F" w:rsidP="0085187F">
      <w:pPr>
        <w:pStyle w:val="a3"/>
        <w:shd w:val="clear" w:color="auto" w:fill="FFFFFF"/>
        <w:spacing w:before="0" w:beforeAutospacing="0" w:after="0" w:afterAutospacing="0" w:line="366" w:lineRule="atLeast"/>
        <w:rPr>
          <w:rFonts w:eastAsia="Songti SC"/>
          <w:color w:val="3E3E3E"/>
        </w:rPr>
      </w:pPr>
      <w:r>
        <w:rPr>
          <w:rFonts w:eastAsia="Songti SC"/>
          <w:color w:val="3E3E3E"/>
        </w:rPr>
        <w:t>2.2</w:t>
      </w:r>
      <w:r w:rsidR="00F04FC9" w:rsidRPr="00300329">
        <w:rPr>
          <w:rFonts w:eastAsia="Songti SC"/>
          <w:color w:val="3E3E3E"/>
        </w:rPr>
        <w:t xml:space="preserve">.1 </w:t>
      </w:r>
      <w:r>
        <w:rPr>
          <w:rFonts w:eastAsia="Songti SC" w:hint="eastAsia"/>
          <w:color w:val="3E3E3E"/>
        </w:rPr>
        <w:t>R</w:t>
      </w:r>
      <w:r w:rsidR="007910E1" w:rsidRPr="00300329">
        <w:rPr>
          <w:rFonts w:eastAsia="Songti SC" w:hint="eastAsia"/>
          <w:color w:val="3E3E3E"/>
        </w:rPr>
        <w:t>estful</w:t>
      </w:r>
    </w:p>
    <w:p w14:paraId="216E467D" w14:textId="70105FBB"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w:t>
      </w:r>
      <w:r w:rsidRPr="00300329">
        <w:rPr>
          <w:rFonts w:eastAsia="Songti SC"/>
          <w:color w:val="3E3E3E"/>
        </w:rPr>
        <w:t>（</w:t>
      </w:r>
      <w:r w:rsidRPr="00300329">
        <w:rPr>
          <w:rFonts w:eastAsia="Songti SC"/>
          <w:color w:val="3E3E3E"/>
        </w:rPr>
        <w:t>Representational State Transfer</w:t>
      </w:r>
      <w:r w:rsidRPr="00300329">
        <w:rPr>
          <w:rFonts w:eastAsia="Songti SC"/>
          <w:color w:val="3E3E3E"/>
        </w:rPr>
        <w:t>）描述了一个架构样式的网络系统，比如</w:t>
      </w:r>
      <w:r w:rsidRPr="00300329">
        <w:rPr>
          <w:rFonts w:eastAsia="Songti SC"/>
          <w:color w:val="3E3E3E"/>
        </w:rPr>
        <w:t xml:space="preserve"> web </w:t>
      </w:r>
      <w:r w:rsidRPr="00300329">
        <w:rPr>
          <w:rFonts w:eastAsia="Songti SC"/>
          <w:color w:val="3E3E3E"/>
        </w:rPr>
        <w:t>应用程序。在目前主流的三种</w:t>
      </w:r>
      <w:r w:rsidRPr="00300329">
        <w:rPr>
          <w:rFonts w:eastAsia="Songti SC"/>
          <w:color w:val="3E3E3E"/>
        </w:rPr>
        <w:t>Web</w:t>
      </w:r>
      <w:r w:rsidRPr="00300329">
        <w:rPr>
          <w:rFonts w:eastAsia="Songti SC"/>
          <w:color w:val="3E3E3E"/>
        </w:rPr>
        <w:t>服务交互方案中，</w:t>
      </w:r>
      <w:r w:rsidRPr="00300329">
        <w:rPr>
          <w:rFonts w:eastAsia="Songti SC"/>
          <w:color w:val="3E3E3E"/>
        </w:rPr>
        <w:t>REST</w:t>
      </w:r>
      <w:r w:rsidRPr="00300329">
        <w:rPr>
          <w:rFonts w:eastAsia="Songti SC"/>
          <w:color w:val="3E3E3E"/>
        </w:rPr>
        <w:t>相比于</w:t>
      </w:r>
      <w:r w:rsidRPr="00300329">
        <w:rPr>
          <w:rFonts w:eastAsia="Songti SC"/>
          <w:color w:val="3E3E3E"/>
        </w:rPr>
        <w:t>SOAP</w:t>
      </w:r>
      <w:r w:rsidRPr="00300329">
        <w:rPr>
          <w:rFonts w:eastAsia="Songti SC"/>
          <w:color w:val="3E3E3E"/>
        </w:rPr>
        <w:t>（</w:t>
      </w:r>
      <w:r w:rsidRPr="00300329">
        <w:rPr>
          <w:rFonts w:eastAsia="Songti SC"/>
          <w:color w:val="3E3E3E"/>
        </w:rPr>
        <w:t>Simple Object Access protocol</w:t>
      </w:r>
      <w:r w:rsidRPr="00300329">
        <w:rPr>
          <w:rFonts w:eastAsia="Songti SC"/>
          <w:color w:val="3E3E3E"/>
        </w:rPr>
        <w:t>，简单对象访问协议）以及</w:t>
      </w:r>
      <w:r w:rsidRPr="00300329">
        <w:rPr>
          <w:rFonts w:eastAsia="Songti SC"/>
          <w:color w:val="3E3E3E"/>
        </w:rPr>
        <w:t>XML-RPC</w:t>
      </w:r>
      <w:r w:rsidRPr="00300329">
        <w:rPr>
          <w:rFonts w:eastAsia="Songti SC"/>
          <w:color w:val="3E3E3E"/>
        </w:rPr>
        <w:t>更加简单明了，无论是对</w:t>
      </w:r>
      <w:r w:rsidRPr="00300329">
        <w:rPr>
          <w:rFonts w:eastAsia="Songti SC"/>
          <w:color w:val="3E3E3E"/>
        </w:rPr>
        <w:t>URL</w:t>
      </w:r>
      <w:r w:rsidRPr="00300329">
        <w:rPr>
          <w:rFonts w:eastAsia="Songti SC"/>
          <w:color w:val="3E3E3E"/>
        </w:rPr>
        <w:t>的处理还是对</w:t>
      </w:r>
      <w:r w:rsidRPr="00300329">
        <w:rPr>
          <w:rFonts w:eastAsia="Songti SC"/>
          <w:color w:val="3E3E3E"/>
        </w:rPr>
        <w:t>Payload</w:t>
      </w:r>
      <w:r w:rsidRPr="00300329">
        <w:rPr>
          <w:rFonts w:eastAsia="Songti SC"/>
          <w:color w:val="3E3E3E"/>
        </w:rPr>
        <w:t>的编码，</w:t>
      </w:r>
      <w:r w:rsidRPr="00300329">
        <w:rPr>
          <w:rFonts w:eastAsia="Songti SC"/>
          <w:color w:val="3E3E3E"/>
        </w:rPr>
        <w:t>REST</w:t>
      </w:r>
      <w:r w:rsidRPr="00300329">
        <w:rPr>
          <w:rFonts w:eastAsia="Songti SC"/>
          <w:color w:val="3E3E3E"/>
        </w:rPr>
        <w:t>都倾向于用更加简单轻量的方法设计和实现。值得注意的是</w:t>
      </w:r>
      <w:r w:rsidRPr="00300329">
        <w:rPr>
          <w:rFonts w:eastAsia="Songti SC"/>
          <w:color w:val="3E3E3E"/>
        </w:rPr>
        <w:t>REST</w:t>
      </w:r>
      <w:r w:rsidRPr="00300329">
        <w:rPr>
          <w:rFonts w:eastAsia="Songti SC"/>
          <w:color w:val="3E3E3E"/>
        </w:rPr>
        <w:t>并没有一个明确的标准，而更像是一种设计的风格。满足这些约束条件和原则的应用程序或设计就是</w:t>
      </w:r>
      <w:r w:rsidRPr="00300329">
        <w:rPr>
          <w:rFonts w:eastAsia="Songti SC"/>
          <w:color w:val="3E3E3E"/>
        </w:rPr>
        <w:t xml:space="preserve"> RESTful</w:t>
      </w:r>
      <w:r w:rsidRPr="00300329">
        <w:rPr>
          <w:rFonts w:eastAsia="Songti SC"/>
          <w:color w:val="3E3E3E"/>
        </w:rPr>
        <w:t>。</w:t>
      </w:r>
      <w:r w:rsidRPr="00300329">
        <w:rPr>
          <w:rFonts w:eastAsia="Songti SC"/>
          <w:color w:val="3E3E3E"/>
        </w:rPr>
        <w:t xml:space="preserve"> </w:t>
      </w:r>
    </w:p>
    <w:p w14:paraId="00A1643B" w14:textId="52DE0D09"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Restful</w:t>
      </w:r>
      <w:r w:rsidRPr="00300329">
        <w:rPr>
          <w:rFonts w:eastAsia="Songti SC"/>
          <w:color w:val="3E3E3E"/>
        </w:rPr>
        <w:t>架构上的特性有：</w:t>
      </w:r>
    </w:p>
    <w:p w14:paraId="4A8ED505" w14:textId="009EFAB6" w:rsidR="00F17385" w:rsidRPr="00300329" w:rsidRDefault="00F17385" w:rsidP="00C9562A">
      <w:pPr>
        <w:pStyle w:val="a3"/>
        <w:numPr>
          <w:ilvl w:val="0"/>
          <w:numId w:val="38"/>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实现</w:t>
      </w:r>
      <w:r w:rsidRPr="00300329">
        <w:rPr>
          <w:rFonts w:eastAsia="Songti SC"/>
          <w:color w:val="3E3E3E"/>
        </w:rPr>
        <w:t>上多为组件上的交互，用户感知好，网络效率高</w:t>
      </w:r>
    </w:p>
    <w:p w14:paraId="64D6205D" w14:textId="2F969F33" w:rsidR="00F17385" w:rsidRPr="00300329" w:rsidRDefault="00F17385" w:rsidP="00C9562A">
      <w:pPr>
        <w:pStyle w:val="a3"/>
        <w:numPr>
          <w:ilvl w:val="0"/>
          <w:numId w:val="38"/>
        </w:numPr>
        <w:shd w:val="clear" w:color="auto" w:fill="FFFFFF"/>
        <w:spacing w:before="0" w:beforeAutospacing="0" w:after="0" w:afterAutospacing="0" w:line="366" w:lineRule="atLeast"/>
        <w:rPr>
          <w:rFonts w:eastAsia="Songti SC"/>
          <w:color w:val="3E3E3E"/>
        </w:rPr>
      </w:pPr>
      <w:r w:rsidRPr="00300329">
        <w:rPr>
          <w:rFonts w:eastAsia="Songti SC"/>
          <w:color w:val="3E3E3E"/>
        </w:rPr>
        <w:t>支持大量组件之间的交互，交互之间无状态，具有标准的方法和格式以便于语义明确</w:t>
      </w:r>
      <w:r w:rsidRPr="00300329">
        <w:rPr>
          <w:rFonts w:eastAsia="Songti SC" w:hint="eastAsia"/>
          <w:color w:val="3E3E3E"/>
        </w:rPr>
        <w:t>及</w:t>
      </w:r>
      <w:r w:rsidRPr="00300329">
        <w:rPr>
          <w:rFonts w:eastAsia="Songti SC"/>
          <w:color w:val="3E3E3E"/>
        </w:rPr>
        <w:t>交互信息，交互的信息是可缓存的</w:t>
      </w:r>
    </w:p>
    <w:p w14:paraId="03CF5103" w14:textId="2C34785A" w:rsidR="0063314A" w:rsidRPr="00300329" w:rsidRDefault="00F17385" w:rsidP="00C9562A">
      <w:pPr>
        <w:pStyle w:val="a3"/>
        <w:numPr>
          <w:ilvl w:val="0"/>
          <w:numId w:val="38"/>
        </w:numPr>
        <w:shd w:val="clear" w:color="auto" w:fill="FFFFFF"/>
        <w:spacing w:before="0" w:beforeAutospacing="0" w:after="0" w:afterAutospacing="0" w:line="366" w:lineRule="atLeast"/>
        <w:rPr>
          <w:rFonts w:eastAsia="Songti SC"/>
          <w:color w:val="3E3E3E"/>
        </w:rPr>
      </w:pPr>
      <w:r w:rsidRPr="00300329">
        <w:rPr>
          <w:rFonts w:eastAsia="Songti SC"/>
          <w:color w:val="3E3E3E"/>
        </w:rPr>
        <w:t>接口统一</w:t>
      </w:r>
    </w:p>
    <w:p w14:paraId="6F5DE5F3" w14:textId="51B4A3D1" w:rsidR="00F17385" w:rsidRPr="00300329" w:rsidRDefault="00F17385" w:rsidP="00C9562A">
      <w:pPr>
        <w:pStyle w:val="a3"/>
        <w:numPr>
          <w:ilvl w:val="0"/>
          <w:numId w:val="38"/>
        </w:numPr>
        <w:shd w:val="clear" w:color="auto" w:fill="FFFFFF"/>
        <w:spacing w:before="0" w:beforeAutospacing="0" w:after="0" w:afterAutospacing="0" w:line="366" w:lineRule="atLeast"/>
        <w:rPr>
          <w:rFonts w:eastAsia="Songti SC"/>
          <w:color w:val="3E3E3E"/>
        </w:rPr>
      </w:pPr>
      <w:r w:rsidRPr="00300329">
        <w:rPr>
          <w:rFonts w:eastAsia="Songti SC"/>
          <w:color w:val="3E3E3E"/>
        </w:rPr>
        <w:t>组件的可替换性</w:t>
      </w:r>
    </w:p>
    <w:p w14:paraId="6C42D5EA" w14:textId="2B9CEA07" w:rsidR="00F17385" w:rsidRPr="00300329" w:rsidRDefault="00F17385" w:rsidP="00C9562A">
      <w:pPr>
        <w:pStyle w:val="a3"/>
        <w:numPr>
          <w:ilvl w:val="0"/>
          <w:numId w:val="38"/>
        </w:numPr>
        <w:shd w:val="clear" w:color="auto" w:fill="FFFFFF"/>
        <w:spacing w:before="0" w:beforeAutospacing="0" w:after="0" w:afterAutospacing="0" w:line="366" w:lineRule="atLeast"/>
        <w:rPr>
          <w:rFonts w:eastAsia="Songti SC"/>
          <w:color w:val="3E3E3E"/>
        </w:rPr>
      </w:pPr>
      <w:r w:rsidRPr="00300329">
        <w:rPr>
          <w:rFonts w:eastAsia="Songti SC"/>
          <w:color w:val="3E3E3E"/>
        </w:rPr>
        <w:t>服务端组件的可视化交流</w:t>
      </w:r>
    </w:p>
    <w:p w14:paraId="5C8432F2" w14:textId="2A8CDCEF" w:rsidR="00F17385" w:rsidRPr="00300329" w:rsidRDefault="0063314A" w:rsidP="00C9562A">
      <w:pPr>
        <w:pStyle w:val="a3"/>
        <w:numPr>
          <w:ilvl w:val="0"/>
          <w:numId w:val="38"/>
        </w:numPr>
        <w:shd w:val="clear" w:color="auto" w:fill="FFFFFF"/>
        <w:spacing w:before="0" w:beforeAutospacing="0" w:after="0" w:afterAutospacing="0" w:line="366" w:lineRule="atLeast"/>
        <w:rPr>
          <w:rFonts w:eastAsia="Songti SC"/>
          <w:color w:val="3E3E3E"/>
        </w:rPr>
      </w:pPr>
      <w:r w:rsidRPr="00300329">
        <w:rPr>
          <w:rFonts w:eastAsia="Songti SC"/>
          <w:color w:val="3E3E3E"/>
        </w:rPr>
        <w:t>可移植，</w:t>
      </w:r>
      <w:r w:rsidRPr="00300329">
        <w:rPr>
          <w:rFonts w:eastAsia="Songti SC" w:hint="eastAsia"/>
          <w:color w:val="3E3E3E"/>
        </w:rPr>
        <w:t>便于</w:t>
      </w:r>
      <w:r w:rsidRPr="00300329">
        <w:rPr>
          <w:rFonts w:eastAsia="Songti SC"/>
          <w:color w:val="3E3E3E"/>
        </w:rPr>
        <w:t>涵盖</w:t>
      </w:r>
      <w:r w:rsidR="00F17385" w:rsidRPr="00300329">
        <w:rPr>
          <w:rFonts w:eastAsia="Songti SC"/>
          <w:color w:val="3E3E3E"/>
        </w:rPr>
        <w:t>数据的代码迁移</w:t>
      </w:r>
      <w:r w:rsidR="00F17385" w:rsidRPr="00300329">
        <w:rPr>
          <w:rFonts w:eastAsia="Songti SC"/>
          <w:color w:val="3E3E3E"/>
        </w:rPr>
        <w:t xml:space="preserve"> </w:t>
      </w:r>
    </w:p>
    <w:p w14:paraId="5B1C08B6" w14:textId="3C26B6B2" w:rsidR="00F17385" w:rsidRPr="00300329" w:rsidRDefault="0063314A" w:rsidP="00C9562A">
      <w:pPr>
        <w:pStyle w:val="a3"/>
        <w:numPr>
          <w:ilvl w:val="0"/>
          <w:numId w:val="38"/>
        </w:numPr>
        <w:shd w:val="clear" w:color="auto" w:fill="FFFFFF"/>
        <w:spacing w:before="0" w:beforeAutospacing="0" w:after="0" w:afterAutospacing="0" w:line="366" w:lineRule="atLeast"/>
        <w:rPr>
          <w:rFonts w:eastAsia="Songti SC"/>
          <w:color w:val="3E3E3E"/>
        </w:rPr>
      </w:pPr>
      <w:r w:rsidRPr="00300329">
        <w:rPr>
          <w:rFonts w:eastAsia="Songti SC"/>
          <w:color w:val="3E3E3E"/>
        </w:rPr>
        <w:lastRenderedPageBreak/>
        <w:t>可靠，</w:t>
      </w:r>
      <w:r w:rsidRPr="00300329">
        <w:rPr>
          <w:rFonts w:eastAsia="Songti SC" w:hint="eastAsia"/>
          <w:color w:val="3E3E3E"/>
        </w:rPr>
        <w:t>可</w:t>
      </w:r>
      <w:r w:rsidRPr="00300329">
        <w:rPr>
          <w:rFonts w:eastAsia="Songti SC"/>
          <w:color w:val="3E3E3E"/>
        </w:rPr>
        <w:t>抵御系统级别的错误：</w:t>
      </w:r>
      <w:r w:rsidRPr="00300329">
        <w:rPr>
          <w:rFonts w:eastAsia="Songti SC" w:hint="eastAsia"/>
          <w:color w:val="3E3E3E"/>
        </w:rPr>
        <w:t>包括</w:t>
      </w:r>
      <w:r w:rsidR="00F17385" w:rsidRPr="00300329">
        <w:rPr>
          <w:rFonts w:eastAsia="Songti SC"/>
          <w:color w:val="3E3E3E"/>
        </w:rPr>
        <w:t>来自组件的错误，链接错误，数据错误</w:t>
      </w:r>
    </w:p>
    <w:p w14:paraId="5F73FAC0" w14:textId="0FA6FE29" w:rsidR="00F17385"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restful</w:t>
      </w:r>
      <w:r w:rsidR="00C9562A">
        <w:rPr>
          <w:rFonts w:eastAsia="Songti SC"/>
          <w:color w:val="3E3E3E"/>
        </w:rPr>
        <w:t>原则的具体实现</w:t>
      </w:r>
      <w:r w:rsidRPr="00300329">
        <w:rPr>
          <w:rFonts w:eastAsia="Songti SC" w:hint="eastAsia"/>
          <w:color w:val="3E3E3E"/>
        </w:rPr>
        <w:t>可</w:t>
      </w:r>
      <w:r w:rsidRPr="00300329">
        <w:rPr>
          <w:rFonts w:eastAsia="Songti SC"/>
          <w:color w:val="3E3E3E"/>
        </w:rPr>
        <w:t>体现在</w:t>
      </w:r>
      <w:r w:rsidR="00C9562A">
        <w:rPr>
          <w:rFonts w:eastAsia="Songti SC"/>
          <w:color w:val="3E3E3E"/>
        </w:rPr>
        <w:t>Restful A</w:t>
      </w:r>
      <w:r w:rsidRPr="00300329">
        <w:rPr>
          <w:rFonts w:eastAsia="Songti SC"/>
          <w:color w:val="3E3E3E"/>
        </w:rPr>
        <w:t>pi</w:t>
      </w:r>
      <w:r w:rsidRPr="00300329">
        <w:rPr>
          <w:rFonts w:eastAsia="Songti SC"/>
          <w:color w:val="3E3E3E"/>
        </w:rPr>
        <w:t>风格的设计上。</w:t>
      </w:r>
    </w:p>
    <w:p w14:paraId="4DDBBB8C" w14:textId="08D26C0C" w:rsidR="007809F7" w:rsidRPr="00300329" w:rsidRDefault="00C9562A" w:rsidP="007809F7">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我们</w:t>
      </w:r>
      <w:r>
        <w:rPr>
          <w:rFonts w:eastAsia="Songti SC"/>
          <w:color w:val="3E3E3E"/>
        </w:rPr>
        <w:t>将</w:t>
      </w:r>
      <w:r w:rsidRPr="00300329">
        <w:rPr>
          <w:rFonts w:eastAsia="Songti SC"/>
          <w:color w:val="3E3E3E"/>
        </w:rPr>
        <w:t>文本、图片、服务</w:t>
      </w:r>
      <w:r>
        <w:rPr>
          <w:rFonts w:eastAsia="Songti SC"/>
          <w:color w:val="3E3E3E"/>
        </w:rPr>
        <w:t>都作为资源</w:t>
      </w:r>
      <w:r>
        <w:rPr>
          <w:rFonts w:eastAsia="Songti SC" w:hint="eastAsia"/>
          <w:color w:val="3E3E3E"/>
        </w:rPr>
        <w:t>，以</w:t>
      </w:r>
      <w:r>
        <w:rPr>
          <w:rFonts w:eastAsia="Songti SC" w:hint="eastAsia"/>
          <w:color w:val="3E3E3E"/>
        </w:rPr>
        <w:t>url</w:t>
      </w:r>
      <w:r>
        <w:rPr>
          <w:rFonts w:eastAsia="Songti SC"/>
          <w:color w:val="3E3E3E"/>
        </w:rPr>
        <w:t>作为资源的地址提供给获取</w:t>
      </w:r>
      <w:r>
        <w:rPr>
          <w:rFonts w:eastAsia="Songti SC" w:hint="eastAsia"/>
          <w:color w:val="3E3E3E"/>
        </w:rPr>
        <w:t>方</w:t>
      </w:r>
      <w:r>
        <w:rPr>
          <w:rFonts w:eastAsia="Songti SC"/>
          <w:color w:val="3E3E3E"/>
        </w:rPr>
        <w:t>，</w:t>
      </w:r>
      <w:r>
        <w:rPr>
          <w:rFonts w:eastAsia="Songti SC" w:hint="eastAsia"/>
          <w:color w:val="3E3E3E"/>
        </w:rPr>
        <w:t>而</w:t>
      </w:r>
      <w:r>
        <w:rPr>
          <w:rFonts w:eastAsia="Songti SC"/>
          <w:color w:val="3E3E3E"/>
        </w:rPr>
        <w:t>资源的展现形式则可以是</w:t>
      </w:r>
      <w:r>
        <w:rPr>
          <w:rFonts w:eastAsia="Songti SC"/>
          <w:color w:val="3E3E3E"/>
        </w:rPr>
        <w:t>html</w:t>
      </w:r>
      <w:r>
        <w:rPr>
          <w:rFonts w:eastAsia="Songti SC"/>
          <w:color w:val="3E3E3E"/>
        </w:rPr>
        <w:t>，</w:t>
      </w:r>
      <w:r>
        <w:rPr>
          <w:rFonts w:eastAsia="Songti SC" w:hint="eastAsia"/>
          <w:color w:val="3E3E3E"/>
        </w:rPr>
        <w:t>json</w:t>
      </w:r>
      <w:r>
        <w:rPr>
          <w:rFonts w:eastAsia="Songti SC"/>
          <w:color w:val="3E3E3E"/>
        </w:rPr>
        <w:t>等方式。当访问一个网站时，</w:t>
      </w:r>
      <w:r w:rsidR="007809F7">
        <w:rPr>
          <w:rFonts w:eastAsia="Songti SC"/>
          <w:color w:val="3E3E3E"/>
        </w:rPr>
        <w:t>代表着请求端与服务端资源互动的过程，数据</w:t>
      </w:r>
      <w:r w:rsidR="007809F7">
        <w:rPr>
          <w:rFonts w:eastAsia="Songti SC" w:hint="eastAsia"/>
          <w:color w:val="3E3E3E"/>
        </w:rPr>
        <w:t>及</w:t>
      </w:r>
      <w:r w:rsidR="007809F7">
        <w:rPr>
          <w:rFonts w:eastAsia="Songti SC"/>
          <w:color w:val="3E3E3E"/>
        </w:rPr>
        <w:t>状态都储存</w:t>
      </w:r>
      <w:r w:rsidR="007809F7">
        <w:rPr>
          <w:rFonts w:eastAsia="Songti SC" w:hint="eastAsia"/>
          <w:color w:val="3E3E3E"/>
        </w:rPr>
        <w:t>在</w:t>
      </w:r>
      <w:r w:rsidR="007809F7">
        <w:rPr>
          <w:rFonts w:eastAsia="Songti SC"/>
          <w:color w:val="3E3E3E"/>
        </w:rPr>
        <w:t>服务端。</w:t>
      </w:r>
      <w:r w:rsidR="007809F7">
        <w:rPr>
          <w:rFonts w:eastAsia="Songti SC" w:hint="eastAsia"/>
          <w:color w:val="3E3E3E"/>
        </w:rPr>
        <w:t>HTTP</w:t>
      </w:r>
      <w:r w:rsidR="007809F7">
        <w:rPr>
          <w:rFonts w:eastAsia="Songti SC"/>
          <w:color w:val="3E3E3E"/>
        </w:rPr>
        <w:t>/</w:t>
      </w:r>
      <w:r w:rsidR="007809F7">
        <w:rPr>
          <w:rFonts w:eastAsia="Songti SC" w:hint="eastAsia"/>
          <w:color w:val="3E3E3E"/>
        </w:rPr>
        <w:t>HTTPS</w:t>
      </w:r>
      <w:r w:rsidR="007809F7">
        <w:rPr>
          <w:rFonts w:eastAsia="Songti SC"/>
          <w:color w:val="3E3E3E"/>
        </w:rPr>
        <w:t>是无状态协议，</w:t>
      </w:r>
      <w:r w:rsidR="007809F7">
        <w:rPr>
          <w:rFonts w:eastAsia="Songti SC" w:hint="eastAsia"/>
          <w:color w:val="3E3E3E"/>
        </w:rPr>
        <w:t>在</w:t>
      </w:r>
      <w:r w:rsidR="007809F7">
        <w:rPr>
          <w:rFonts w:eastAsia="Songti SC"/>
          <w:color w:val="3E3E3E"/>
        </w:rPr>
        <w:t>协议中为请求端提供了基本操作资源及状态的动词：例如</w:t>
      </w:r>
      <w:r w:rsidR="007809F7" w:rsidRPr="00300329">
        <w:rPr>
          <w:rFonts w:eastAsia="Songti SC"/>
          <w:color w:val="3E3E3E"/>
        </w:rPr>
        <w:t>GET</w:t>
      </w:r>
      <w:r w:rsidR="007809F7" w:rsidRPr="00300329">
        <w:rPr>
          <w:rFonts w:eastAsia="Songti SC"/>
          <w:color w:val="3E3E3E"/>
        </w:rPr>
        <w:t>用来获取资源，</w:t>
      </w:r>
      <w:r w:rsidR="007809F7" w:rsidRPr="00300329">
        <w:rPr>
          <w:rFonts w:eastAsia="Songti SC"/>
          <w:color w:val="3E3E3E"/>
        </w:rPr>
        <w:t>POST</w:t>
      </w:r>
      <w:r w:rsidR="007809F7" w:rsidRPr="00300329">
        <w:rPr>
          <w:rFonts w:eastAsia="Songti SC"/>
          <w:color w:val="3E3E3E"/>
        </w:rPr>
        <w:t>用来新建资源（也可以用于更新资源），</w:t>
      </w:r>
      <w:r w:rsidR="007809F7" w:rsidRPr="00300329">
        <w:rPr>
          <w:rFonts w:eastAsia="Songti SC"/>
          <w:color w:val="3E3E3E"/>
        </w:rPr>
        <w:t>PUT</w:t>
      </w:r>
      <w:r w:rsidR="007809F7" w:rsidRPr="00300329">
        <w:rPr>
          <w:rFonts w:eastAsia="Songti SC"/>
          <w:color w:val="3E3E3E"/>
        </w:rPr>
        <w:t>用来更新资源，</w:t>
      </w:r>
      <w:r w:rsidR="007809F7" w:rsidRPr="00300329">
        <w:rPr>
          <w:rFonts w:eastAsia="Songti SC"/>
          <w:color w:val="3E3E3E"/>
        </w:rPr>
        <w:t>DELETE</w:t>
      </w:r>
      <w:r w:rsidR="007809F7" w:rsidRPr="00300329">
        <w:rPr>
          <w:rFonts w:eastAsia="Songti SC"/>
          <w:color w:val="3E3E3E"/>
        </w:rPr>
        <w:t>用来删除资源。</w:t>
      </w:r>
      <w:r w:rsidR="007809F7">
        <w:rPr>
          <w:rFonts w:eastAsia="Songti SC"/>
          <w:color w:val="3E3E3E"/>
        </w:rPr>
        <w:t>在请求端操作动词调动资源后，</w:t>
      </w:r>
      <w:r w:rsidR="007809F7">
        <w:rPr>
          <w:rFonts w:eastAsia="Songti SC" w:hint="eastAsia"/>
          <w:color w:val="3E3E3E"/>
        </w:rPr>
        <w:t>服务端会</w:t>
      </w:r>
      <w:r w:rsidR="007809F7">
        <w:rPr>
          <w:rFonts w:eastAsia="Songti SC"/>
          <w:color w:val="3E3E3E"/>
        </w:rPr>
        <w:t>返回相应的状态码来表示结果，</w:t>
      </w:r>
      <w:r w:rsidR="007809F7">
        <w:rPr>
          <w:rFonts w:eastAsia="Songti SC" w:hint="eastAsia"/>
          <w:color w:val="3E3E3E"/>
        </w:rPr>
        <w:t>例如</w:t>
      </w:r>
      <w:r w:rsidR="007809F7" w:rsidRPr="00300329">
        <w:rPr>
          <w:rFonts w:eastAsia="Songti SC"/>
          <w:color w:val="3E3E3E"/>
        </w:rPr>
        <w:t>200 OK</w:t>
      </w:r>
      <w:r w:rsidR="007809F7">
        <w:rPr>
          <w:rFonts w:eastAsia="Songti SC"/>
          <w:color w:val="3E3E3E"/>
        </w:rPr>
        <w:t xml:space="preserve"> - [GET]</w:t>
      </w:r>
      <w:r w:rsidR="007809F7" w:rsidRPr="00300329">
        <w:rPr>
          <w:rFonts w:eastAsia="Songti SC"/>
          <w:color w:val="3E3E3E"/>
        </w:rPr>
        <w:t>：服务器成功返回用户请求的数据</w:t>
      </w:r>
      <w:r w:rsidR="007809F7">
        <w:rPr>
          <w:rFonts w:eastAsia="Songti SC"/>
          <w:color w:val="3E3E3E"/>
        </w:rPr>
        <w:t>；</w:t>
      </w:r>
      <w:r w:rsidR="007809F7" w:rsidRPr="00300329">
        <w:rPr>
          <w:rFonts w:eastAsia="Songti SC"/>
          <w:color w:val="3E3E3E"/>
        </w:rPr>
        <w:t>400 INVALID REQUEST - [POST/PUT/PATCH]</w:t>
      </w:r>
      <w:r w:rsidR="007809F7" w:rsidRPr="00300329">
        <w:rPr>
          <w:rFonts w:eastAsia="Songti SC"/>
          <w:color w:val="3E3E3E"/>
        </w:rPr>
        <w:t>：用户发出的请求有错误，服务器没有进行新建或修改数据的操作</w:t>
      </w:r>
      <w:r w:rsidR="007809F7">
        <w:rPr>
          <w:rFonts w:eastAsia="Songti SC"/>
          <w:color w:val="3E3E3E"/>
        </w:rPr>
        <w:t>；</w:t>
      </w:r>
      <w:r w:rsidR="007809F7">
        <w:rPr>
          <w:rFonts w:eastAsia="Songti SC" w:hint="eastAsia"/>
          <w:color w:val="3E3E3E"/>
        </w:rPr>
        <w:t>等等</w:t>
      </w:r>
      <w:r w:rsidR="007809F7">
        <w:rPr>
          <w:rFonts w:eastAsia="Songti SC"/>
          <w:color w:val="3E3E3E"/>
        </w:rPr>
        <w:t>状态码。</w:t>
      </w:r>
    </w:p>
    <w:p w14:paraId="0614F9CC" w14:textId="5F38B937" w:rsidR="001D038A" w:rsidRDefault="001D038A"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在</w:t>
      </w:r>
      <w:r>
        <w:rPr>
          <w:rFonts w:eastAsia="Songti SC"/>
          <w:color w:val="3E3E3E"/>
        </w:rPr>
        <w:t>基于</w:t>
      </w:r>
      <w:r>
        <w:rPr>
          <w:rFonts w:eastAsia="Songti SC"/>
          <w:color w:val="3E3E3E"/>
        </w:rPr>
        <w:t xml:space="preserve">restful </w:t>
      </w:r>
      <w:r>
        <w:rPr>
          <w:rFonts w:eastAsia="Songti SC" w:hint="eastAsia"/>
          <w:color w:val="3E3E3E"/>
        </w:rPr>
        <w:t>api</w:t>
      </w:r>
      <w:r>
        <w:rPr>
          <w:rFonts w:eastAsia="Songti SC"/>
          <w:color w:val="3E3E3E"/>
        </w:rPr>
        <w:t>的</w:t>
      </w:r>
      <w:r>
        <w:rPr>
          <w:rFonts w:eastAsia="Songti SC" w:hint="eastAsia"/>
          <w:color w:val="3E3E3E"/>
        </w:rPr>
        <w:t>设计</w:t>
      </w:r>
      <w:r>
        <w:rPr>
          <w:rFonts w:eastAsia="Songti SC"/>
          <w:color w:val="3E3E3E"/>
        </w:rPr>
        <w:t>风格下，</w:t>
      </w:r>
      <w:r>
        <w:rPr>
          <w:rFonts w:eastAsia="Songti SC" w:hint="eastAsia"/>
          <w:color w:val="3E3E3E"/>
        </w:rPr>
        <w:t>我们</w:t>
      </w:r>
      <w:r>
        <w:rPr>
          <w:rFonts w:eastAsia="Songti SC"/>
          <w:color w:val="3E3E3E"/>
        </w:rPr>
        <w:t>可以设计出类似于下面的接口。</w:t>
      </w:r>
    </w:p>
    <w:p w14:paraId="5C1668D8" w14:textId="24DEBE36" w:rsidR="001D038A" w:rsidRPr="00300329" w:rsidRDefault="005342DE" w:rsidP="001D038A">
      <w:pPr>
        <w:pStyle w:val="a3"/>
        <w:shd w:val="clear" w:color="auto" w:fill="FFFFFF"/>
        <w:spacing w:before="0" w:beforeAutospacing="0" w:after="0" w:afterAutospacing="0" w:line="366" w:lineRule="atLeast"/>
        <w:ind w:firstLine="560"/>
        <w:rPr>
          <w:rFonts w:eastAsia="Songti SC"/>
          <w:color w:val="3E3E3E"/>
        </w:rPr>
      </w:pPr>
      <w:hyperlink r:id="rId8" w:history="1">
        <w:r w:rsidR="001D038A" w:rsidRPr="00300329">
          <w:rPr>
            <w:rFonts w:eastAsia="Songti SC"/>
            <w:color w:val="3E3E3E"/>
          </w:rPr>
          <w:t>https://api.example.com/v1/zoos</w:t>
        </w:r>
      </w:hyperlink>
    </w:p>
    <w:p w14:paraId="23A07B8A" w14:textId="77777777" w:rsidR="0063314A" w:rsidRPr="00300329" w:rsidRDefault="005342DE" w:rsidP="00300329">
      <w:pPr>
        <w:pStyle w:val="a3"/>
        <w:shd w:val="clear" w:color="auto" w:fill="FFFFFF"/>
        <w:spacing w:before="0" w:beforeAutospacing="0" w:after="0" w:afterAutospacing="0" w:line="366" w:lineRule="atLeast"/>
        <w:ind w:firstLine="560"/>
        <w:rPr>
          <w:rFonts w:eastAsia="Songti SC"/>
          <w:color w:val="3E3E3E"/>
        </w:rPr>
      </w:pPr>
      <w:hyperlink r:id="rId9" w:history="1">
        <w:r w:rsidR="0063314A" w:rsidRPr="00300329">
          <w:rPr>
            <w:rFonts w:eastAsia="Songti SC"/>
            <w:color w:val="3E3E3E"/>
          </w:rPr>
          <w:t>https://api.example.com/v1/animals</w:t>
        </w:r>
      </w:hyperlink>
    </w:p>
    <w:p w14:paraId="5EB01182" w14:textId="77777777" w:rsidR="0063314A" w:rsidRPr="00300329" w:rsidRDefault="005342DE" w:rsidP="00300329">
      <w:pPr>
        <w:pStyle w:val="a3"/>
        <w:shd w:val="clear" w:color="auto" w:fill="FFFFFF"/>
        <w:spacing w:before="0" w:beforeAutospacing="0" w:after="0" w:afterAutospacing="0" w:line="366" w:lineRule="atLeast"/>
        <w:ind w:firstLine="560"/>
        <w:rPr>
          <w:rFonts w:eastAsia="Songti SC"/>
          <w:color w:val="3E3E3E"/>
        </w:rPr>
      </w:pPr>
      <w:hyperlink r:id="rId10" w:history="1">
        <w:r w:rsidR="0063314A" w:rsidRPr="00300329">
          <w:rPr>
            <w:rFonts w:eastAsia="Songti SC"/>
            <w:color w:val="3E3E3E"/>
          </w:rPr>
          <w:t>https://api.example.com/v1/employees</w:t>
        </w:r>
      </w:hyperlink>
    </w:p>
    <w:p w14:paraId="09F4A68E" w14:textId="595DCFB4" w:rsidR="0063314A" w:rsidRPr="00300329" w:rsidRDefault="009D293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对应</w:t>
      </w:r>
      <w:r w:rsidRPr="00300329">
        <w:rPr>
          <w:rFonts w:eastAsia="Songti SC"/>
          <w:color w:val="3E3E3E"/>
        </w:rPr>
        <w:t>的</w:t>
      </w:r>
      <w:r w:rsidR="0063314A" w:rsidRPr="00300329">
        <w:rPr>
          <w:rFonts w:eastAsia="Songti SC"/>
          <w:color w:val="3E3E3E"/>
        </w:rPr>
        <w:t>http</w:t>
      </w:r>
      <w:r w:rsidR="0063314A" w:rsidRPr="00300329">
        <w:rPr>
          <w:rFonts w:eastAsia="Songti SC"/>
          <w:color w:val="3E3E3E"/>
        </w:rPr>
        <w:t>动词</w:t>
      </w:r>
      <w:r w:rsidRPr="00300329">
        <w:rPr>
          <w:rFonts w:eastAsia="Songti SC"/>
          <w:color w:val="3E3E3E"/>
        </w:rPr>
        <w:t>操作：</w:t>
      </w:r>
    </w:p>
    <w:p w14:paraId="6753C9E4" w14:textId="77777777" w:rsidR="001D038A" w:rsidRPr="00300329" w:rsidRDefault="001D038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GET /zoos/ID/animals</w:t>
      </w:r>
      <w:r w:rsidRPr="00300329">
        <w:rPr>
          <w:rFonts w:eastAsia="Songti SC"/>
          <w:color w:val="3E3E3E"/>
        </w:rPr>
        <w:t>：列出某个指定动物园的所有动物</w:t>
      </w:r>
    </w:p>
    <w:p w14:paraId="4DF9DDB4"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POST /zoos</w:t>
      </w:r>
      <w:r w:rsidRPr="00300329">
        <w:rPr>
          <w:rFonts w:eastAsia="Songti SC"/>
          <w:color w:val="3E3E3E"/>
        </w:rPr>
        <w:t>：新建一个动物园</w:t>
      </w:r>
    </w:p>
    <w:p w14:paraId="71E78C9F" w14:textId="6C5F0FFE" w:rsidR="0063314A" w:rsidRPr="00300329" w:rsidRDefault="0063314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PUT /zoos/ID</w:t>
      </w:r>
      <w:r w:rsidRPr="00300329">
        <w:rPr>
          <w:rFonts w:eastAsia="Songti SC"/>
          <w:color w:val="3E3E3E"/>
        </w:rPr>
        <w:t>：更新某个指定动物园的信息（提供该动物园的全部信息）</w:t>
      </w:r>
    </w:p>
    <w:p w14:paraId="43F9494F"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DELETE /zoos/ID/animals/ID</w:t>
      </w:r>
      <w:r w:rsidRPr="00300329">
        <w:rPr>
          <w:rFonts w:eastAsia="Songti SC"/>
          <w:color w:val="3E3E3E"/>
        </w:rPr>
        <w:t>：删除某个指定动物园的指定动物</w:t>
      </w:r>
    </w:p>
    <w:p w14:paraId="2714873C" w14:textId="32E2D7E5" w:rsidR="007910E1" w:rsidRPr="00300329" w:rsidRDefault="007910E1" w:rsidP="001D038A">
      <w:pPr>
        <w:pStyle w:val="a3"/>
        <w:shd w:val="clear" w:color="auto" w:fill="FFFFFF"/>
        <w:spacing w:before="0" w:beforeAutospacing="0" w:after="0" w:afterAutospacing="0" w:line="366" w:lineRule="atLeast"/>
        <w:rPr>
          <w:rFonts w:eastAsia="Songti SC"/>
          <w:color w:val="3E3E3E"/>
        </w:rPr>
      </w:pPr>
    </w:p>
    <w:p w14:paraId="62E5EB9E" w14:textId="006FDFAD" w:rsidR="00F04FC9" w:rsidRPr="00300329" w:rsidRDefault="001D038A" w:rsidP="001D038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B763C2">
        <w:rPr>
          <w:rFonts w:eastAsia="Songti SC" w:hint="eastAsia"/>
          <w:color w:val="3E3E3E"/>
        </w:rPr>
        <w:t>.2 RPC</w:t>
      </w:r>
      <w:r w:rsidR="00F04FC9" w:rsidRPr="00300329">
        <w:rPr>
          <w:rFonts w:eastAsia="Songti SC"/>
          <w:color w:val="3E3E3E"/>
        </w:rPr>
        <w:t xml:space="preserve"> </w:t>
      </w:r>
      <w:r w:rsidR="00B763C2">
        <w:rPr>
          <w:rFonts w:eastAsia="Songti SC" w:hint="eastAsia"/>
          <w:color w:val="3E3E3E"/>
        </w:rPr>
        <w:t>T</w:t>
      </w:r>
      <w:r w:rsidR="00F04FC9" w:rsidRPr="00300329">
        <w:rPr>
          <w:rFonts w:eastAsia="Songti SC" w:hint="eastAsia"/>
          <w:color w:val="3E3E3E"/>
        </w:rPr>
        <w:t>hrift</w:t>
      </w:r>
    </w:p>
    <w:p w14:paraId="2810AACF" w14:textId="14D27844" w:rsidR="001D038A"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RPC</w:t>
      </w:r>
      <w:r w:rsidRPr="00300329">
        <w:rPr>
          <w:rFonts w:eastAsia="Songti SC"/>
          <w:color w:val="3E3E3E"/>
        </w:rPr>
        <w:t>是指</w:t>
      </w:r>
      <w:r w:rsidRPr="00300329">
        <w:rPr>
          <w:rFonts w:eastAsia="Songti SC"/>
          <w:color w:val="3E3E3E"/>
        </w:rPr>
        <w:t>Remote Procedure Call Protocol</w:t>
      </w:r>
    </w:p>
    <w:p w14:paraId="1FA454CD" w14:textId="22759B45" w:rsidR="00FB0633" w:rsidRPr="00300329"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lastRenderedPageBreak/>
        <w:t>我们常说的远程方法调用，就是像调用本地方法一样调用远程方法，通信协议大多采用二进制方式</w:t>
      </w:r>
      <w:r w:rsidRPr="00300329">
        <w:rPr>
          <w:rFonts w:eastAsia="Songti SC" w:hint="eastAsia"/>
          <w:color w:val="3E3E3E"/>
        </w:rPr>
        <w:t>。</w:t>
      </w:r>
      <w:r w:rsidRPr="00300329">
        <w:rPr>
          <w:rFonts w:eastAsia="Songti SC"/>
          <w:color w:val="3E3E3E"/>
        </w:rPr>
        <w:t>比如服务</w:t>
      </w:r>
      <w:r w:rsidRPr="00300329">
        <w:rPr>
          <w:rFonts w:eastAsia="Songti SC"/>
          <w:color w:val="3E3E3E"/>
        </w:rPr>
        <w:t>A</w:t>
      </w:r>
      <w:r w:rsidRPr="00300329">
        <w:rPr>
          <w:rFonts w:eastAsia="Songti SC"/>
          <w:color w:val="3E3E3E"/>
        </w:rPr>
        <w:t>想要调用服务</w:t>
      </w:r>
      <w:r w:rsidRPr="00300329">
        <w:rPr>
          <w:rFonts w:eastAsia="Songti SC"/>
          <w:color w:val="3E3E3E"/>
        </w:rPr>
        <w:t>B</w:t>
      </w:r>
      <w:r w:rsidRPr="00300329">
        <w:rPr>
          <w:rFonts w:eastAsia="Songti SC"/>
          <w:color w:val="3E3E3E"/>
        </w:rPr>
        <w:t>上的某个方法</w:t>
      </w:r>
      <w:r w:rsidRPr="00300329">
        <w:rPr>
          <w:rFonts w:eastAsia="Songti SC"/>
          <w:color w:val="3E3E3E"/>
        </w:rPr>
        <w:t>/</w:t>
      </w:r>
      <w:r w:rsidRPr="00300329">
        <w:rPr>
          <w:rFonts w:eastAsia="Songti SC"/>
          <w:color w:val="3E3E3E"/>
        </w:rPr>
        <w:t>函数，使用方可以忽略底层的传输层的细节，专注于方法的使用。就像调用一个本地函数，使用十分便捷，不需要关心接口的</w:t>
      </w:r>
      <w:r w:rsidRPr="00300329">
        <w:rPr>
          <w:rFonts w:eastAsia="Songti SC"/>
          <w:color w:val="3E3E3E"/>
        </w:rPr>
        <w:t>url</w:t>
      </w:r>
      <w:r w:rsidRPr="00300329">
        <w:rPr>
          <w:rFonts w:eastAsia="Songti SC"/>
          <w:color w:val="3E3E3E"/>
        </w:rPr>
        <w:t>，校验规则，返回值解析等过程。</w:t>
      </w:r>
    </w:p>
    <w:p w14:paraId="372999E1" w14:textId="3603C378" w:rsidR="00FB0633" w:rsidRPr="00300329"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本地和远程调用差异</w:t>
      </w:r>
      <w:r w:rsidR="00B763C2">
        <w:rPr>
          <w:rFonts w:eastAsia="Songti SC"/>
          <w:color w:val="3E3E3E"/>
        </w:rPr>
        <w:t>在于</w:t>
      </w:r>
      <w:r w:rsidRPr="00300329">
        <w:rPr>
          <w:rFonts w:eastAsia="Songti SC"/>
          <w:color w:val="3E3E3E"/>
        </w:rPr>
        <w:t>：</w:t>
      </w:r>
      <w:r w:rsidR="00B763C2">
        <w:rPr>
          <w:rFonts w:eastAsia="Songti SC"/>
          <w:color w:val="3E3E3E"/>
        </w:rPr>
        <w:t>1</w:t>
      </w:r>
      <w:r w:rsidR="00B763C2">
        <w:rPr>
          <w:rFonts w:eastAsia="Songti SC"/>
          <w:color w:val="3E3E3E"/>
        </w:rPr>
        <w:t>）</w:t>
      </w:r>
      <w:r w:rsidRPr="00300329">
        <w:rPr>
          <w:rFonts w:eastAsia="Songti SC"/>
          <w:color w:val="3E3E3E"/>
        </w:rPr>
        <w:t>本地调用一定会执行，而远程调用则不一定，调用消息可能因为网络原因并未发送到服务方。</w:t>
      </w:r>
      <w:r w:rsidR="00B763C2">
        <w:rPr>
          <w:rFonts w:eastAsia="Songti SC" w:hint="eastAsia"/>
          <w:color w:val="3E3E3E"/>
        </w:rPr>
        <w:t>2</w:t>
      </w:r>
      <w:r w:rsidR="00B763C2">
        <w:rPr>
          <w:rFonts w:eastAsia="Songti SC" w:hint="eastAsia"/>
          <w:color w:val="3E3E3E"/>
        </w:rPr>
        <w:t>）</w:t>
      </w:r>
      <w:r w:rsidRPr="00300329">
        <w:rPr>
          <w:rFonts w:eastAsia="Songti SC"/>
          <w:color w:val="3E3E3E"/>
        </w:rPr>
        <w:t>本地调用只会抛出接口声明的异常，而远程调用还会跑出</w:t>
      </w:r>
      <w:r w:rsidRPr="00300329">
        <w:rPr>
          <w:rFonts w:eastAsia="Songti SC"/>
          <w:color w:val="3E3E3E"/>
        </w:rPr>
        <w:t xml:space="preserve"> RPC </w:t>
      </w:r>
      <w:r w:rsidRPr="00300329">
        <w:rPr>
          <w:rFonts w:eastAsia="Songti SC"/>
          <w:color w:val="3E3E3E"/>
        </w:rPr>
        <w:t>框架运行时的其他异常。</w:t>
      </w:r>
      <w:r w:rsidR="00B763C2">
        <w:rPr>
          <w:rFonts w:eastAsia="Songti SC" w:hint="eastAsia"/>
          <w:color w:val="3E3E3E"/>
        </w:rPr>
        <w:t>3</w:t>
      </w:r>
      <w:r w:rsidR="00B763C2">
        <w:rPr>
          <w:rFonts w:eastAsia="Songti SC" w:hint="eastAsia"/>
          <w:color w:val="3E3E3E"/>
        </w:rPr>
        <w:t>）</w:t>
      </w:r>
      <w:r w:rsidRPr="00300329">
        <w:rPr>
          <w:rFonts w:eastAsia="Songti SC"/>
          <w:color w:val="3E3E3E"/>
        </w:rPr>
        <w:t>本地调用和远程调用的性能可能差距很大，这取决于</w:t>
      </w:r>
      <w:r w:rsidRPr="00300329">
        <w:rPr>
          <w:rFonts w:eastAsia="Songti SC"/>
          <w:color w:val="3E3E3E"/>
        </w:rPr>
        <w:t xml:space="preserve"> RPC </w:t>
      </w:r>
      <w:r w:rsidRPr="00300329">
        <w:rPr>
          <w:rFonts w:eastAsia="Songti SC"/>
          <w:color w:val="3E3E3E"/>
        </w:rPr>
        <w:t>固有消耗所占的比重。</w:t>
      </w:r>
      <w:r w:rsidRPr="00300329">
        <w:rPr>
          <w:rFonts w:eastAsia="Songti SC"/>
          <w:color w:val="3E3E3E"/>
        </w:rPr>
        <w:t xml:space="preserve"> </w:t>
      </w:r>
      <w:r w:rsidRPr="00300329">
        <w:rPr>
          <w:rFonts w:eastAsia="Songti SC"/>
          <w:color w:val="3E3E3E"/>
        </w:rPr>
        <w:t>本地调用的固有消耗是纳秒级，而</w:t>
      </w:r>
      <w:r w:rsidRPr="00300329">
        <w:rPr>
          <w:rFonts w:eastAsia="Songti SC"/>
          <w:color w:val="3E3E3E"/>
        </w:rPr>
        <w:t xml:space="preserve"> RPC </w:t>
      </w:r>
      <w:r w:rsidRPr="00300329">
        <w:rPr>
          <w:rFonts w:eastAsia="Songti SC"/>
          <w:color w:val="3E3E3E"/>
        </w:rPr>
        <w:t>的固有消耗是在毫秒级。那么对于过于轻量的计算任务就并不合适导出远程接口由独立的进程提供服务，只有花在计算任务上时间远远高于</w:t>
      </w:r>
      <w:r w:rsidRPr="00300329">
        <w:rPr>
          <w:rFonts w:eastAsia="Songti SC"/>
          <w:color w:val="3E3E3E"/>
        </w:rPr>
        <w:t xml:space="preserve"> RPC </w:t>
      </w:r>
      <w:r w:rsidRPr="00300329">
        <w:rPr>
          <w:rFonts w:eastAsia="Songti SC"/>
          <w:color w:val="3E3E3E"/>
        </w:rPr>
        <w:t>的固有消耗才值得导出为远程接口提供服务。</w:t>
      </w:r>
      <w:r w:rsidRPr="00300329">
        <w:rPr>
          <w:rFonts w:eastAsia="Songti SC"/>
          <w:color w:val="3E3E3E"/>
        </w:rPr>
        <w:t> </w:t>
      </w:r>
    </w:p>
    <w:p w14:paraId="52012BAC" w14:textId="77777777" w:rsidR="00FB0633" w:rsidRPr="00300329" w:rsidRDefault="00FB0633"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RPC </w:t>
      </w:r>
      <w:r w:rsidRPr="00300329">
        <w:rPr>
          <w:rFonts w:eastAsia="Songti SC"/>
          <w:color w:val="3E3E3E"/>
        </w:rPr>
        <w:t>的主要功能目标是让构建分布式计算（应用）更容易，在提供强大的远程调用能力时不损失本地调用的语义简洁性。</w:t>
      </w:r>
      <w:r w:rsidRPr="00300329">
        <w:rPr>
          <w:rFonts w:eastAsia="Songti SC"/>
          <w:color w:val="3E3E3E"/>
        </w:rPr>
        <w:t xml:space="preserve"> </w:t>
      </w:r>
      <w:r w:rsidRPr="00300329">
        <w:rPr>
          <w:rFonts w:eastAsia="Songti SC"/>
          <w:color w:val="3E3E3E"/>
        </w:rPr>
        <w:t>为实现该目标，</w:t>
      </w:r>
      <w:r w:rsidRPr="00300329">
        <w:rPr>
          <w:rFonts w:eastAsia="Songti SC"/>
          <w:color w:val="3E3E3E"/>
        </w:rPr>
        <w:t xml:space="preserve">RPC </w:t>
      </w:r>
      <w:r w:rsidRPr="00300329">
        <w:rPr>
          <w:rFonts w:eastAsia="Songti SC"/>
          <w:color w:val="3E3E3E"/>
        </w:rPr>
        <w:t>框架需提供一种透明调用机制让使用者不必显式的区分本地调用和远程调用。</w:t>
      </w:r>
      <w:r w:rsidRPr="00300329">
        <w:rPr>
          <w:rFonts w:eastAsia="Songti SC"/>
          <w:color w:val="3E3E3E"/>
        </w:rPr>
        <w:t xml:space="preserve"> </w:t>
      </w:r>
      <w:r w:rsidRPr="00300329">
        <w:rPr>
          <w:rFonts w:eastAsia="Songti SC"/>
          <w:color w:val="3E3E3E"/>
        </w:rPr>
        <w:t>服务化的一个好处就是，不限定服务的提供方使用什么技术选型，能够实现大公司跨团队的技术解耦。</w:t>
      </w:r>
      <w:r w:rsidRPr="00300329">
        <w:rPr>
          <w:rFonts w:eastAsia="Songti SC"/>
          <w:color w:val="3E3E3E"/>
        </w:rPr>
        <w:t> </w:t>
      </w:r>
    </w:p>
    <w:p w14:paraId="3694C797" w14:textId="77777777" w:rsidR="00B763C2"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如果没有统一的服务框架，</w:t>
      </w:r>
      <w:r w:rsidRPr="00300329">
        <w:rPr>
          <w:rFonts w:eastAsia="Songti SC"/>
          <w:color w:val="3E3E3E"/>
        </w:rPr>
        <w:t>RPC</w:t>
      </w:r>
      <w:r w:rsidRPr="00300329">
        <w:rPr>
          <w:rFonts w:eastAsia="Songti SC"/>
          <w:color w:val="3E3E3E"/>
        </w:rPr>
        <w:t>框架，各个团队的服务提供方就需要各自实现一套序列化、反序列化、网络框架、连接池、收发线程、超时处理、状态机等</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的重复技术劳动，造成整体的低效。所以，统一</w:t>
      </w:r>
      <w:r w:rsidRPr="00300329">
        <w:rPr>
          <w:rFonts w:eastAsia="Songti SC"/>
          <w:color w:val="3E3E3E"/>
        </w:rPr>
        <w:t>RPC</w:t>
      </w:r>
      <w:r w:rsidRPr="00300329">
        <w:rPr>
          <w:rFonts w:eastAsia="Songti SC"/>
          <w:color w:val="3E3E3E"/>
        </w:rPr>
        <w:t>框架把上述</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的技术劳动统一处理，是服务化首要解决的问题</w:t>
      </w:r>
    </w:p>
    <w:p w14:paraId="7297EA47" w14:textId="14B85B63" w:rsidR="00FB0633" w:rsidRPr="00300329" w:rsidRDefault="00B763C2" w:rsidP="00B763C2">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sidR="00FB0633" w:rsidRPr="00300329">
        <w:rPr>
          <w:rFonts w:eastAsia="Songti SC"/>
          <w:color w:val="3E3E3E"/>
        </w:rPr>
        <w:t>在微服务架构中，各个服务之间可能千差万别，</w:t>
      </w:r>
      <w:r w:rsidR="00FB0633" w:rsidRPr="00300329">
        <w:rPr>
          <w:rFonts w:eastAsia="Songti SC"/>
          <w:color w:val="3E3E3E"/>
        </w:rPr>
        <w:t>rest</w:t>
      </w:r>
      <w:r w:rsidR="00FB0633" w:rsidRPr="00300329">
        <w:rPr>
          <w:rFonts w:eastAsia="Songti SC"/>
          <w:color w:val="3E3E3E"/>
        </w:rPr>
        <w:t>接口更加灵活，如果使用</w:t>
      </w:r>
      <w:r w:rsidR="00FB0633" w:rsidRPr="00300329">
        <w:rPr>
          <w:rFonts w:eastAsia="Songti SC"/>
          <w:color w:val="3E3E3E"/>
        </w:rPr>
        <w:t>RPC</w:t>
      </w:r>
      <w:r w:rsidR="00FB0633" w:rsidRPr="00300329">
        <w:rPr>
          <w:rFonts w:eastAsia="Songti SC"/>
          <w:color w:val="3E3E3E"/>
        </w:rPr>
        <w:t>则会有很多约束</w:t>
      </w:r>
      <w:r>
        <w:rPr>
          <w:rFonts w:eastAsia="Songti SC"/>
          <w:color w:val="3E3E3E"/>
        </w:rPr>
        <w:t>。</w:t>
      </w:r>
      <w:r w:rsidR="00FB0633" w:rsidRPr="00300329">
        <w:rPr>
          <w:rFonts w:eastAsia="Songti SC"/>
          <w:color w:val="3E3E3E"/>
        </w:rPr>
        <w:t xml:space="preserve">  </w:t>
      </w:r>
    </w:p>
    <w:p w14:paraId="4CAAE54E" w14:textId="585D2984" w:rsidR="00FB0633" w:rsidRPr="00300329" w:rsidRDefault="00B763C2" w:rsidP="00011E20">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针对</w:t>
      </w:r>
      <w:r>
        <w:rPr>
          <w:rFonts w:eastAsia="Songti SC" w:hint="eastAsia"/>
          <w:color w:val="3E3E3E"/>
        </w:rPr>
        <w:t>实际</w:t>
      </w:r>
      <w:r>
        <w:rPr>
          <w:rFonts w:eastAsia="Songti SC"/>
          <w:color w:val="3E3E3E"/>
        </w:rPr>
        <w:t>的使用场景，</w:t>
      </w:r>
      <w:r>
        <w:rPr>
          <w:rFonts w:eastAsia="Songti SC" w:hint="eastAsia"/>
          <w:color w:val="3E3E3E"/>
        </w:rPr>
        <w:t>R</w:t>
      </w:r>
      <w:r>
        <w:rPr>
          <w:rFonts w:eastAsia="Songti SC"/>
          <w:color w:val="3E3E3E"/>
        </w:rPr>
        <w:t>estful</w:t>
      </w:r>
      <w:r>
        <w:rPr>
          <w:rFonts w:eastAsia="Songti SC"/>
          <w:color w:val="3E3E3E"/>
        </w:rPr>
        <w:t>更多用于</w:t>
      </w:r>
      <w:r w:rsidR="00FB0633" w:rsidRPr="00300329">
        <w:rPr>
          <w:rFonts w:eastAsia="Songti SC"/>
          <w:color w:val="3E3E3E"/>
        </w:rPr>
        <w:t>对外提供的服务，更加规范、通用、易扩展、已维护，具有较高的安全性</w:t>
      </w:r>
      <w:r w:rsidR="00FB0633" w:rsidRPr="00300329">
        <w:rPr>
          <w:rFonts w:eastAsia="Songti SC"/>
          <w:color w:val="3E3E3E"/>
        </w:rPr>
        <w:t>(https)</w:t>
      </w:r>
      <w:r w:rsidR="00FB0633" w:rsidRPr="00300329">
        <w:rPr>
          <w:rFonts w:eastAsia="Songti SC"/>
          <w:color w:val="3E3E3E"/>
        </w:rPr>
        <w:t>。</w:t>
      </w:r>
      <w:r>
        <w:rPr>
          <w:rFonts w:eastAsia="Songti SC" w:hint="eastAsia"/>
          <w:color w:val="3E3E3E"/>
        </w:rPr>
        <w:t>RPC</w:t>
      </w:r>
      <w:r>
        <w:rPr>
          <w:rFonts w:eastAsia="Songti SC" w:hint="eastAsia"/>
          <w:color w:val="3E3E3E"/>
        </w:rPr>
        <w:t>更多</w:t>
      </w:r>
      <w:r>
        <w:rPr>
          <w:rFonts w:eastAsia="Songti SC"/>
          <w:color w:val="3E3E3E"/>
        </w:rPr>
        <w:t>用于</w:t>
      </w:r>
      <w:r w:rsidR="00FB0633" w:rsidRPr="00300329">
        <w:rPr>
          <w:rFonts w:eastAsia="Songti SC"/>
          <w:color w:val="3E3E3E"/>
        </w:rPr>
        <w:t>对内提供的服务，尤其适用于需要进行大量数据交互的服务</w:t>
      </w:r>
      <w:r w:rsidR="00FB0633" w:rsidRPr="00300329">
        <w:rPr>
          <w:rFonts w:eastAsia="Songti SC"/>
          <w:color w:val="3E3E3E"/>
        </w:rPr>
        <w:t>(thrift</w:t>
      </w:r>
      <w:r w:rsidR="00FB0633" w:rsidRPr="00300329">
        <w:rPr>
          <w:rFonts w:eastAsia="Songti SC"/>
          <w:color w:val="3E3E3E"/>
        </w:rPr>
        <w:t>提供高效的压缩协议，交互更加简洁，吞吐量更大</w:t>
      </w:r>
      <w:r w:rsidR="00FB0633" w:rsidRPr="00300329">
        <w:rPr>
          <w:rFonts w:eastAsia="Songti SC"/>
          <w:color w:val="3E3E3E"/>
        </w:rPr>
        <w:t>)</w:t>
      </w:r>
      <w:r w:rsidR="00FB0633" w:rsidRPr="00300329">
        <w:rPr>
          <w:rFonts w:eastAsia="Songti SC"/>
          <w:color w:val="3E3E3E"/>
        </w:rPr>
        <w:t>、高频率交互的服务</w:t>
      </w:r>
      <w:r w:rsidR="00FB0633" w:rsidRPr="00300329">
        <w:rPr>
          <w:rFonts w:eastAsia="Songti SC"/>
          <w:color w:val="3E3E3E"/>
        </w:rPr>
        <w:t>(</w:t>
      </w:r>
      <w:r w:rsidR="00FB0633" w:rsidRPr="00300329">
        <w:rPr>
          <w:rFonts w:eastAsia="Songti SC"/>
          <w:color w:val="3E3E3E"/>
        </w:rPr>
        <w:t>可以考虑建立</w:t>
      </w:r>
      <w:r w:rsidR="00FB0633" w:rsidRPr="00300329">
        <w:rPr>
          <w:rFonts w:eastAsia="Songti SC"/>
          <w:color w:val="3E3E3E"/>
        </w:rPr>
        <w:t>TCP</w:t>
      </w:r>
      <w:r w:rsidR="00FB0633" w:rsidRPr="00300329">
        <w:rPr>
          <w:rFonts w:eastAsia="Songti SC"/>
          <w:color w:val="3E3E3E"/>
        </w:rPr>
        <w:t>长连接，比如即将开工的大权限系统</w:t>
      </w:r>
      <w:r w:rsidR="00FB0633" w:rsidRPr="00300329">
        <w:rPr>
          <w:rFonts w:eastAsia="Songti SC"/>
          <w:color w:val="3E3E3E"/>
        </w:rPr>
        <w:t>)</w:t>
      </w:r>
      <w:r w:rsidR="00011E20">
        <w:rPr>
          <w:rFonts w:eastAsia="Songti SC" w:hint="eastAsia"/>
          <w:color w:val="3E3E3E"/>
        </w:rPr>
        <w:t>。</w:t>
      </w:r>
      <w:r w:rsidR="00D46FA2" w:rsidRPr="00300329">
        <w:rPr>
          <w:rFonts w:eastAsia="Songti SC"/>
          <w:color w:val="3E3E3E"/>
        </w:rPr>
        <w:t>现有的</w:t>
      </w:r>
      <w:r w:rsidR="00011E20">
        <w:rPr>
          <w:rFonts w:eastAsia="Songti SC" w:hint="eastAsia"/>
          <w:color w:val="3E3E3E"/>
        </w:rPr>
        <w:t>R</w:t>
      </w:r>
      <w:r w:rsidR="00D46FA2" w:rsidRPr="00300329">
        <w:rPr>
          <w:rFonts w:eastAsia="Songti SC"/>
          <w:color w:val="3E3E3E"/>
        </w:rPr>
        <w:t>pc</w:t>
      </w:r>
      <w:r w:rsidR="00D46FA2" w:rsidRPr="00300329">
        <w:rPr>
          <w:rFonts w:eastAsia="Songti SC"/>
          <w:color w:val="3E3E3E"/>
        </w:rPr>
        <w:t>框架有很多，</w:t>
      </w:r>
      <w:r w:rsidR="00D46FA2" w:rsidRPr="00300329">
        <w:rPr>
          <w:rFonts w:eastAsia="Songti SC" w:hint="eastAsia"/>
          <w:color w:val="3E3E3E"/>
        </w:rPr>
        <w:t>本文</w:t>
      </w:r>
      <w:r w:rsidR="00D46FA2" w:rsidRPr="00300329">
        <w:rPr>
          <w:rFonts w:eastAsia="Songti SC"/>
          <w:color w:val="3E3E3E"/>
        </w:rPr>
        <w:t>中</w:t>
      </w:r>
      <w:r w:rsidR="00D46FA2" w:rsidRPr="00300329">
        <w:rPr>
          <w:rFonts w:eastAsia="Songti SC" w:hint="eastAsia"/>
          <w:color w:val="3E3E3E"/>
        </w:rPr>
        <w:t>涉及</w:t>
      </w:r>
      <w:r w:rsidR="00D46FA2" w:rsidRPr="00300329">
        <w:rPr>
          <w:rFonts w:eastAsia="Songti SC"/>
          <w:color w:val="3E3E3E"/>
        </w:rPr>
        <w:t>的</w:t>
      </w:r>
      <w:r w:rsidR="00D46FA2" w:rsidRPr="00300329">
        <w:rPr>
          <w:rFonts w:eastAsia="Songti SC"/>
          <w:color w:val="3E3E3E"/>
        </w:rPr>
        <w:t>rpc</w:t>
      </w:r>
      <w:r w:rsidR="00D46FA2" w:rsidRPr="00300329">
        <w:rPr>
          <w:rFonts w:eastAsia="Songti SC"/>
          <w:color w:val="3E3E3E"/>
        </w:rPr>
        <w:t>框架是</w:t>
      </w:r>
      <w:r w:rsidR="00D46FA2" w:rsidRPr="00300329">
        <w:rPr>
          <w:rFonts w:eastAsia="Songti SC"/>
          <w:color w:val="3E3E3E"/>
        </w:rPr>
        <w:t>thr</w:t>
      </w:r>
      <w:r w:rsidR="00D46FA2" w:rsidRPr="00300329">
        <w:rPr>
          <w:rFonts w:eastAsia="Songti SC" w:hint="eastAsia"/>
          <w:color w:val="3E3E3E"/>
        </w:rPr>
        <w:t>ift</w:t>
      </w:r>
      <w:r w:rsidR="00D46FA2" w:rsidRPr="00300329">
        <w:rPr>
          <w:rFonts w:eastAsia="Songti SC"/>
          <w:color w:val="3E3E3E"/>
        </w:rPr>
        <w:t>。</w:t>
      </w:r>
      <w:r w:rsidR="00FB0633" w:rsidRPr="00300329">
        <w:rPr>
          <w:rFonts w:eastAsia="Songti SC"/>
          <w:color w:val="3E3E3E"/>
        </w:rPr>
        <w:t xml:space="preserve">Thrift </w:t>
      </w:r>
      <w:r w:rsidR="00FB0633" w:rsidRPr="00300329">
        <w:rPr>
          <w:rFonts w:eastAsia="Songti SC" w:hint="eastAsia"/>
          <w:color w:val="3E3E3E"/>
        </w:rPr>
        <w:t>是</w:t>
      </w:r>
      <w:r w:rsidR="00FB0633" w:rsidRPr="00300329">
        <w:rPr>
          <w:rFonts w:eastAsia="Songti SC"/>
          <w:color w:val="3E3E3E"/>
        </w:rPr>
        <w:t>facebook</w:t>
      </w:r>
      <w:r w:rsidR="00FB0633" w:rsidRPr="00300329">
        <w:rPr>
          <w:rFonts w:eastAsia="Songti SC"/>
          <w:color w:val="3E3E3E"/>
        </w:rPr>
        <w:t>提出的开源的跨平台的</w:t>
      </w:r>
      <w:r w:rsidR="00FB0633" w:rsidRPr="00300329">
        <w:rPr>
          <w:rFonts w:eastAsia="Songti SC"/>
          <w:color w:val="3E3E3E"/>
        </w:rPr>
        <w:t>RPC</w:t>
      </w:r>
      <w:r w:rsidR="00FB0633" w:rsidRPr="00300329">
        <w:rPr>
          <w:rFonts w:eastAsia="Songti SC"/>
          <w:color w:val="3E3E3E"/>
        </w:rPr>
        <w:t>框架。</w:t>
      </w:r>
    </w:p>
    <w:p w14:paraId="5A92C135" w14:textId="06D056E0" w:rsidR="00D46FA2" w:rsidRPr="00300329"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在微服务</w:t>
      </w:r>
      <w:r w:rsidRPr="00300329">
        <w:rPr>
          <w:rFonts w:eastAsia="Songti SC"/>
          <w:color w:val="3E3E3E"/>
        </w:rPr>
        <w:t>的框架性</w:t>
      </w:r>
      <w:r w:rsidRPr="00300329">
        <w:rPr>
          <w:rFonts w:eastAsia="Songti SC" w:hint="eastAsia"/>
          <w:color w:val="3E3E3E"/>
        </w:rPr>
        <w:t>下</w:t>
      </w:r>
      <w:r w:rsidRPr="00300329">
        <w:rPr>
          <w:rFonts w:eastAsia="Songti SC"/>
          <w:color w:val="3E3E3E"/>
        </w:rPr>
        <w:t>，接口调用服务，</w:t>
      </w:r>
      <w:r w:rsidRPr="00300329">
        <w:rPr>
          <w:rFonts w:eastAsia="Songti SC" w:hint="eastAsia"/>
          <w:color w:val="3E3E3E"/>
        </w:rPr>
        <w:t>以及</w:t>
      </w:r>
      <w:r w:rsidRPr="00300329">
        <w:rPr>
          <w:rFonts w:eastAsia="Songti SC"/>
          <w:color w:val="3E3E3E"/>
        </w:rPr>
        <w:t>微服务</w:t>
      </w:r>
      <w:r w:rsidRPr="00300329">
        <w:rPr>
          <w:rFonts w:eastAsia="Songti SC" w:hint="eastAsia"/>
          <w:color w:val="3E3E3E"/>
        </w:rPr>
        <w:t>之间</w:t>
      </w:r>
      <w:r w:rsidRPr="00300329">
        <w:rPr>
          <w:rFonts w:eastAsia="Songti SC"/>
          <w:color w:val="3E3E3E"/>
        </w:rPr>
        <w:t>的互相调用都是通过</w:t>
      </w:r>
      <w:r w:rsidRPr="00300329">
        <w:rPr>
          <w:rFonts w:eastAsia="Songti SC"/>
          <w:color w:val="3E3E3E"/>
        </w:rPr>
        <w:t>rpc</w:t>
      </w:r>
      <w:r w:rsidRPr="00300329">
        <w:rPr>
          <w:rFonts w:eastAsia="Songti SC"/>
          <w:color w:val="3E3E3E"/>
        </w:rPr>
        <w:t>调用，</w:t>
      </w:r>
      <w:r w:rsidRPr="00300329">
        <w:rPr>
          <w:rFonts w:eastAsia="Songti SC" w:hint="eastAsia"/>
          <w:color w:val="3E3E3E"/>
        </w:rPr>
        <w:t>而</w:t>
      </w:r>
      <w:r w:rsidRPr="00300329">
        <w:rPr>
          <w:rFonts w:eastAsia="Songti SC"/>
          <w:color w:val="3E3E3E"/>
        </w:rPr>
        <w:t>对外的接口调用，</w:t>
      </w:r>
      <w:r w:rsidRPr="00300329">
        <w:rPr>
          <w:rFonts w:eastAsia="Songti SC" w:hint="eastAsia"/>
          <w:color w:val="3E3E3E"/>
        </w:rPr>
        <w:t>比如</w:t>
      </w:r>
      <w:r w:rsidRPr="00300329">
        <w:rPr>
          <w:rFonts w:eastAsia="Songti SC"/>
          <w:color w:val="3E3E3E"/>
        </w:rPr>
        <w:t>用户读取某个</w:t>
      </w:r>
      <w:r w:rsidRPr="00300329">
        <w:rPr>
          <w:rFonts w:eastAsia="Songti SC"/>
          <w:color w:val="3E3E3E"/>
        </w:rPr>
        <w:t>url</w:t>
      </w:r>
      <w:r w:rsidRPr="00300329">
        <w:rPr>
          <w:rFonts w:eastAsia="Songti SC"/>
          <w:color w:val="3E3E3E"/>
        </w:rPr>
        <w:t>则是</w:t>
      </w:r>
      <w:r w:rsidRPr="00300329">
        <w:rPr>
          <w:rFonts w:eastAsia="Songti SC"/>
          <w:color w:val="3E3E3E"/>
        </w:rPr>
        <w:t>http/</w:t>
      </w:r>
      <w:r w:rsidRPr="00300329">
        <w:rPr>
          <w:rFonts w:eastAsia="Songti SC" w:hint="eastAsia"/>
          <w:color w:val="3E3E3E"/>
        </w:rPr>
        <w:t>https</w:t>
      </w:r>
      <w:r w:rsidRPr="00300329">
        <w:rPr>
          <w:rFonts w:eastAsia="Songti SC"/>
          <w:color w:val="3E3E3E"/>
        </w:rPr>
        <w:t>调用。</w:t>
      </w:r>
    </w:p>
    <w:p w14:paraId="090E9542" w14:textId="77777777" w:rsidR="00011E20" w:rsidRDefault="00011E20" w:rsidP="00011E20">
      <w:pPr>
        <w:pStyle w:val="a3"/>
        <w:shd w:val="clear" w:color="auto" w:fill="FFFFFF"/>
        <w:spacing w:before="0" w:beforeAutospacing="0" w:after="0" w:afterAutospacing="0" w:line="366" w:lineRule="atLeast"/>
        <w:rPr>
          <w:rFonts w:eastAsia="Songti SC"/>
          <w:color w:val="3E3E3E"/>
        </w:rPr>
      </w:pPr>
    </w:p>
    <w:p w14:paraId="23BB3C2D" w14:textId="574B1628" w:rsidR="00F04FC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F04FC9" w:rsidRPr="00300329">
        <w:rPr>
          <w:rFonts w:eastAsia="Songti SC" w:hint="eastAsia"/>
          <w:color w:val="3E3E3E"/>
        </w:rPr>
        <w:t>.3 python</w:t>
      </w:r>
      <w:r w:rsidR="00D46FA2" w:rsidRPr="00300329">
        <w:rPr>
          <w:rFonts w:eastAsia="Songti SC"/>
          <w:color w:val="3E3E3E"/>
        </w:rPr>
        <w:t xml:space="preserve"> </w:t>
      </w:r>
      <w:r w:rsidR="00D46FA2" w:rsidRPr="00300329">
        <w:rPr>
          <w:rFonts w:eastAsia="Songti SC" w:hint="eastAsia"/>
          <w:color w:val="3E3E3E"/>
        </w:rPr>
        <w:t>web</w:t>
      </w:r>
      <w:r w:rsidR="00D46FA2" w:rsidRPr="00300329">
        <w:rPr>
          <w:rFonts w:eastAsia="Songti SC"/>
          <w:color w:val="3E3E3E"/>
        </w:rPr>
        <w:t xml:space="preserve"> </w:t>
      </w:r>
      <w:r w:rsidR="00D46FA2" w:rsidRPr="00300329">
        <w:rPr>
          <w:rFonts w:eastAsia="Songti SC" w:hint="eastAsia"/>
          <w:color w:val="3E3E3E"/>
        </w:rPr>
        <w:t>框架</w:t>
      </w:r>
    </w:p>
    <w:p w14:paraId="21D5573B"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Python </w:t>
      </w:r>
      <w:r w:rsidRPr="00300329">
        <w:rPr>
          <w:rFonts w:eastAsia="Songti SC"/>
          <w:color w:val="3E3E3E"/>
        </w:rPr>
        <w:t>是一个高层次的结合了解释性、编译性、互动性和面向对象的脚本语言。</w:t>
      </w:r>
      <w:r w:rsidRPr="00300329">
        <w:rPr>
          <w:rFonts w:eastAsia="Songti SC"/>
          <w:color w:val="3E3E3E"/>
        </w:rPr>
        <w:t xml:space="preserve">Python </w:t>
      </w:r>
      <w:r w:rsidRPr="00300329">
        <w:rPr>
          <w:rFonts w:eastAsia="Songti SC"/>
          <w:color w:val="3E3E3E"/>
        </w:rPr>
        <w:t>的设计具有很强的可读性，相比其他语言经常使用英文关键字，其他语言的一些标点符号，它具有比其他语言更有特色语法结构。</w:t>
      </w:r>
    </w:p>
    <w:p w14:paraId="7AE0EC47" w14:textId="769DECB2" w:rsidR="0085187F" w:rsidRPr="00300329" w:rsidRDefault="0085187F"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由于</w:t>
      </w:r>
      <w:r w:rsidRPr="00300329">
        <w:rPr>
          <w:rFonts w:eastAsia="Songti SC"/>
          <w:color w:val="3E3E3E"/>
        </w:rPr>
        <w:t>Python</w:t>
      </w:r>
      <w:r w:rsidRPr="00300329">
        <w:rPr>
          <w:rFonts w:eastAsia="Songti SC"/>
          <w:color w:val="3E3E3E"/>
        </w:rPr>
        <w:t>是一种解释型的脚本语言，开发效率高，所以非常适合用来做</w:t>
      </w:r>
      <w:r w:rsidRPr="00300329">
        <w:rPr>
          <w:rFonts w:eastAsia="Songti SC"/>
          <w:color w:val="3E3E3E"/>
        </w:rPr>
        <w:t>Web</w:t>
      </w:r>
      <w:r w:rsidRPr="00300329">
        <w:rPr>
          <w:rFonts w:eastAsia="Songti SC"/>
          <w:color w:val="3E3E3E"/>
        </w:rPr>
        <w:t>开发。</w:t>
      </w:r>
      <w:r w:rsidRPr="00300329">
        <w:rPr>
          <w:rFonts w:eastAsia="Songti SC"/>
          <w:color w:val="3E3E3E"/>
        </w:rPr>
        <w:t>Python</w:t>
      </w:r>
      <w:r w:rsidRPr="00300329">
        <w:rPr>
          <w:rFonts w:eastAsia="Songti SC"/>
          <w:color w:val="3E3E3E"/>
        </w:rPr>
        <w:t>有上百种</w:t>
      </w:r>
      <w:r w:rsidRPr="00300329">
        <w:rPr>
          <w:rFonts w:eastAsia="Songti SC"/>
          <w:color w:val="3E3E3E"/>
        </w:rPr>
        <w:t>Web</w:t>
      </w:r>
      <w:r w:rsidRPr="00300329">
        <w:rPr>
          <w:rFonts w:eastAsia="Songti SC"/>
          <w:color w:val="3E3E3E"/>
        </w:rPr>
        <w:t>开发框架，有很多成熟的模板技术，选择</w:t>
      </w:r>
      <w:r w:rsidRPr="00300329">
        <w:rPr>
          <w:rFonts w:eastAsia="Songti SC"/>
          <w:color w:val="3E3E3E"/>
        </w:rPr>
        <w:t>Python</w:t>
      </w:r>
      <w:r w:rsidRPr="00300329">
        <w:rPr>
          <w:rFonts w:eastAsia="Songti SC"/>
          <w:color w:val="3E3E3E"/>
        </w:rPr>
        <w:t>开发</w:t>
      </w:r>
      <w:r w:rsidRPr="00300329">
        <w:rPr>
          <w:rFonts w:eastAsia="Songti SC"/>
          <w:color w:val="3E3E3E"/>
        </w:rPr>
        <w:t>Web</w:t>
      </w:r>
      <w:r w:rsidRPr="00300329">
        <w:rPr>
          <w:rFonts w:eastAsia="Songti SC"/>
          <w:color w:val="3E3E3E"/>
        </w:rPr>
        <w:t>应用，不但开发效率高，而且运行速度快。</w:t>
      </w:r>
    </w:p>
    <w:p w14:paraId="252B5DF1" w14:textId="2E84D00A" w:rsidR="00D46FA2"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常见的</w:t>
      </w:r>
      <w:r w:rsidRPr="00300329">
        <w:rPr>
          <w:rFonts w:eastAsia="Songti SC"/>
          <w:color w:val="3E3E3E"/>
        </w:rPr>
        <w:t xml:space="preserve">python </w:t>
      </w:r>
      <w:r w:rsidRPr="00300329">
        <w:rPr>
          <w:rFonts w:eastAsia="Songti SC" w:hint="eastAsia"/>
          <w:color w:val="3E3E3E"/>
        </w:rPr>
        <w:t>web</w:t>
      </w:r>
      <w:r w:rsidRPr="00300329">
        <w:rPr>
          <w:rFonts w:eastAsia="Songti SC"/>
          <w:color w:val="3E3E3E"/>
        </w:rPr>
        <w:t>框架有</w:t>
      </w:r>
      <w:r w:rsidRPr="00300329">
        <w:rPr>
          <w:rFonts w:eastAsia="Songti SC"/>
          <w:color w:val="3E3E3E"/>
        </w:rPr>
        <w:t>flask</w:t>
      </w:r>
      <w:r w:rsidRPr="00300329">
        <w:rPr>
          <w:rFonts w:eastAsia="Songti SC"/>
          <w:color w:val="3E3E3E"/>
        </w:rPr>
        <w:t>，</w:t>
      </w:r>
      <w:r w:rsidRPr="00300329">
        <w:rPr>
          <w:rFonts w:eastAsia="Songti SC" w:hint="eastAsia"/>
          <w:color w:val="3E3E3E"/>
        </w:rPr>
        <w:t>django</w:t>
      </w:r>
      <w:r w:rsidRPr="00300329">
        <w:rPr>
          <w:rFonts w:eastAsia="Songti SC"/>
          <w:color w:val="3E3E3E"/>
        </w:rPr>
        <w:t>等。</w:t>
      </w:r>
    </w:p>
    <w:p w14:paraId="763C3E8F" w14:textId="77777777" w:rsidR="00011E20" w:rsidRPr="00300329" w:rsidRDefault="00011E20" w:rsidP="00300329">
      <w:pPr>
        <w:pStyle w:val="a3"/>
        <w:shd w:val="clear" w:color="auto" w:fill="FFFFFF"/>
        <w:spacing w:before="0" w:beforeAutospacing="0" w:after="0" w:afterAutospacing="0" w:line="366" w:lineRule="atLeast"/>
        <w:ind w:firstLine="560"/>
        <w:rPr>
          <w:rFonts w:eastAsia="Songti SC"/>
          <w:color w:val="3E3E3E"/>
        </w:rPr>
      </w:pPr>
    </w:p>
    <w:p w14:paraId="267D1361" w14:textId="02B5098E" w:rsidR="00B25E4E"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2.2.3.1</w:t>
      </w:r>
      <w:r w:rsidR="00F04FC9" w:rsidRPr="00300329">
        <w:rPr>
          <w:rFonts w:eastAsia="Songti SC" w:hint="eastAsia"/>
          <w:color w:val="3E3E3E"/>
        </w:rPr>
        <w:t xml:space="preserve"> </w:t>
      </w:r>
      <w:r>
        <w:rPr>
          <w:rFonts w:eastAsia="Songti SC" w:hint="eastAsia"/>
          <w:color w:val="3E3E3E"/>
        </w:rPr>
        <w:t>D</w:t>
      </w:r>
      <w:r w:rsidR="00F04FC9" w:rsidRPr="00300329">
        <w:rPr>
          <w:rFonts w:eastAsia="Songti SC" w:hint="eastAsia"/>
          <w:color w:val="3E3E3E"/>
        </w:rPr>
        <w:t>jango</w:t>
      </w:r>
    </w:p>
    <w:p w14:paraId="5768A890" w14:textId="50B7C0DB" w:rsidR="00011E20" w:rsidRDefault="00011E20"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是一个高级的</w:t>
      </w:r>
      <w:r w:rsidRPr="00300329">
        <w:rPr>
          <w:rFonts w:eastAsia="Songti SC"/>
          <w:color w:val="3E3E3E"/>
        </w:rPr>
        <w:t>Python Web</w:t>
      </w:r>
      <w:r w:rsidRPr="00300329">
        <w:rPr>
          <w:rFonts w:eastAsia="Songti SC"/>
          <w:color w:val="3E3E3E"/>
        </w:rPr>
        <w:t>框架，可以快速开发安全和可维护的网站。使得可以专注于编写应用程序，而无需重新开发。它是免费和开源的，拥有繁荣和积极的社区，伟大的文档和许多免费和付费支持的选项。</w:t>
      </w:r>
    </w:p>
    <w:p w14:paraId="1BA58E21" w14:textId="77777777" w:rsidR="00011E20" w:rsidRDefault="00B25E4E"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Django</w:t>
      </w:r>
      <w:r w:rsidRPr="00300329">
        <w:rPr>
          <w:rFonts w:eastAsia="Songti SC"/>
          <w:color w:val="3E3E3E"/>
        </w:rPr>
        <w:t>最初由</w:t>
      </w:r>
      <w:r w:rsidRPr="00300329">
        <w:rPr>
          <w:rFonts w:eastAsia="Songti SC"/>
          <w:color w:val="3E3E3E"/>
        </w:rPr>
        <w:t>2003</w:t>
      </w:r>
      <w:r w:rsidRPr="00300329">
        <w:rPr>
          <w:rFonts w:eastAsia="Songti SC"/>
          <w:color w:val="3E3E3E"/>
        </w:rPr>
        <w:t>年至</w:t>
      </w:r>
      <w:r w:rsidRPr="00300329">
        <w:rPr>
          <w:rFonts w:eastAsia="Songti SC"/>
          <w:color w:val="3E3E3E"/>
        </w:rPr>
        <w:t>2005</w:t>
      </w:r>
      <w:r w:rsidRPr="00300329">
        <w:rPr>
          <w:rFonts w:eastAsia="Songti SC"/>
          <w:color w:val="3E3E3E"/>
        </w:rPr>
        <w:t>年间由负责创建和维护报纸网站的网络团队开发。在创建了许多网站后，团队开始考虑并重用很多常见的代码和设计模式。这个共同的代码演变成一个通用的</w:t>
      </w:r>
      <w:r w:rsidRPr="00300329">
        <w:rPr>
          <w:rFonts w:eastAsia="Songti SC"/>
          <w:color w:val="3E3E3E"/>
        </w:rPr>
        <w:t>Web</w:t>
      </w:r>
      <w:r w:rsidRPr="00300329">
        <w:rPr>
          <w:rFonts w:eastAsia="Songti SC"/>
          <w:color w:val="3E3E3E"/>
        </w:rPr>
        <w:t>开发框架，</w:t>
      </w:r>
      <w:r w:rsidRPr="00300329">
        <w:rPr>
          <w:rFonts w:eastAsia="Songti SC"/>
          <w:color w:val="3E3E3E"/>
        </w:rPr>
        <w:t>2005</w:t>
      </w:r>
      <w:r w:rsidRPr="00300329">
        <w:rPr>
          <w:rFonts w:eastAsia="Songti SC"/>
          <w:color w:val="3E3E3E"/>
        </w:rPr>
        <w:t>年</w:t>
      </w:r>
      <w:r w:rsidRPr="00300329">
        <w:rPr>
          <w:rFonts w:eastAsia="Songti SC"/>
          <w:color w:val="3E3E3E"/>
        </w:rPr>
        <w:t>7</w:t>
      </w:r>
      <w:r w:rsidRPr="00300329">
        <w:rPr>
          <w:rFonts w:eastAsia="Songti SC"/>
          <w:color w:val="3E3E3E"/>
        </w:rPr>
        <w:t>月被开源为</w:t>
      </w:r>
      <w:r w:rsidRPr="00300329">
        <w:rPr>
          <w:rFonts w:eastAsia="Songti SC"/>
          <w:color w:val="3E3E3E"/>
        </w:rPr>
        <w:t>“Django”</w:t>
      </w:r>
      <w:r w:rsidRPr="00300329">
        <w:rPr>
          <w:rFonts w:eastAsia="Songti SC"/>
          <w:color w:val="3E3E3E"/>
        </w:rPr>
        <w:t>项目。</w:t>
      </w:r>
      <w:r w:rsidRPr="00300329">
        <w:rPr>
          <w:rFonts w:eastAsia="Songti SC"/>
          <w:color w:val="3E3E3E"/>
        </w:rPr>
        <w:t> </w:t>
      </w:r>
      <w:r w:rsidRPr="00300329">
        <w:rPr>
          <w:rFonts w:eastAsia="Songti SC"/>
          <w:color w:val="3E3E3E"/>
        </w:rPr>
        <w:t>从</w:t>
      </w:r>
      <w:r w:rsidRPr="00300329">
        <w:rPr>
          <w:rFonts w:eastAsia="Songti SC"/>
          <w:color w:val="3E3E3E"/>
        </w:rPr>
        <w:t>2008</w:t>
      </w:r>
      <w:r w:rsidRPr="00300329">
        <w:rPr>
          <w:rFonts w:eastAsia="Songti SC"/>
          <w:color w:val="3E3E3E"/>
        </w:rPr>
        <w:t>年</w:t>
      </w:r>
      <w:r w:rsidRPr="00300329">
        <w:rPr>
          <w:rFonts w:eastAsia="Songti SC"/>
          <w:color w:val="3E3E3E"/>
        </w:rPr>
        <w:t>9</w:t>
      </w:r>
      <w:r w:rsidRPr="00300329">
        <w:rPr>
          <w:rFonts w:eastAsia="Songti SC"/>
          <w:color w:val="3E3E3E"/>
        </w:rPr>
        <w:t>月的第一个里程碑版本（</w:t>
      </w:r>
      <w:r w:rsidRPr="00300329">
        <w:rPr>
          <w:rFonts w:eastAsia="Songti SC"/>
          <w:color w:val="3E3E3E"/>
        </w:rPr>
        <w:t>1.0</w:t>
      </w:r>
      <w:r w:rsidRPr="00300329">
        <w:rPr>
          <w:rFonts w:eastAsia="Songti SC"/>
          <w:color w:val="3E3E3E"/>
        </w:rPr>
        <w:t>）到最近发布的</w:t>
      </w:r>
      <w:r w:rsidRPr="00300329">
        <w:rPr>
          <w:rFonts w:eastAsia="Songti SC"/>
          <w:color w:val="3E3E3E"/>
        </w:rPr>
        <w:t>1.11</w:t>
      </w:r>
      <w:r w:rsidRPr="00300329">
        <w:rPr>
          <w:rFonts w:eastAsia="Songti SC"/>
          <w:color w:val="3E3E3E"/>
        </w:rPr>
        <w:t>（</w:t>
      </w:r>
      <w:r w:rsidRPr="00300329">
        <w:rPr>
          <w:rFonts w:eastAsia="Songti SC"/>
          <w:color w:val="3E3E3E"/>
        </w:rPr>
        <w:t>2017</w:t>
      </w:r>
      <w:r w:rsidRPr="00300329">
        <w:rPr>
          <w:rFonts w:eastAsia="Songti SC"/>
          <w:color w:val="3E3E3E"/>
        </w:rPr>
        <w:t>）版本，</w:t>
      </w:r>
      <w:r w:rsidRPr="00300329">
        <w:rPr>
          <w:rFonts w:eastAsia="Songti SC"/>
          <w:color w:val="3E3E3E"/>
        </w:rPr>
        <w:t>Django</w:t>
      </w:r>
      <w:r w:rsidRPr="00300329">
        <w:rPr>
          <w:rFonts w:eastAsia="Songti SC"/>
          <w:color w:val="3E3E3E"/>
        </w:rPr>
        <w:t>一直在不断发展壮大。每个版本都添加了新的功能和错误修复，从支持新类型的数据库，模板引擎和缓存，到添加</w:t>
      </w:r>
      <w:r w:rsidRPr="00300329">
        <w:rPr>
          <w:rFonts w:eastAsia="Songti SC"/>
          <w:color w:val="3E3E3E"/>
        </w:rPr>
        <w:t>“</w:t>
      </w:r>
      <w:r w:rsidRPr="00300329">
        <w:rPr>
          <w:rFonts w:eastAsia="Songti SC"/>
          <w:color w:val="3E3E3E"/>
        </w:rPr>
        <w:t>通用</w:t>
      </w:r>
      <w:r w:rsidRPr="00300329">
        <w:rPr>
          <w:rFonts w:eastAsia="Songti SC"/>
          <w:color w:val="3E3E3E"/>
        </w:rPr>
        <w:t>”</w:t>
      </w:r>
      <w:r w:rsidRPr="00300329">
        <w:rPr>
          <w:rFonts w:eastAsia="Songti SC"/>
          <w:color w:val="3E3E3E"/>
        </w:rPr>
        <w:t>视图函数和类（这减少了开发人员必须编写的代码量）。</w:t>
      </w:r>
      <w:r w:rsidRPr="00300329">
        <w:rPr>
          <w:rFonts w:eastAsia="Songti SC"/>
          <w:color w:val="3E3E3E"/>
        </w:rPr>
        <w:t> </w:t>
      </w:r>
    </w:p>
    <w:p w14:paraId="2836C657" w14:textId="394A4641" w:rsidR="00A61B7C" w:rsidRPr="00300329" w:rsidRDefault="00A61B7C"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现在是一个蓬勃发展的合作开源项目，拥有数千个用户和贡献者。虽然它仍然有一些反映其起源的功能，但</w:t>
      </w:r>
      <w:r w:rsidRPr="00300329">
        <w:rPr>
          <w:rFonts w:eastAsia="Songti SC"/>
          <w:color w:val="3E3E3E"/>
        </w:rPr>
        <w:t>Django</w:t>
      </w:r>
      <w:r w:rsidRPr="00300329">
        <w:rPr>
          <w:rFonts w:eastAsia="Songti SC"/>
          <w:color w:val="3E3E3E"/>
        </w:rPr>
        <w:t>已经演变成一个能够开发任何类型的网站的多功能框架。</w:t>
      </w:r>
      <w:r w:rsidRPr="00300329">
        <w:rPr>
          <w:rFonts w:eastAsia="Songti SC"/>
          <w:color w:val="3E3E3E"/>
        </w:rPr>
        <w:t> </w:t>
      </w:r>
    </w:p>
    <w:p w14:paraId="0F62D5F0"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在传统的数据驱动网站中，</w:t>
      </w:r>
      <w:r w:rsidRPr="00300329">
        <w:rPr>
          <w:rFonts w:eastAsia="Songti SC"/>
          <w:color w:val="3E3E3E"/>
        </w:rPr>
        <w:t>Web</w:t>
      </w:r>
      <w:r w:rsidRPr="00300329">
        <w:rPr>
          <w:rFonts w:eastAsia="Songti SC"/>
          <w:color w:val="3E3E3E"/>
        </w:rPr>
        <w:t>应用程序等待来自</w:t>
      </w:r>
      <w:r w:rsidRPr="00300329">
        <w:rPr>
          <w:rFonts w:eastAsia="Songti SC"/>
          <w:color w:val="3E3E3E"/>
        </w:rPr>
        <w:t>Web</w:t>
      </w:r>
      <w:r w:rsidRPr="00300329">
        <w:rPr>
          <w:rFonts w:eastAsia="Songti SC"/>
          <w:color w:val="3E3E3E"/>
        </w:rPr>
        <w:t>浏览器（或其他客户端）的</w:t>
      </w:r>
      <w:r w:rsidRPr="00300329">
        <w:rPr>
          <w:rFonts w:eastAsia="Songti SC"/>
          <w:color w:val="3E3E3E"/>
        </w:rPr>
        <w:t>HTTP</w:t>
      </w:r>
      <w:r w:rsidRPr="00300329">
        <w:rPr>
          <w:rFonts w:eastAsia="Songti SC"/>
          <w:color w:val="3E3E3E"/>
        </w:rPr>
        <w:t>请求。当接收到请求时，应用程序根据</w:t>
      </w:r>
      <w:r w:rsidRPr="00300329">
        <w:rPr>
          <w:rFonts w:eastAsia="Songti SC"/>
          <w:color w:val="3E3E3E"/>
        </w:rPr>
        <w:t>URL</w:t>
      </w:r>
      <w:r w:rsidRPr="00300329">
        <w:rPr>
          <w:rFonts w:eastAsia="Songti SC"/>
          <w:color w:val="3E3E3E"/>
        </w:rPr>
        <w:t>和可能的</w:t>
      </w:r>
      <w:r w:rsidRPr="00300329">
        <w:rPr>
          <w:rFonts w:eastAsia="Songti SC"/>
          <w:color w:val="3E3E3E"/>
        </w:rPr>
        <w:t>POST</w:t>
      </w:r>
      <w:r w:rsidRPr="00300329">
        <w:rPr>
          <w:rFonts w:eastAsia="Songti SC"/>
          <w:color w:val="3E3E3E"/>
        </w:rPr>
        <w:t>数据或</w:t>
      </w:r>
      <w:r w:rsidRPr="00300329">
        <w:rPr>
          <w:rFonts w:eastAsia="Songti SC"/>
          <w:color w:val="3E3E3E"/>
        </w:rPr>
        <w:t>GET</w:t>
      </w:r>
      <w:r w:rsidRPr="00300329">
        <w:rPr>
          <w:rFonts w:eastAsia="Songti SC"/>
          <w:color w:val="3E3E3E"/>
        </w:rPr>
        <w:t>数据信息，制定出所需要的内容。根据需要，可以从数据库读取或写入信息，或执行满足请求所需的其他任务。然后，应用程序将返回对</w:t>
      </w:r>
      <w:r w:rsidRPr="00300329">
        <w:rPr>
          <w:rFonts w:eastAsia="Songti SC"/>
          <w:color w:val="3E3E3E"/>
        </w:rPr>
        <w:t>Web</w:t>
      </w:r>
      <w:r w:rsidRPr="00300329">
        <w:rPr>
          <w:rFonts w:eastAsia="Songti SC"/>
          <w:color w:val="3E3E3E"/>
        </w:rPr>
        <w:t>浏览器的响应，通常通过将检索到的数据插入</w:t>
      </w:r>
      <w:r w:rsidRPr="00300329">
        <w:rPr>
          <w:rFonts w:eastAsia="Songti SC"/>
          <w:color w:val="3E3E3E"/>
        </w:rPr>
        <w:t>HTML</w:t>
      </w:r>
      <w:r w:rsidRPr="00300329">
        <w:rPr>
          <w:rFonts w:eastAsia="Songti SC"/>
          <w:color w:val="3E3E3E"/>
        </w:rPr>
        <w:t>模板中的占位符来动态创建浏览器显示的</w:t>
      </w:r>
      <w:r w:rsidRPr="00300329">
        <w:rPr>
          <w:rFonts w:eastAsia="Songti SC"/>
          <w:color w:val="3E3E3E"/>
        </w:rPr>
        <w:t>HTML</w:t>
      </w:r>
      <w:r w:rsidRPr="00300329">
        <w:rPr>
          <w:rFonts w:eastAsia="Songti SC"/>
          <w:color w:val="3E3E3E"/>
        </w:rPr>
        <w:t>页面。</w:t>
      </w:r>
    </w:p>
    <w:p w14:paraId="5DB61FE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 Web</w:t>
      </w:r>
      <w:r w:rsidRPr="00300329">
        <w:rPr>
          <w:rFonts w:eastAsia="Songti SC"/>
          <w:color w:val="3E3E3E"/>
        </w:rPr>
        <w:t>应用程序通常将处理这些步骤的代码分组到单独的文件中：</w:t>
      </w:r>
    </w:p>
    <w:p w14:paraId="3C9FE499" w14:textId="2A045BE5" w:rsidR="00B25E4E"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lastRenderedPageBreak/>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URL</w:t>
      </w:r>
      <w:r w:rsidRPr="00300329">
        <w:rPr>
          <w:rFonts w:eastAsia="Songti SC"/>
          <w:color w:val="3E3E3E"/>
        </w:rPr>
        <w:t>：</w:t>
      </w:r>
      <w:r w:rsidRPr="00300329">
        <w:rPr>
          <w:rFonts w:eastAsia="Songti SC"/>
          <w:color w:val="3E3E3E"/>
        </w:rPr>
        <w:t> </w:t>
      </w:r>
      <w:r w:rsidRPr="00300329">
        <w:rPr>
          <w:rFonts w:eastAsia="Songti SC"/>
          <w:color w:val="3E3E3E"/>
        </w:rPr>
        <w:t>虽然可以通过单个功能处理来自每个</w:t>
      </w:r>
      <w:r w:rsidRPr="00300329">
        <w:rPr>
          <w:rFonts w:eastAsia="Songti SC"/>
          <w:color w:val="3E3E3E"/>
        </w:rPr>
        <w:t>URL</w:t>
      </w:r>
      <w:r w:rsidRPr="00300329">
        <w:rPr>
          <w:rFonts w:eastAsia="Songti SC"/>
          <w:color w:val="3E3E3E"/>
        </w:rPr>
        <w:t>的请求，但是编写单独的视图功能来处理每个资源是更加可维护的。</w:t>
      </w:r>
      <w:r w:rsidRPr="00300329">
        <w:rPr>
          <w:rFonts w:eastAsia="Songti SC"/>
          <w:color w:val="3E3E3E"/>
        </w:rPr>
        <w:t>URL</w:t>
      </w:r>
      <w:r w:rsidRPr="00300329">
        <w:rPr>
          <w:rFonts w:eastAsia="Songti SC"/>
          <w:color w:val="3E3E3E"/>
        </w:rPr>
        <w:t>映射器用于根据请求</w:t>
      </w:r>
      <w:r w:rsidRPr="00300329">
        <w:rPr>
          <w:rFonts w:eastAsia="Songti SC"/>
          <w:color w:val="3E3E3E"/>
        </w:rPr>
        <w:t>URL</w:t>
      </w:r>
      <w:r w:rsidRPr="00300329">
        <w:rPr>
          <w:rFonts w:eastAsia="Songti SC"/>
          <w:color w:val="3E3E3E"/>
        </w:rPr>
        <w:t>将</w:t>
      </w:r>
      <w:r w:rsidRPr="00300329">
        <w:rPr>
          <w:rFonts w:eastAsia="Songti SC"/>
          <w:color w:val="3E3E3E"/>
        </w:rPr>
        <w:t>HTTP</w:t>
      </w:r>
      <w:r w:rsidRPr="00300329">
        <w:rPr>
          <w:rFonts w:eastAsia="Songti SC"/>
          <w:color w:val="3E3E3E"/>
        </w:rPr>
        <w:t>请求重定向到相应的视图。</w:t>
      </w:r>
      <w:r w:rsidRPr="00300329">
        <w:rPr>
          <w:rFonts w:eastAsia="Songti SC"/>
          <w:color w:val="3E3E3E"/>
        </w:rPr>
        <w:t>URL</w:t>
      </w:r>
      <w:r w:rsidRPr="00300329">
        <w:rPr>
          <w:rFonts w:eastAsia="Songti SC"/>
          <w:color w:val="3E3E3E"/>
        </w:rPr>
        <w:t>映射器还可以匹配出现在</w:t>
      </w:r>
      <w:r w:rsidRPr="00300329">
        <w:rPr>
          <w:rFonts w:eastAsia="Songti SC"/>
          <w:color w:val="3E3E3E"/>
        </w:rPr>
        <w:t>URL</w:t>
      </w:r>
      <w:r w:rsidRPr="00300329">
        <w:rPr>
          <w:rFonts w:eastAsia="Songti SC"/>
          <w:color w:val="3E3E3E"/>
        </w:rPr>
        <w:t>中的字符串或数字的特定模式，并将其作为数据传递给视图函数。</w:t>
      </w:r>
    </w:p>
    <w:p w14:paraId="185C0D4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视图：</w:t>
      </w:r>
      <w:r w:rsidRPr="00300329">
        <w:rPr>
          <w:rFonts w:eastAsia="Songti SC"/>
          <w:color w:val="3E3E3E"/>
        </w:rPr>
        <w:t>  </w:t>
      </w:r>
      <w:r w:rsidRPr="00300329">
        <w:rPr>
          <w:rFonts w:eastAsia="Songti SC"/>
          <w:color w:val="3E3E3E"/>
        </w:rPr>
        <w:t>视图是一个请求处理函数，它接收</w:t>
      </w:r>
      <w:r w:rsidRPr="00300329">
        <w:rPr>
          <w:rFonts w:eastAsia="Songti SC"/>
          <w:color w:val="3E3E3E"/>
        </w:rPr>
        <w:t>HTTP</w:t>
      </w:r>
      <w:r w:rsidRPr="00300329">
        <w:rPr>
          <w:rFonts w:eastAsia="Songti SC"/>
          <w:color w:val="3E3E3E"/>
        </w:rPr>
        <w:t>请求并返回</w:t>
      </w:r>
      <w:r w:rsidRPr="00300329">
        <w:rPr>
          <w:rFonts w:eastAsia="Songti SC"/>
          <w:color w:val="3E3E3E"/>
        </w:rPr>
        <w:t>HTTP</w:t>
      </w:r>
      <w:r w:rsidRPr="00300329">
        <w:rPr>
          <w:rFonts w:eastAsia="Songti SC"/>
          <w:color w:val="3E3E3E"/>
        </w:rPr>
        <w:t>响应。视图访问通过模型满足请求所需的数据，并将响应的格式委托给</w:t>
      </w:r>
      <w:r w:rsidRPr="00300329">
        <w:rPr>
          <w:rFonts w:eastAsia="Songti SC"/>
          <w:color w:val="3E3E3E"/>
        </w:rPr>
        <w:t>  </w:t>
      </w:r>
      <w:r w:rsidRPr="00300329">
        <w:rPr>
          <w:rFonts w:eastAsia="Songti SC"/>
          <w:color w:val="3E3E3E"/>
        </w:rPr>
        <w:t>模板。</w:t>
      </w:r>
    </w:p>
    <w:p w14:paraId="1E771EE9"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模型：</w:t>
      </w:r>
      <w:r w:rsidRPr="00300329">
        <w:rPr>
          <w:rFonts w:eastAsia="Songti SC"/>
          <w:color w:val="3E3E3E"/>
        </w:rPr>
        <w:t>  </w:t>
      </w:r>
      <w:r w:rsidRPr="00300329">
        <w:rPr>
          <w:rFonts w:eastAsia="Songti SC"/>
          <w:color w:val="3E3E3E"/>
        </w:rPr>
        <w:t>模型是定义应用程序数据结构的</w:t>
      </w:r>
      <w:r w:rsidRPr="00300329">
        <w:rPr>
          <w:rFonts w:eastAsia="Songti SC"/>
          <w:color w:val="3E3E3E"/>
        </w:rPr>
        <w:t>Python</w:t>
      </w:r>
      <w:r w:rsidRPr="00300329">
        <w:rPr>
          <w:rFonts w:eastAsia="Songti SC"/>
          <w:color w:val="3E3E3E"/>
        </w:rPr>
        <w:t>对象，并提供了管理（添加，修改，删除）和查询数据库中记录的机制。</w:t>
      </w:r>
      <w:r w:rsidRPr="00300329">
        <w:rPr>
          <w:rFonts w:eastAsia="Songti SC"/>
          <w:color w:val="3E3E3E"/>
        </w:rPr>
        <w:t> </w:t>
      </w:r>
    </w:p>
    <w:p w14:paraId="5D9F9631" w14:textId="5704BDFA" w:rsidR="00C15B58"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模板：</w:t>
      </w:r>
      <w:r w:rsidRPr="00300329">
        <w:rPr>
          <w:rFonts w:eastAsia="Songti SC"/>
          <w:color w:val="3E3E3E"/>
        </w:rPr>
        <w:t>  </w:t>
      </w:r>
      <w:r w:rsidRPr="00300329">
        <w:rPr>
          <w:rFonts w:eastAsia="Songti SC"/>
          <w:color w:val="3E3E3E"/>
        </w:rPr>
        <w:t>模板是定义文件（例如</w:t>
      </w:r>
      <w:r w:rsidRPr="00300329">
        <w:rPr>
          <w:rFonts w:eastAsia="Songti SC"/>
          <w:color w:val="3E3E3E"/>
        </w:rPr>
        <w:t>HTML</w:t>
      </w:r>
      <w:r w:rsidRPr="00300329">
        <w:rPr>
          <w:rFonts w:eastAsia="Songti SC"/>
          <w:color w:val="3E3E3E"/>
        </w:rPr>
        <w:t>页面）的结构或布局的文本文件，用于表示实际内容的占位符。一个视图可以使用</w:t>
      </w:r>
      <w:r w:rsidRPr="00300329">
        <w:rPr>
          <w:rFonts w:eastAsia="Songti SC"/>
          <w:color w:val="3E3E3E"/>
        </w:rPr>
        <w:t>HTML</w:t>
      </w:r>
      <w:r w:rsidRPr="00300329">
        <w:rPr>
          <w:rFonts w:eastAsia="Songti SC"/>
          <w:color w:val="3E3E3E"/>
        </w:rPr>
        <w:t>模板，从数据填充它动态地创建一个</w:t>
      </w:r>
      <w:r w:rsidRPr="00300329">
        <w:rPr>
          <w:rFonts w:eastAsia="Songti SC"/>
          <w:color w:val="3E3E3E"/>
        </w:rPr>
        <w:t>HTML</w:t>
      </w:r>
      <w:r w:rsidRPr="00300329">
        <w:rPr>
          <w:rFonts w:eastAsia="Songti SC"/>
          <w:color w:val="3E3E3E"/>
        </w:rPr>
        <w:t>页面模型。可以使用模板来定义任何类型的文件的结构</w:t>
      </w:r>
      <w:r w:rsidRPr="00300329">
        <w:rPr>
          <w:rFonts w:eastAsia="Songti SC"/>
          <w:color w:val="3E3E3E"/>
        </w:rPr>
        <w:t>; </w:t>
      </w:r>
      <w:r w:rsidRPr="00300329">
        <w:rPr>
          <w:rFonts w:eastAsia="Songti SC"/>
          <w:color w:val="3E3E3E"/>
        </w:rPr>
        <w:t>它不一定是</w:t>
      </w:r>
      <w:r w:rsidRPr="00300329">
        <w:rPr>
          <w:rFonts w:eastAsia="Songti SC"/>
          <w:color w:val="3E3E3E"/>
        </w:rPr>
        <w:t>HTML</w:t>
      </w:r>
      <w:r w:rsidRPr="00300329">
        <w:rPr>
          <w:rFonts w:eastAsia="Songti SC"/>
          <w:color w:val="3E3E3E"/>
        </w:rPr>
        <w:t>！</w:t>
      </w:r>
    </w:p>
    <w:p w14:paraId="4E51C093" w14:textId="11D7B1CD"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在开发层面，</w:t>
      </w:r>
      <w:r w:rsidRPr="00300329">
        <w:rPr>
          <w:rFonts w:eastAsia="Songti SC"/>
          <w:color w:val="3E3E3E"/>
        </w:rPr>
        <w:t>Django</w:t>
      </w:r>
      <w:r w:rsidRPr="00300329">
        <w:rPr>
          <w:rFonts w:eastAsia="Songti SC"/>
          <w:color w:val="3E3E3E"/>
        </w:rPr>
        <w:t>遵循</w:t>
      </w:r>
      <w:r w:rsidRPr="00300329">
        <w:rPr>
          <w:rFonts w:eastAsia="Songti SC"/>
          <w:color w:val="3E3E3E"/>
        </w:rPr>
        <w:t>“</w:t>
      </w:r>
      <w:r w:rsidRPr="00300329">
        <w:rPr>
          <w:rFonts w:eastAsia="Songti SC"/>
          <w:color w:val="3E3E3E"/>
        </w:rPr>
        <w:t>包含电池</w:t>
      </w:r>
      <w:r w:rsidRPr="00300329">
        <w:rPr>
          <w:rFonts w:eastAsia="Songti SC"/>
          <w:color w:val="3E3E3E"/>
        </w:rPr>
        <w:t>”</w:t>
      </w:r>
      <w:r w:rsidRPr="00300329">
        <w:rPr>
          <w:rFonts w:eastAsia="Songti SC"/>
          <w:color w:val="3E3E3E"/>
        </w:rPr>
        <w:t>的理念，并提供开发人员几乎可以</w:t>
      </w:r>
      <w:r w:rsidRPr="00300329">
        <w:rPr>
          <w:rFonts w:eastAsia="Songti SC"/>
          <w:color w:val="3E3E3E"/>
        </w:rPr>
        <w:t>“</w:t>
      </w:r>
      <w:r w:rsidRPr="00300329">
        <w:rPr>
          <w:rFonts w:eastAsia="Songti SC"/>
          <w:color w:val="3E3E3E"/>
        </w:rPr>
        <w:t>开箱即用</w:t>
      </w:r>
      <w:r w:rsidRPr="00300329">
        <w:rPr>
          <w:rFonts w:eastAsia="Songti SC"/>
          <w:color w:val="3E3E3E"/>
        </w:rPr>
        <w:t>”</w:t>
      </w:r>
      <w:r w:rsidRPr="00300329">
        <w:rPr>
          <w:rFonts w:eastAsia="Songti SC"/>
          <w:color w:val="3E3E3E"/>
        </w:rPr>
        <w:t>的所有功能。因为您需要的一切都是一个</w:t>
      </w:r>
      <w:r w:rsidRPr="00300329">
        <w:rPr>
          <w:rFonts w:eastAsia="Songti SC"/>
          <w:color w:val="3E3E3E"/>
        </w:rPr>
        <w:t>“</w:t>
      </w:r>
      <w:r w:rsidRPr="00300329">
        <w:rPr>
          <w:rFonts w:eastAsia="Songti SC"/>
          <w:color w:val="3E3E3E"/>
        </w:rPr>
        <w:t>产品</w:t>
      </w:r>
      <w:r w:rsidRPr="00300329">
        <w:rPr>
          <w:rFonts w:eastAsia="Songti SC"/>
          <w:color w:val="3E3E3E"/>
        </w:rPr>
        <w:t>”</w:t>
      </w:r>
      <w:r w:rsidRPr="00300329">
        <w:rPr>
          <w:rFonts w:eastAsia="Songti SC"/>
          <w:color w:val="3E3E3E"/>
        </w:rPr>
        <w:t>的一部分，所有这些都可以无缝结合在一起，遵循一致的设计原则，并且具有广泛而且</w:t>
      </w:r>
      <w:hyperlink r:id="rId12" w:history="1">
        <w:r w:rsidRPr="00300329">
          <w:rPr>
            <w:rFonts w:eastAsia="Songti SC"/>
            <w:color w:val="3E3E3E"/>
          </w:rPr>
          <w:t>最新的文档</w:t>
        </w:r>
      </w:hyperlink>
      <w:r w:rsidRPr="00300329">
        <w:rPr>
          <w:rFonts w:eastAsia="Songti SC"/>
          <w:color w:val="3E3E3E"/>
        </w:rPr>
        <w:t>。</w:t>
      </w:r>
    </w:p>
    <w:p w14:paraId="3C2903EE" w14:textId="132237A1"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在适用性</w:t>
      </w:r>
      <w:r w:rsidRPr="00300329">
        <w:rPr>
          <w:rFonts w:eastAsia="Songti SC"/>
          <w:color w:val="3E3E3E"/>
        </w:rPr>
        <w:t>方面，</w:t>
      </w:r>
      <w:r w:rsidRPr="00300329">
        <w:rPr>
          <w:rFonts w:eastAsia="Songti SC"/>
          <w:color w:val="3E3E3E"/>
        </w:rPr>
        <w:t>Django</w:t>
      </w:r>
      <w:r w:rsidRPr="00300329">
        <w:rPr>
          <w:rFonts w:eastAsia="Songti SC"/>
          <w:color w:val="3E3E3E"/>
        </w:rPr>
        <w:t>可以（并已被）用于构建几乎任何类型的网站</w:t>
      </w:r>
      <w:r w:rsidRPr="00300329">
        <w:rPr>
          <w:rFonts w:eastAsia="Songti SC"/>
          <w:color w:val="3E3E3E"/>
        </w:rPr>
        <w:t xml:space="preserve"> - </w:t>
      </w:r>
      <w:r w:rsidRPr="00300329">
        <w:rPr>
          <w:rFonts w:eastAsia="Songti SC"/>
          <w:color w:val="3E3E3E"/>
        </w:rPr>
        <w:t>从内容管理系统和维基，到社交网络和新闻网站。它可以与任何客户端框架一起工作，并且可以以几乎任何格式（包括</w:t>
      </w:r>
      <w:r w:rsidRPr="00300329">
        <w:rPr>
          <w:rFonts w:eastAsia="Songti SC"/>
          <w:color w:val="3E3E3E"/>
        </w:rPr>
        <w:t>HTML</w:t>
      </w:r>
      <w:r w:rsidRPr="00300329">
        <w:rPr>
          <w:rFonts w:eastAsia="Songti SC"/>
          <w:color w:val="3E3E3E"/>
        </w:rPr>
        <w:t>，</w:t>
      </w:r>
      <w:r w:rsidRPr="00300329">
        <w:rPr>
          <w:rFonts w:eastAsia="Songti SC"/>
          <w:color w:val="3E3E3E"/>
        </w:rPr>
        <w:t>RSS</w:t>
      </w:r>
      <w:r w:rsidRPr="00300329">
        <w:rPr>
          <w:rFonts w:eastAsia="Songti SC"/>
          <w:color w:val="3E3E3E"/>
        </w:rPr>
        <w:t>提要，</w:t>
      </w:r>
      <w:r w:rsidRPr="00300329">
        <w:rPr>
          <w:rFonts w:eastAsia="Songti SC"/>
          <w:color w:val="3E3E3E"/>
        </w:rPr>
        <w:t>JSON</w:t>
      </w:r>
      <w:r w:rsidRPr="00300329">
        <w:rPr>
          <w:rFonts w:eastAsia="Songti SC"/>
          <w:color w:val="3E3E3E"/>
        </w:rPr>
        <w:t>，</w:t>
      </w:r>
      <w:r w:rsidRPr="00300329">
        <w:rPr>
          <w:rFonts w:eastAsia="Songti SC"/>
          <w:color w:val="3E3E3E"/>
        </w:rPr>
        <w:t>XML</w:t>
      </w:r>
      <w:r w:rsidRPr="00300329">
        <w:rPr>
          <w:rFonts w:eastAsia="Songti SC"/>
          <w:color w:val="3E3E3E"/>
        </w:rPr>
        <w:t>等）提供内容。您正在阅读的网站是基于</w:t>
      </w:r>
      <w:r w:rsidRPr="00300329">
        <w:rPr>
          <w:rFonts w:eastAsia="Songti SC"/>
          <w:color w:val="3E3E3E"/>
        </w:rPr>
        <w:t>Django</w:t>
      </w:r>
      <w:r w:rsidRPr="00300329">
        <w:rPr>
          <w:rFonts w:eastAsia="Songti SC"/>
          <w:color w:val="3E3E3E"/>
        </w:rPr>
        <w:t>！在内部，虽然它为几乎所有可能需要的功能（例如几个流行的数据库，模板引擎等）提供了选择，但是如果需要，它也可以扩展到使用其他组件。</w:t>
      </w:r>
    </w:p>
    <w:p w14:paraId="0A216175" w14:textId="77777777" w:rsidR="00011E20"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在安全方面，</w:t>
      </w:r>
      <w:r w:rsidRPr="00300329">
        <w:rPr>
          <w:rFonts w:eastAsia="Songti SC"/>
          <w:color w:val="3E3E3E"/>
        </w:rPr>
        <w:t>Django</w:t>
      </w:r>
      <w:r w:rsidRPr="00300329">
        <w:rPr>
          <w:rFonts w:eastAsia="Songti SC"/>
          <w:color w:val="3E3E3E"/>
        </w:rPr>
        <w:t>通过提供一个被设计为</w:t>
      </w:r>
      <w:r w:rsidRPr="00300329">
        <w:rPr>
          <w:rFonts w:eastAsia="Songti SC"/>
          <w:color w:val="3E3E3E"/>
        </w:rPr>
        <w:t>“</w:t>
      </w:r>
      <w:r w:rsidRPr="00300329">
        <w:rPr>
          <w:rFonts w:eastAsia="Songti SC"/>
          <w:color w:val="3E3E3E"/>
        </w:rPr>
        <w:t>做正确的事情</w:t>
      </w:r>
      <w:r w:rsidRPr="00300329">
        <w:rPr>
          <w:rFonts w:eastAsia="Songti SC"/>
          <w:color w:val="3E3E3E"/>
        </w:rPr>
        <w:t>”</w:t>
      </w:r>
      <w:r w:rsidRPr="00300329">
        <w:rPr>
          <w:rFonts w:eastAsia="Songti SC"/>
          <w:color w:val="3E3E3E"/>
        </w:rPr>
        <w:t>来自动保护网站的框架来帮助开发人员避免许多常见的安全错误。例如，</w:t>
      </w:r>
      <w:r w:rsidRPr="00300329">
        <w:rPr>
          <w:rFonts w:eastAsia="Songti SC"/>
          <w:color w:val="3E3E3E"/>
        </w:rPr>
        <w:t>Django</w:t>
      </w:r>
      <w:r w:rsidRPr="00300329">
        <w:rPr>
          <w:rFonts w:eastAsia="Songti SC"/>
          <w:color w:val="3E3E3E"/>
        </w:rPr>
        <w:t>提供了一种安全的方式来管理用户帐户和密码，避免了常见的错误，比如将会话信息放在易受攻击的</w:t>
      </w:r>
      <w:r w:rsidRPr="00300329">
        <w:rPr>
          <w:rFonts w:eastAsia="Songti SC"/>
          <w:color w:val="3E3E3E"/>
        </w:rPr>
        <w:t>Cookie</w:t>
      </w:r>
      <w:r w:rsidRPr="00300329">
        <w:rPr>
          <w:rFonts w:eastAsia="Songti SC"/>
          <w:color w:val="3E3E3E"/>
        </w:rPr>
        <w:t>中（而</w:t>
      </w:r>
      <w:r w:rsidRPr="00300329">
        <w:rPr>
          <w:rFonts w:eastAsia="Songti SC"/>
          <w:color w:val="3E3E3E"/>
        </w:rPr>
        <w:t>Cookie</w:t>
      </w:r>
      <w:r w:rsidRPr="00300329">
        <w:rPr>
          <w:rFonts w:eastAsia="Songti SC"/>
          <w:color w:val="3E3E3E"/>
        </w:rPr>
        <w:t>只包含密钥，实际数据存储在数据库中）或直接存储密码而不是密码哈希。密码散列是通过</w:t>
      </w:r>
      <w:hyperlink r:id="rId13" w:history="1">
        <w:r w:rsidRPr="00300329">
          <w:rPr>
            <w:rFonts w:eastAsia="Songti SC"/>
            <w:color w:val="3E3E3E"/>
          </w:rPr>
          <w:t>密码散列函数</w:t>
        </w:r>
      </w:hyperlink>
      <w:r w:rsidRPr="00300329">
        <w:rPr>
          <w:rFonts w:eastAsia="Songti SC"/>
          <w:color w:val="3E3E3E"/>
        </w:rPr>
        <w:t>发送密码创建的固定长度值。</w:t>
      </w:r>
      <w:r w:rsidRPr="00300329">
        <w:rPr>
          <w:rFonts w:eastAsia="Songti SC"/>
          <w:color w:val="3E3E3E"/>
        </w:rPr>
        <w:t>Django</w:t>
      </w:r>
      <w:r w:rsidRPr="00300329">
        <w:rPr>
          <w:rFonts w:eastAsia="Songti SC"/>
          <w:color w:val="3E3E3E"/>
        </w:rPr>
        <w:t>可以通过哈希函数运行并将输出与存储的哈希值进行比较来检查输入的密码是否正确。但是由于功能的</w:t>
      </w:r>
      <w:r w:rsidRPr="00300329">
        <w:rPr>
          <w:rFonts w:eastAsia="Songti SC"/>
          <w:color w:val="3E3E3E"/>
        </w:rPr>
        <w:t>“</w:t>
      </w:r>
      <w:r w:rsidRPr="00300329">
        <w:rPr>
          <w:rFonts w:eastAsia="Songti SC"/>
          <w:color w:val="3E3E3E"/>
        </w:rPr>
        <w:t>单向</w:t>
      </w:r>
      <w:r w:rsidRPr="00300329">
        <w:rPr>
          <w:rFonts w:eastAsia="Songti SC"/>
          <w:color w:val="3E3E3E"/>
        </w:rPr>
        <w:t>”</w:t>
      </w:r>
      <w:r w:rsidRPr="00300329">
        <w:rPr>
          <w:rFonts w:eastAsia="Songti SC"/>
          <w:color w:val="3E3E3E"/>
        </w:rPr>
        <w:t>性质，即使存储的哈希值受到威胁，攻击者也难以解决原始密码。</w:t>
      </w:r>
    </w:p>
    <w:p w14:paraId="6F2DD0FB" w14:textId="3DA47409"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Django</w:t>
      </w:r>
      <w:r w:rsidRPr="00300329">
        <w:rPr>
          <w:rFonts w:eastAsia="Songti SC"/>
          <w:color w:val="3E3E3E"/>
        </w:rPr>
        <w:t>可以防范许多漏洞，包括</w:t>
      </w:r>
      <w:r w:rsidRPr="00300329">
        <w:rPr>
          <w:rFonts w:eastAsia="Songti SC"/>
          <w:color w:val="3E3E3E"/>
        </w:rPr>
        <w:t>SQL</w:t>
      </w:r>
      <w:r w:rsidRPr="00300329">
        <w:rPr>
          <w:rFonts w:eastAsia="Songti SC"/>
          <w:color w:val="3E3E3E"/>
        </w:rPr>
        <w:t>注入，跨站点脚本，跨站点请求伪造和点击劫持（有关此类攻击的详细信息，请参阅</w:t>
      </w:r>
      <w:hyperlink r:id="rId14" w:history="1">
        <w:r w:rsidRPr="00300329">
          <w:rPr>
            <w:rFonts w:eastAsia="Songti SC"/>
            <w:color w:val="3E3E3E"/>
          </w:rPr>
          <w:t>网站安全性</w:t>
        </w:r>
      </w:hyperlink>
      <w:r w:rsidRPr="00300329">
        <w:rPr>
          <w:rFonts w:eastAsia="Songti SC"/>
          <w:color w:val="3E3E3E"/>
        </w:rPr>
        <w:t>）。</w:t>
      </w:r>
    </w:p>
    <w:p w14:paraId="4908122B" w14:textId="1DD1F33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在可扩展</w:t>
      </w:r>
      <w:r w:rsidRPr="00300329">
        <w:rPr>
          <w:rFonts w:eastAsia="Songti SC" w:hint="eastAsia"/>
          <w:color w:val="3E3E3E"/>
        </w:rPr>
        <w:t>性</w:t>
      </w:r>
      <w:r w:rsidRPr="00300329">
        <w:rPr>
          <w:rFonts w:eastAsia="Songti SC"/>
          <w:color w:val="3E3E3E"/>
        </w:rPr>
        <w:t>方面，</w:t>
      </w:r>
      <w:r w:rsidRPr="00300329">
        <w:rPr>
          <w:rFonts w:eastAsia="Songti SC"/>
          <w:color w:val="3E3E3E"/>
        </w:rPr>
        <w:t>Django</w:t>
      </w:r>
      <w:r w:rsidRPr="00300329">
        <w:rPr>
          <w:rFonts w:eastAsia="Songti SC"/>
          <w:color w:val="3E3E3E"/>
        </w:rPr>
        <w:t>使用基于组件的</w:t>
      </w:r>
      <w:r w:rsidRPr="00300329">
        <w:rPr>
          <w:rFonts w:eastAsia="Songti SC"/>
          <w:color w:val="3E3E3E"/>
        </w:rPr>
        <w:t>“</w:t>
      </w:r>
      <w:r w:rsidRPr="00300329">
        <w:rPr>
          <w:rFonts w:eastAsia="Songti SC"/>
          <w:color w:val="3E3E3E"/>
        </w:rPr>
        <w:t>无</w:t>
      </w:r>
      <w:hyperlink r:id="rId15" w:history="1">
        <w:r w:rsidRPr="00300329">
          <w:rPr>
            <w:rFonts w:eastAsia="Songti SC"/>
            <w:color w:val="3E3E3E"/>
          </w:rPr>
          <w:t>共享</w:t>
        </w:r>
      </w:hyperlink>
      <w:r w:rsidRPr="00300329">
        <w:rPr>
          <w:rFonts w:eastAsia="Songti SC"/>
          <w:color w:val="3E3E3E"/>
        </w:rPr>
        <w:t> ”</w:t>
      </w:r>
      <w:r w:rsidRPr="00300329">
        <w:rPr>
          <w:rFonts w:eastAsia="Songti SC"/>
          <w:color w:val="3E3E3E"/>
        </w:rPr>
        <w:t>架构（架构的每个部分独立于其他架构，因此可以根据需要进行替换或更改）。在不同部分之间有明确的分隔意味着它可以通过在任何级别添加硬件来扩展流量：缓存服务器，数据库服务器或应用程序服务器。一些最繁忙的网站已经成功地缩放了</w:t>
      </w:r>
      <w:r w:rsidRPr="00300329">
        <w:rPr>
          <w:rFonts w:eastAsia="Songti SC"/>
          <w:color w:val="3E3E3E"/>
        </w:rPr>
        <w:t>Django</w:t>
      </w:r>
      <w:r w:rsidRPr="00300329">
        <w:rPr>
          <w:rFonts w:eastAsia="Songti SC"/>
          <w:color w:val="3E3E3E"/>
        </w:rPr>
        <w:t>以满足他们的需求（例如</w:t>
      </w:r>
      <w:r w:rsidRPr="00300329">
        <w:rPr>
          <w:rFonts w:eastAsia="Songti SC"/>
          <w:color w:val="3E3E3E"/>
        </w:rPr>
        <w:t>Instagram</w:t>
      </w:r>
      <w:r w:rsidRPr="00300329">
        <w:rPr>
          <w:rFonts w:eastAsia="Songti SC"/>
          <w:color w:val="3E3E3E"/>
        </w:rPr>
        <w:t>和</w:t>
      </w:r>
      <w:r w:rsidRPr="00300329">
        <w:rPr>
          <w:rFonts w:eastAsia="Songti SC"/>
          <w:color w:val="3E3E3E"/>
        </w:rPr>
        <w:t>Disqus</w:t>
      </w:r>
      <w:r w:rsidRPr="00300329">
        <w:rPr>
          <w:rFonts w:eastAsia="Songti SC"/>
          <w:color w:val="3E3E3E"/>
        </w:rPr>
        <w:t>，仅举两个）。</w:t>
      </w:r>
    </w:p>
    <w:p w14:paraId="09A378E1" w14:textId="35A52C67"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在可维护性方面，使用设计原则和模式编写</w:t>
      </w:r>
      <w:r w:rsidRPr="00300329">
        <w:rPr>
          <w:rFonts w:eastAsia="Songti SC"/>
          <w:color w:val="3E3E3E"/>
        </w:rPr>
        <w:t>Django</w:t>
      </w:r>
      <w:r w:rsidRPr="00300329">
        <w:rPr>
          <w:rFonts w:eastAsia="Songti SC"/>
          <w:color w:val="3E3E3E"/>
        </w:rPr>
        <w:t>代码，鼓励创建可维护和可重用的代码。特别地，它利用了不要重复自己（</w:t>
      </w:r>
      <w:r w:rsidRPr="00300329">
        <w:rPr>
          <w:rFonts w:eastAsia="Songti SC"/>
          <w:color w:val="3E3E3E"/>
        </w:rPr>
        <w:t>DRY</w:t>
      </w:r>
      <w:r w:rsidRPr="00300329">
        <w:rPr>
          <w:rFonts w:eastAsia="Songti SC"/>
          <w:color w:val="3E3E3E"/>
        </w:rPr>
        <w:t>）的原则，所以没有不必要的重复，减少了代码量。</w:t>
      </w:r>
      <w:r w:rsidRPr="00300329">
        <w:rPr>
          <w:rFonts w:eastAsia="Songti SC"/>
          <w:color w:val="3E3E3E"/>
        </w:rPr>
        <w:t>Django</w:t>
      </w:r>
      <w:r w:rsidRPr="00300329">
        <w:rPr>
          <w:rFonts w:eastAsia="Songti SC"/>
          <w:color w:val="3E3E3E"/>
        </w:rPr>
        <w:t>还将相关功能分组到可重用的</w:t>
      </w:r>
      <w:r w:rsidRPr="00300329">
        <w:rPr>
          <w:rFonts w:eastAsia="Songti SC"/>
          <w:color w:val="3E3E3E"/>
        </w:rPr>
        <w:t>“</w:t>
      </w:r>
      <w:r w:rsidRPr="00300329">
        <w:rPr>
          <w:rFonts w:eastAsia="Songti SC"/>
          <w:color w:val="3E3E3E"/>
        </w:rPr>
        <w:t>应用程序</w:t>
      </w:r>
      <w:r w:rsidRPr="00300329">
        <w:rPr>
          <w:rFonts w:eastAsia="Songti SC"/>
          <w:color w:val="3E3E3E"/>
        </w:rPr>
        <w:t>”</w:t>
      </w:r>
      <w:r w:rsidRPr="00300329">
        <w:rPr>
          <w:rFonts w:eastAsia="Songti SC"/>
          <w:color w:val="3E3E3E"/>
        </w:rPr>
        <w:t>中，并且在较低级别将相关代码分组为模块（沿</w:t>
      </w:r>
      <w:hyperlink r:id="rId16" w:history="1">
        <w:r w:rsidRPr="00300329">
          <w:rPr>
            <w:rFonts w:eastAsia="Songti SC"/>
            <w:color w:val="3E3E3E"/>
          </w:rPr>
          <w:t>模型视图控制器（</w:t>
        </w:r>
        <w:r w:rsidRPr="00300329">
          <w:rPr>
            <w:rFonts w:eastAsia="Songti SC"/>
            <w:color w:val="3E3E3E"/>
          </w:rPr>
          <w:t>MVC</w:t>
        </w:r>
        <w:r w:rsidRPr="00300329">
          <w:rPr>
            <w:rFonts w:eastAsia="Songti SC"/>
            <w:color w:val="3E3E3E"/>
          </w:rPr>
          <w:t>）</w:t>
        </w:r>
      </w:hyperlink>
      <w:r w:rsidRPr="00300329">
        <w:rPr>
          <w:rFonts w:eastAsia="Songti SC"/>
          <w:color w:val="3E3E3E"/>
        </w:rPr>
        <w:t>模式）。</w:t>
      </w:r>
    </w:p>
    <w:p w14:paraId="2691947E" w14:textId="58FFE02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在多平台方面，</w:t>
      </w:r>
      <w:r w:rsidRPr="00300329">
        <w:rPr>
          <w:rFonts w:eastAsia="Songti SC" w:hint="eastAsia"/>
          <w:color w:val="3E3E3E"/>
        </w:rPr>
        <w:t>由于</w:t>
      </w:r>
      <w:r w:rsidRPr="00300329">
        <w:rPr>
          <w:rFonts w:eastAsia="Songti SC"/>
          <w:color w:val="3E3E3E"/>
        </w:rPr>
        <w:t>Django</w:t>
      </w:r>
      <w:r w:rsidRPr="00300329">
        <w:rPr>
          <w:rFonts w:eastAsia="Songti SC"/>
          <w:color w:val="3E3E3E"/>
        </w:rPr>
        <w:t>是用</w:t>
      </w:r>
      <w:r w:rsidRPr="00300329">
        <w:rPr>
          <w:rFonts w:eastAsia="Songti SC"/>
          <w:color w:val="3E3E3E"/>
        </w:rPr>
        <w:t>Python</w:t>
      </w:r>
      <w:r w:rsidRPr="00300329">
        <w:rPr>
          <w:rFonts w:eastAsia="Songti SC"/>
          <w:color w:val="3E3E3E"/>
        </w:rPr>
        <w:t>编写的，它在许多平台上运行。这意味着您不受任何特定的服务器平台的限制，并且可以在许多种类的</w:t>
      </w:r>
      <w:r w:rsidRPr="00300329">
        <w:rPr>
          <w:rFonts w:eastAsia="Songti SC"/>
          <w:color w:val="3E3E3E"/>
        </w:rPr>
        <w:t>Linux</w:t>
      </w:r>
      <w:r w:rsidRPr="00300329">
        <w:rPr>
          <w:rFonts w:eastAsia="Songti SC"/>
          <w:color w:val="3E3E3E"/>
        </w:rPr>
        <w:t>，</w:t>
      </w:r>
      <w:r w:rsidRPr="00300329">
        <w:rPr>
          <w:rFonts w:eastAsia="Songti SC"/>
          <w:color w:val="3E3E3E"/>
        </w:rPr>
        <w:t>Windows</w:t>
      </w:r>
      <w:r w:rsidRPr="00300329">
        <w:rPr>
          <w:rFonts w:eastAsia="Songti SC"/>
          <w:color w:val="3E3E3E"/>
        </w:rPr>
        <w:t>和</w:t>
      </w:r>
      <w:r w:rsidRPr="00300329">
        <w:rPr>
          <w:rFonts w:eastAsia="Songti SC"/>
          <w:color w:val="3E3E3E"/>
        </w:rPr>
        <w:t>Mac OS X</w:t>
      </w:r>
      <w:r w:rsidRPr="00300329">
        <w:rPr>
          <w:rFonts w:eastAsia="Songti SC"/>
          <w:color w:val="3E3E3E"/>
        </w:rPr>
        <w:t>上运行应用程序。</w:t>
      </w:r>
    </w:p>
    <w:p w14:paraId="4F630CDA" w14:textId="0038FA14" w:rsidR="00C15B58"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2.2.3.2 </w:t>
      </w:r>
      <w:r w:rsidR="00C15B58" w:rsidRPr="00300329">
        <w:rPr>
          <w:rFonts w:eastAsia="Songti SC"/>
          <w:color w:val="3E3E3E"/>
        </w:rPr>
        <w:t>F</w:t>
      </w:r>
      <w:r w:rsidR="00C15B58" w:rsidRPr="00300329">
        <w:rPr>
          <w:rFonts w:eastAsia="Songti SC" w:hint="eastAsia"/>
          <w:color w:val="3E3E3E"/>
        </w:rPr>
        <w:t>lask</w:t>
      </w:r>
    </w:p>
    <w:p w14:paraId="215784C6" w14:textId="2230534C"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相对比</w:t>
      </w:r>
      <w:r w:rsidRPr="00300329">
        <w:rPr>
          <w:rFonts w:eastAsia="Songti SC"/>
          <w:color w:val="3E3E3E"/>
        </w:rPr>
        <w:t>django</w:t>
      </w:r>
      <w:r w:rsidRPr="00300329">
        <w:rPr>
          <w:rFonts w:eastAsia="Songti SC"/>
          <w:color w:val="3E3E3E"/>
        </w:rPr>
        <w:t>，</w:t>
      </w:r>
      <w:r w:rsidRPr="00300329">
        <w:rPr>
          <w:rFonts w:eastAsia="Songti SC" w:hint="eastAsia"/>
          <w:color w:val="3E3E3E"/>
        </w:rPr>
        <w:t>flask</w:t>
      </w:r>
      <w:r w:rsidRPr="00300329">
        <w:rPr>
          <w:rFonts w:eastAsia="Songti SC"/>
          <w:color w:val="3E3E3E"/>
        </w:rPr>
        <w:t>的</w:t>
      </w:r>
      <w:r w:rsidRPr="00300329">
        <w:rPr>
          <w:rFonts w:eastAsia="Songti SC"/>
          <w:color w:val="3E3E3E"/>
        </w:rPr>
        <w:t>orm</w:t>
      </w:r>
      <w:r w:rsidRPr="00300329">
        <w:rPr>
          <w:rFonts w:eastAsia="Songti SC"/>
          <w:color w:val="3E3E3E"/>
        </w:rPr>
        <w:t>入侵并不严重。</w:t>
      </w:r>
      <w:r w:rsidR="00011E20">
        <w:rPr>
          <w:rFonts w:eastAsia="Songti SC"/>
          <w:color w:val="3E3E3E"/>
        </w:rPr>
        <w:t>它</w:t>
      </w:r>
      <w:r w:rsidRPr="00300329">
        <w:rPr>
          <w:rFonts w:eastAsia="Songti SC" w:hint="eastAsia"/>
          <w:color w:val="3E3E3E"/>
        </w:rPr>
        <w:t>更倾向</w:t>
      </w:r>
      <w:r w:rsidRPr="00300329">
        <w:rPr>
          <w:rFonts w:eastAsia="Songti SC"/>
          <w:color w:val="3E3E3E"/>
        </w:rPr>
        <w:t>于</w:t>
      </w:r>
      <w:r w:rsidR="00011E20">
        <w:rPr>
          <w:rFonts w:eastAsia="Songti SC"/>
          <w:color w:val="3E3E3E"/>
        </w:rPr>
        <w:t>一个</w:t>
      </w:r>
      <w:r w:rsidRPr="00300329">
        <w:rPr>
          <w:rFonts w:eastAsia="Songti SC"/>
          <w:color w:val="3E3E3E"/>
        </w:rPr>
        <w:t xml:space="preserve">mirco </w:t>
      </w:r>
      <w:r w:rsidRPr="00300329">
        <w:rPr>
          <w:rFonts w:eastAsia="Songti SC" w:hint="eastAsia"/>
          <w:color w:val="3E3E3E"/>
        </w:rPr>
        <w:t>web</w:t>
      </w:r>
      <w:r w:rsidRPr="00300329">
        <w:rPr>
          <w:rFonts w:eastAsia="Songti SC"/>
          <w:color w:val="3E3E3E"/>
        </w:rPr>
        <w:t xml:space="preserve"> </w:t>
      </w:r>
      <w:r w:rsidRPr="00300329">
        <w:rPr>
          <w:rFonts w:eastAsia="Songti SC" w:hint="eastAsia"/>
          <w:color w:val="3E3E3E"/>
        </w:rPr>
        <w:t>框架</w:t>
      </w:r>
      <w:r w:rsidRPr="00300329">
        <w:rPr>
          <w:rFonts w:eastAsia="Songti SC"/>
          <w:color w:val="3E3E3E"/>
        </w:rPr>
        <w:t>。</w:t>
      </w:r>
      <w:r w:rsidR="00011E20">
        <w:rPr>
          <w:rFonts w:eastAsia="Songti SC"/>
          <w:color w:val="3E3E3E"/>
        </w:rPr>
        <w:t>这并不表示</w:t>
      </w:r>
      <w:r w:rsidR="00011E20">
        <w:rPr>
          <w:rFonts w:eastAsia="Songti SC" w:hint="eastAsia"/>
          <w:color w:val="3E3E3E"/>
        </w:rPr>
        <w:t>我们</w:t>
      </w:r>
      <w:r w:rsidRPr="00300329">
        <w:rPr>
          <w:rFonts w:eastAsia="Songti SC"/>
          <w:color w:val="3E3E3E"/>
        </w:rPr>
        <w:t>需要把整个</w:t>
      </w:r>
      <w:r w:rsidRPr="00300329">
        <w:rPr>
          <w:rFonts w:eastAsia="Songti SC"/>
          <w:color w:val="3E3E3E"/>
        </w:rPr>
        <w:t xml:space="preserve"> Web </w:t>
      </w:r>
      <w:r w:rsidRPr="00300329">
        <w:rPr>
          <w:rFonts w:eastAsia="Songti SC"/>
          <w:color w:val="3E3E3E"/>
        </w:rPr>
        <w:t>应用塞进单个</w:t>
      </w:r>
      <w:r w:rsidRPr="00300329">
        <w:rPr>
          <w:rFonts w:eastAsia="Songti SC"/>
          <w:color w:val="3E3E3E"/>
        </w:rPr>
        <w:t xml:space="preserve"> Python </w:t>
      </w:r>
      <w:r w:rsidRPr="00300329">
        <w:rPr>
          <w:rFonts w:eastAsia="Songti SC"/>
          <w:color w:val="3E3E3E"/>
        </w:rPr>
        <w:t>文件（虽然确实可以），也不意味着</w:t>
      </w:r>
      <w:r w:rsidRPr="00300329">
        <w:rPr>
          <w:rFonts w:eastAsia="Songti SC"/>
          <w:color w:val="3E3E3E"/>
        </w:rPr>
        <w:t xml:space="preserve"> Flask </w:t>
      </w:r>
      <w:r w:rsidRPr="00300329">
        <w:rPr>
          <w:rFonts w:eastAsia="Songti SC"/>
          <w:color w:val="3E3E3E"/>
        </w:rPr>
        <w:t>在功能上有所欠缺。微框架中的</w:t>
      </w:r>
      <w:r w:rsidRPr="00300329">
        <w:rPr>
          <w:rFonts w:eastAsia="Songti SC"/>
          <w:color w:val="3E3E3E"/>
        </w:rPr>
        <w:t>“</w:t>
      </w:r>
      <w:r w:rsidRPr="00300329">
        <w:rPr>
          <w:rFonts w:eastAsia="Songti SC"/>
          <w:color w:val="3E3E3E"/>
        </w:rPr>
        <w:t>微</w:t>
      </w:r>
      <w:r w:rsidRPr="00300329">
        <w:rPr>
          <w:rFonts w:eastAsia="Songti SC"/>
          <w:color w:val="3E3E3E"/>
        </w:rPr>
        <w:t>”</w:t>
      </w:r>
      <w:r w:rsidRPr="00300329">
        <w:rPr>
          <w:rFonts w:eastAsia="Songti SC"/>
          <w:color w:val="3E3E3E"/>
        </w:rPr>
        <w:t>意味着</w:t>
      </w:r>
      <w:r w:rsidRPr="00300329">
        <w:rPr>
          <w:rFonts w:eastAsia="Songti SC"/>
          <w:color w:val="3E3E3E"/>
        </w:rPr>
        <w:t xml:space="preserve"> Flask </w:t>
      </w:r>
      <w:r w:rsidRPr="00300329">
        <w:rPr>
          <w:rFonts w:eastAsia="Songti SC"/>
          <w:color w:val="3E3E3E"/>
        </w:rPr>
        <w:t>旨在保持核心简单而易于扩展。</w:t>
      </w:r>
      <w:r w:rsidRPr="00300329">
        <w:rPr>
          <w:rFonts w:eastAsia="Songti SC"/>
          <w:color w:val="3E3E3E"/>
        </w:rPr>
        <w:t xml:space="preserve">Flask </w:t>
      </w:r>
      <w:r w:rsidR="00E75E39">
        <w:rPr>
          <w:rFonts w:eastAsia="Songti SC"/>
          <w:color w:val="3E3E3E"/>
        </w:rPr>
        <w:t>不会替</w:t>
      </w:r>
      <w:r w:rsidR="00E75E39">
        <w:rPr>
          <w:rFonts w:eastAsia="Songti SC" w:hint="eastAsia"/>
          <w:color w:val="3E3E3E"/>
        </w:rPr>
        <w:t>使用者</w:t>
      </w:r>
      <w:r w:rsidRPr="00300329">
        <w:rPr>
          <w:rFonts w:eastAsia="Songti SC"/>
          <w:color w:val="3E3E3E"/>
        </w:rPr>
        <w:t>做出太多决策</w:t>
      </w:r>
      <w:r w:rsidR="00011E20">
        <w:rPr>
          <w:rFonts w:eastAsia="Songti SC"/>
          <w:color w:val="3E3E3E"/>
        </w:rPr>
        <w:t>，</w:t>
      </w:r>
      <w:r w:rsidRPr="00300329">
        <w:rPr>
          <w:rFonts w:eastAsia="Songti SC"/>
          <w:color w:val="3E3E3E"/>
        </w:rPr>
        <w:t>比如使用何种数据库。而那些</w:t>
      </w:r>
      <w:r w:rsidRPr="00300329">
        <w:rPr>
          <w:rFonts w:eastAsia="Songti SC"/>
          <w:color w:val="3E3E3E"/>
        </w:rPr>
        <w:t xml:space="preserve"> Flask </w:t>
      </w:r>
      <w:r w:rsidR="00E75E39">
        <w:rPr>
          <w:rFonts w:eastAsia="Songti SC"/>
          <w:color w:val="3E3E3E"/>
        </w:rPr>
        <w:t>本身</w:t>
      </w:r>
      <w:r w:rsidRPr="00300329">
        <w:rPr>
          <w:rFonts w:eastAsia="Songti SC"/>
          <w:color w:val="3E3E3E"/>
        </w:rPr>
        <w:t>所选择的</w:t>
      </w:r>
      <w:r w:rsidR="00E75E39">
        <w:rPr>
          <w:rFonts w:eastAsia="Songti SC" w:hint="eastAsia"/>
          <w:color w:val="3E3E3E"/>
        </w:rPr>
        <w:t>例</w:t>
      </w:r>
      <w:r w:rsidRPr="00300329">
        <w:rPr>
          <w:rFonts w:eastAsia="Songti SC"/>
          <w:color w:val="3E3E3E"/>
        </w:rPr>
        <w:t>如使用何种模板引擎</w:t>
      </w:r>
      <w:r w:rsidR="00E75E39">
        <w:rPr>
          <w:rFonts w:eastAsia="Songti SC"/>
          <w:color w:val="3E3E3E"/>
        </w:rPr>
        <w:t>，则很容易替换。除此之外的一切都由可由</w:t>
      </w:r>
      <w:r w:rsidR="00E75E39">
        <w:rPr>
          <w:rFonts w:eastAsia="Songti SC" w:hint="eastAsia"/>
          <w:color w:val="3E3E3E"/>
        </w:rPr>
        <w:t>开发者</w:t>
      </w:r>
      <w:r w:rsidRPr="00300329">
        <w:rPr>
          <w:rFonts w:eastAsia="Songti SC"/>
          <w:color w:val="3E3E3E"/>
        </w:rPr>
        <w:t>掌握。</w:t>
      </w:r>
    </w:p>
    <w:p w14:paraId="358D6C0F" w14:textId="1BB9FB4A"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 xml:space="preserve">Flask </w:t>
      </w:r>
      <w:r w:rsidRPr="00300329">
        <w:rPr>
          <w:rFonts w:eastAsia="Songti SC"/>
          <w:color w:val="3E3E3E"/>
        </w:rPr>
        <w:t>不包含数据库抽象层、表单验证，或是其它任何已有多种库可以胜任的功能。然而，</w:t>
      </w:r>
      <w:r w:rsidRPr="00300329">
        <w:rPr>
          <w:rFonts w:eastAsia="Songti SC"/>
          <w:color w:val="3E3E3E"/>
        </w:rPr>
        <w:t xml:space="preserve">Flask </w:t>
      </w:r>
      <w:r w:rsidRPr="00300329">
        <w:rPr>
          <w:rFonts w:eastAsia="Songti SC"/>
          <w:color w:val="3E3E3E"/>
        </w:rPr>
        <w:t>支持用扩展来给应用添加这些功能。众</w:t>
      </w:r>
      <w:r w:rsidRPr="00300329">
        <w:rPr>
          <w:rFonts w:eastAsia="Songti SC"/>
          <w:color w:val="3E3E3E"/>
        </w:rPr>
        <w:lastRenderedPageBreak/>
        <w:t>多的扩展提供了数据库集成、表单验证、上传处理、各种各样的开放认证技术等功能。</w:t>
      </w:r>
      <w:r w:rsidRPr="00300329">
        <w:rPr>
          <w:rFonts w:eastAsia="Songti SC"/>
          <w:color w:val="3E3E3E"/>
        </w:rPr>
        <w:t xml:space="preserve">Flask </w:t>
      </w:r>
      <w:r w:rsidRPr="00300329">
        <w:rPr>
          <w:rFonts w:eastAsia="Songti SC"/>
          <w:color w:val="3E3E3E"/>
        </w:rPr>
        <w:t>也许是</w:t>
      </w:r>
      <w:r w:rsidRPr="00300329">
        <w:rPr>
          <w:rFonts w:eastAsia="Songti SC"/>
          <w:color w:val="3E3E3E"/>
        </w:rPr>
        <w:t>“</w:t>
      </w:r>
      <w:r w:rsidRPr="00300329">
        <w:rPr>
          <w:rFonts w:eastAsia="Songti SC"/>
          <w:color w:val="3E3E3E"/>
        </w:rPr>
        <w:t>微小</w:t>
      </w:r>
      <w:r w:rsidRPr="00300329">
        <w:rPr>
          <w:rFonts w:eastAsia="Songti SC"/>
          <w:color w:val="3E3E3E"/>
        </w:rPr>
        <w:t>”</w:t>
      </w:r>
      <w:r w:rsidRPr="00300329">
        <w:rPr>
          <w:rFonts w:eastAsia="Songti SC"/>
          <w:color w:val="3E3E3E"/>
        </w:rPr>
        <w:t>的，但它</w:t>
      </w:r>
      <w:r w:rsidR="00E75E39">
        <w:rPr>
          <w:rFonts w:eastAsia="Songti SC"/>
          <w:color w:val="3E3E3E"/>
        </w:rPr>
        <w:t>完全可以</w:t>
      </w:r>
      <w:r w:rsidRPr="00300329">
        <w:rPr>
          <w:rFonts w:eastAsia="Songti SC"/>
          <w:color w:val="3E3E3E"/>
        </w:rPr>
        <w:t>在需求繁杂的生产环境中投入使用。</w:t>
      </w:r>
    </w:p>
    <w:p w14:paraId="72D57F67" w14:textId="7CB3FEA2" w:rsidR="00172D9D" w:rsidRPr="00300329" w:rsidRDefault="00E75E39" w:rsidP="00E75E3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随着代码库逐渐壮大，</w:t>
      </w:r>
      <w:r>
        <w:rPr>
          <w:rFonts w:eastAsia="Songti SC" w:hint="eastAsia"/>
          <w:color w:val="3E3E3E"/>
        </w:rPr>
        <w:t>开发者</w:t>
      </w:r>
      <w:r w:rsidR="00C15B58" w:rsidRPr="00300329">
        <w:rPr>
          <w:rFonts w:eastAsia="Songti SC"/>
          <w:color w:val="3E3E3E"/>
        </w:rPr>
        <w:t>仍可自由把握项目的设计决策。</w:t>
      </w:r>
      <w:r w:rsidR="00172D9D" w:rsidRPr="00300329">
        <w:rPr>
          <w:rFonts w:eastAsia="Songti SC"/>
          <w:color w:val="3E3E3E"/>
        </w:rPr>
        <w:t xml:space="preserve">Flask </w:t>
      </w:r>
      <w:r>
        <w:rPr>
          <w:rFonts w:eastAsia="Songti SC"/>
          <w:color w:val="3E3E3E"/>
        </w:rPr>
        <w:t>不包含数据库层，开发者</w:t>
      </w:r>
      <w:r w:rsidRPr="00300329">
        <w:rPr>
          <w:rFonts w:eastAsia="Songti SC"/>
          <w:color w:val="3E3E3E"/>
        </w:rPr>
        <w:t>可以在</w:t>
      </w:r>
      <w:r w:rsidRPr="00300329">
        <w:rPr>
          <w:rFonts w:eastAsia="Songti SC"/>
          <w:color w:val="3E3E3E"/>
        </w:rPr>
        <w:t xml:space="preserve"> SQLAlchemy </w:t>
      </w:r>
      <w:r w:rsidRPr="00300329">
        <w:rPr>
          <w:rFonts w:eastAsia="Songti SC"/>
          <w:color w:val="3E3E3E"/>
        </w:rPr>
        <w:t>或其它数据库工具中实现更高级的模式，酌情引入非关系型数据持久化</w:t>
      </w:r>
      <w:r>
        <w:rPr>
          <w:rFonts w:eastAsia="Songti SC"/>
          <w:color w:val="3E3E3E"/>
        </w:rPr>
        <w:t>。</w:t>
      </w:r>
      <w:r w:rsidR="00172D9D" w:rsidRPr="00300329">
        <w:rPr>
          <w:rFonts w:eastAsia="Songti SC"/>
          <w:color w:val="3E3E3E"/>
        </w:rPr>
        <w:t xml:space="preserve">Flask </w:t>
      </w:r>
      <w:r w:rsidR="00172D9D" w:rsidRPr="00300329">
        <w:rPr>
          <w:rFonts w:eastAsia="Songti SC"/>
          <w:color w:val="3E3E3E"/>
        </w:rPr>
        <w:t>建立</w:t>
      </w:r>
      <w:r>
        <w:rPr>
          <w:rFonts w:eastAsia="Songti SC"/>
          <w:color w:val="3E3E3E"/>
        </w:rPr>
        <w:t>了</w:t>
      </w:r>
      <w:r w:rsidR="00172D9D" w:rsidRPr="00300329">
        <w:rPr>
          <w:rFonts w:eastAsia="Songti SC"/>
          <w:color w:val="3E3E3E"/>
        </w:rPr>
        <w:t xml:space="preserve"> Werkezug </w:t>
      </w:r>
      <w:r w:rsidR="00172D9D" w:rsidRPr="00300329">
        <w:rPr>
          <w:rFonts w:eastAsia="Songti SC"/>
          <w:color w:val="3E3E3E"/>
        </w:rPr>
        <w:t>和</w:t>
      </w:r>
      <w:r w:rsidR="00172D9D" w:rsidRPr="00300329">
        <w:rPr>
          <w:rFonts w:eastAsia="Songti SC"/>
          <w:color w:val="3E3E3E"/>
        </w:rPr>
        <w:t xml:space="preserve"> Jinja2 </w:t>
      </w:r>
      <w:r w:rsidR="00172D9D" w:rsidRPr="00300329">
        <w:rPr>
          <w:rFonts w:eastAsia="Songti SC"/>
          <w:color w:val="3E3E3E"/>
        </w:rPr>
        <w:t>的桥梁，前者实现一个合适的</w:t>
      </w:r>
      <w:r w:rsidR="00172D9D" w:rsidRPr="00300329">
        <w:rPr>
          <w:rFonts w:eastAsia="Songti SC"/>
          <w:color w:val="3E3E3E"/>
        </w:rPr>
        <w:t xml:space="preserve"> WSGI </w:t>
      </w:r>
      <w:r w:rsidR="00172D9D" w:rsidRPr="00300329">
        <w:rPr>
          <w:rFonts w:eastAsia="Songti SC"/>
          <w:color w:val="3E3E3E"/>
        </w:rPr>
        <w:t>应用，后者处理模板。</w:t>
      </w:r>
      <w:r w:rsidR="00172D9D" w:rsidRPr="00300329">
        <w:rPr>
          <w:rFonts w:eastAsia="Songti SC"/>
          <w:color w:val="3E3E3E"/>
        </w:rPr>
        <w:t xml:space="preserve"> Flask </w:t>
      </w:r>
      <w:r w:rsidR="00172D9D" w:rsidRPr="00300329">
        <w:rPr>
          <w:rFonts w:eastAsia="Songti SC"/>
          <w:color w:val="3E3E3E"/>
        </w:rPr>
        <w:t>也绑定了一些通用的标准库包，比如</w:t>
      </w:r>
      <w:r w:rsidR="00172D9D" w:rsidRPr="00300329">
        <w:rPr>
          <w:rFonts w:eastAsia="Songti SC"/>
          <w:color w:val="3E3E3E"/>
        </w:rPr>
        <w:t xml:space="preserve"> logging </w:t>
      </w:r>
      <w:r w:rsidR="00172D9D" w:rsidRPr="00300329">
        <w:rPr>
          <w:rFonts w:eastAsia="Songti SC"/>
          <w:color w:val="3E3E3E"/>
        </w:rPr>
        <w:t>。</w:t>
      </w:r>
      <w:r w:rsidR="00172D9D" w:rsidRPr="00300329">
        <w:rPr>
          <w:rFonts w:eastAsia="Songti SC"/>
          <w:color w:val="3E3E3E"/>
        </w:rPr>
        <w:t xml:space="preserve">Flask </w:t>
      </w:r>
      <w:r>
        <w:rPr>
          <w:rFonts w:eastAsia="Songti SC"/>
          <w:color w:val="3E3E3E"/>
        </w:rPr>
        <w:t>的思想是为所有应用建立一个良好的基础，其余的一切都取决于</w:t>
      </w:r>
      <w:r>
        <w:rPr>
          <w:rFonts w:eastAsia="Songti SC" w:hint="eastAsia"/>
          <w:color w:val="3E3E3E"/>
        </w:rPr>
        <w:t>开发者</w:t>
      </w:r>
      <w:r w:rsidR="00172D9D" w:rsidRPr="00300329">
        <w:rPr>
          <w:rFonts w:eastAsia="Songti SC"/>
          <w:color w:val="3E3E3E"/>
        </w:rPr>
        <w:t>和扩展。</w:t>
      </w:r>
    </w:p>
    <w:p w14:paraId="03857E78" w14:textId="77777777" w:rsidR="00172D9D" w:rsidRPr="00300329" w:rsidRDefault="00172D9D" w:rsidP="00300329">
      <w:pPr>
        <w:pStyle w:val="a3"/>
        <w:shd w:val="clear" w:color="auto" w:fill="FFFFFF"/>
        <w:spacing w:before="0" w:beforeAutospacing="0" w:after="0" w:afterAutospacing="0" w:line="366" w:lineRule="atLeast"/>
        <w:ind w:firstLine="560"/>
        <w:rPr>
          <w:rFonts w:eastAsia="Songti SC"/>
          <w:color w:val="3E3E3E"/>
        </w:rPr>
      </w:pPr>
    </w:p>
    <w:p w14:paraId="7B357997" w14:textId="77777777" w:rsidR="00F04FC9" w:rsidRPr="00300329" w:rsidRDefault="00F04FC9" w:rsidP="00E75E39">
      <w:pPr>
        <w:pStyle w:val="a3"/>
        <w:shd w:val="clear" w:color="auto" w:fill="FFFFFF"/>
        <w:spacing w:before="0" w:beforeAutospacing="0" w:after="0" w:afterAutospacing="0" w:line="366" w:lineRule="atLeast"/>
        <w:rPr>
          <w:rFonts w:eastAsia="Songti SC"/>
          <w:color w:val="3E3E3E"/>
        </w:rPr>
      </w:pPr>
    </w:p>
    <w:p w14:paraId="7F68348A" w14:textId="4211322C" w:rsidR="007910E1" w:rsidRDefault="00E75E39" w:rsidP="00E75E3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w:t>
      </w:r>
      <w:r w:rsidR="00F04FC9" w:rsidRPr="00300329">
        <w:rPr>
          <w:rFonts w:eastAsia="Songti SC" w:hint="eastAsia"/>
          <w:color w:val="3E3E3E"/>
        </w:rPr>
        <w:t xml:space="preserve"> </w:t>
      </w:r>
      <w:r>
        <w:rPr>
          <w:rFonts w:eastAsia="Songti SC"/>
          <w:color w:val="3E3E3E"/>
        </w:rPr>
        <w:t>数据持久化</w:t>
      </w:r>
    </w:p>
    <w:p w14:paraId="60D3092F"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多样性持久化考虑：使用合适的</w:t>
      </w:r>
      <w:r w:rsidRPr="00300329">
        <w:rPr>
          <w:rFonts w:eastAsia="Songti SC" w:hint="eastAsia"/>
          <w:color w:val="3E3E3E"/>
        </w:rPr>
        <w:t>NoSQL</w:t>
      </w:r>
      <w:r w:rsidRPr="00300329">
        <w:rPr>
          <w:rFonts w:eastAsia="Songti SC" w:hint="eastAsia"/>
          <w:color w:val="3E3E3E"/>
        </w:rPr>
        <w:t>技术存储持久化数据。</w:t>
      </w:r>
    </w:p>
    <w:p w14:paraId="7793167F" w14:textId="28BE9F46" w:rsidR="0085187F" w:rsidRPr="00300329" w:rsidRDefault="0085187F" w:rsidP="00E75E3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910715"/>
                    </a:xfrm>
                    <a:prstGeom prst="rect">
                      <a:avLst/>
                    </a:prstGeom>
                  </pic:spPr>
                </pic:pic>
              </a:graphicData>
            </a:graphic>
          </wp:inline>
        </w:drawing>
      </w:r>
    </w:p>
    <w:p w14:paraId="4B55A37A" w14:textId="19B374C4" w:rsidR="00436D02" w:rsidRDefault="00E75E39"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2.2.4.1</w:t>
      </w:r>
      <w:r w:rsidR="00436D02">
        <w:rPr>
          <w:rFonts w:eastAsia="Songti SC" w:hint="eastAsia"/>
          <w:color w:val="3E3E3E"/>
        </w:rPr>
        <w:t xml:space="preserve"> </w:t>
      </w:r>
      <w:r w:rsidR="00436D02">
        <w:rPr>
          <w:rFonts w:eastAsia="Songti SC"/>
          <w:color w:val="3E3E3E"/>
        </w:rPr>
        <w:t>M</w:t>
      </w:r>
      <w:r w:rsidR="00436D02">
        <w:rPr>
          <w:rFonts w:eastAsia="Songti SC" w:hint="eastAsia"/>
          <w:color w:val="3E3E3E"/>
        </w:rPr>
        <w:t>ySQL</w:t>
      </w:r>
    </w:p>
    <w:p w14:paraId="7F46D8F1" w14:textId="14580529" w:rsidR="00174A56" w:rsidRPr="00300329" w:rsidRDefault="00436D02"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174A56" w:rsidRPr="00300329">
        <w:rPr>
          <w:rFonts w:eastAsia="Songti SC"/>
          <w:color w:val="3E3E3E"/>
        </w:rPr>
        <w:t>MySQL</w:t>
      </w:r>
      <w:r w:rsidR="00174A56" w:rsidRPr="00300329">
        <w:rPr>
          <w:rFonts w:eastAsia="Songti SC"/>
          <w:color w:val="3E3E3E"/>
        </w:rPr>
        <w:t>是一个</w:t>
      </w:r>
      <w:hyperlink r:id="rId18" w:tgtFrame="_blank" w:history="1">
        <w:r w:rsidR="00174A56" w:rsidRPr="00436D02">
          <w:rPr>
            <w:rFonts w:eastAsia="Songti SC"/>
            <w:color w:val="3E3E3E"/>
          </w:rPr>
          <w:t>关系型数据库管理系统</w:t>
        </w:r>
      </w:hyperlink>
      <w:r w:rsidR="00174A56" w:rsidRPr="00300329">
        <w:rPr>
          <w:rFonts w:eastAsia="Songti SC"/>
          <w:color w:val="3E3E3E"/>
        </w:rPr>
        <w:t>，由瑞典</w:t>
      </w:r>
      <w:r w:rsidR="00174A56" w:rsidRPr="00300329">
        <w:rPr>
          <w:rFonts w:eastAsia="Songti SC"/>
          <w:color w:val="3E3E3E"/>
        </w:rPr>
        <w:t xml:space="preserve">MySQL AB </w:t>
      </w:r>
      <w:r w:rsidR="00174A56" w:rsidRPr="00300329">
        <w:rPr>
          <w:rFonts w:eastAsia="Songti SC"/>
          <w:color w:val="3E3E3E"/>
        </w:rPr>
        <w:t>公司开发，目前属于</w:t>
      </w:r>
      <w:r w:rsidR="00174A56" w:rsidRPr="00300329">
        <w:rPr>
          <w:rFonts w:eastAsia="Songti SC"/>
          <w:color w:val="3E3E3E"/>
        </w:rPr>
        <w:t> </w:t>
      </w:r>
      <w:hyperlink r:id="rId19" w:tgtFrame="_blank" w:history="1">
        <w:r w:rsidR="00174A56" w:rsidRPr="00436D02">
          <w:rPr>
            <w:rFonts w:eastAsia="Songti SC"/>
            <w:color w:val="3E3E3E"/>
          </w:rPr>
          <w:t>Oracle</w:t>
        </w:r>
      </w:hyperlink>
      <w:r w:rsidR="00174A56" w:rsidRPr="00300329">
        <w:rPr>
          <w:rFonts w:eastAsia="Songti SC"/>
          <w:color w:val="3E3E3E"/>
        </w:rPr>
        <w:t> </w:t>
      </w:r>
      <w:r w:rsidR="00174A56" w:rsidRPr="00300329">
        <w:rPr>
          <w:rFonts w:eastAsia="Songti SC"/>
          <w:color w:val="3E3E3E"/>
        </w:rPr>
        <w:t>旗下产品。</w:t>
      </w:r>
      <w:r w:rsidR="00174A56" w:rsidRPr="00300329">
        <w:rPr>
          <w:rFonts w:eastAsia="Songti SC"/>
          <w:color w:val="3E3E3E"/>
        </w:rPr>
        <w:t xml:space="preserve">MySQL </w:t>
      </w:r>
      <w:r w:rsidR="00174A56" w:rsidRPr="00300329">
        <w:rPr>
          <w:rFonts w:eastAsia="Songti SC"/>
          <w:color w:val="3E3E3E"/>
        </w:rPr>
        <w:t>是最流行的</w:t>
      </w:r>
      <w:hyperlink r:id="rId20" w:tgtFrame="_blank" w:history="1">
        <w:r w:rsidR="00174A56" w:rsidRPr="00436D02">
          <w:rPr>
            <w:rFonts w:eastAsia="Songti SC"/>
            <w:color w:val="3E3E3E"/>
          </w:rPr>
          <w:t>关系型数据库管理系统</w:t>
        </w:r>
      </w:hyperlink>
      <w:r w:rsidR="00174A56" w:rsidRPr="00300329">
        <w:rPr>
          <w:rFonts w:eastAsia="Songti SC"/>
          <w:color w:val="3E3E3E"/>
        </w:rPr>
        <w:t>之一，在</w:t>
      </w:r>
      <w:r w:rsidR="00174A56" w:rsidRPr="00300329">
        <w:rPr>
          <w:rFonts w:eastAsia="Songti SC"/>
          <w:color w:val="3E3E3E"/>
        </w:rPr>
        <w:t xml:space="preserve"> WEB </w:t>
      </w:r>
      <w:r w:rsidR="00174A56" w:rsidRPr="00300329">
        <w:rPr>
          <w:rFonts w:eastAsia="Songti SC"/>
          <w:color w:val="3E3E3E"/>
        </w:rPr>
        <w:t>应用方面，</w:t>
      </w:r>
      <w:r w:rsidR="00174A56" w:rsidRPr="00300329">
        <w:rPr>
          <w:rFonts w:eastAsia="Songti SC"/>
          <w:color w:val="3E3E3E"/>
        </w:rPr>
        <w:t>MySQL</w:t>
      </w:r>
      <w:r w:rsidR="00174A56" w:rsidRPr="00300329">
        <w:rPr>
          <w:rFonts w:eastAsia="Songti SC"/>
          <w:color w:val="3E3E3E"/>
        </w:rPr>
        <w:t>是最好的</w:t>
      </w:r>
      <w:r w:rsidR="00174A56" w:rsidRPr="00300329">
        <w:rPr>
          <w:rFonts w:eastAsia="Songti SC"/>
          <w:color w:val="3E3E3E"/>
        </w:rPr>
        <w:t xml:space="preserve"> RDBMS (Relational Database Management System</w:t>
      </w:r>
      <w:r w:rsidR="00174A56" w:rsidRPr="00300329">
        <w:rPr>
          <w:rFonts w:eastAsia="Songti SC"/>
          <w:color w:val="3E3E3E"/>
        </w:rPr>
        <w:t>，关系数据库管理系统</w:t>
      </w:r>
      <w:r w:rsidR="00174A56" w:rsidRPr="00300329">
        <w:rPr>
          <w:rFonts w:eastAsia="Songti SC"/>
          <w:color w:val="3E3E3E"/>
        </w:rPr>
        <w:t xml:space="preserve">) </w:t>
      </w:r>
      <w:r w:rsidR="00174A56" w:rsidRPr="00300329">
        <w:rPr>
          <w:rFonts w:eastAsia="Songti SC"/>
          <w:color w:val="3E3E3E"/>
        </w:rPr>
        <w:t>应用软件。</w:t>
      </w:r>
    </w:p>
    <w:p w14:paraId="5BFD9F0B" w14:textId="77777777" w:rsidR="00174A56" w:rsidRPr="00300329"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MySQL</w:t>
      </w:r>
      <w:r w:rsidRPr="00300329">
        <w:rPr>
          <w:rFonts w:eastAsia="Songti SC"/>
          <w:color w:val="3E3E3E"/>
        </w:rPr>
        <w:t>是一种关系数据库管理系统，关系数据库将数据保存在不同的表中，而不是将所有数据放在一个大仓库内，这样就增加了速度并提高了灵活性。</w:t>
      </w:r>
    </w:p>
    <w:p w14:paraId="2BCB4ED3" w14:textId="77777777" w:rsidR="00174A56" w:rsidRPr="00300329"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MySQL</w:t>
      </w:r>
      <w:r w:rsidRPr="00300329">
        <w:rPr>
          <w:rFonts w:eastAsia="Songti SC"/>
          <w:color w:val="3E3E3E"/>
        </w:rPr>
        <w:t>所使用的</w:t>
      </w:r>
      <w:r w:rsidRPr="00300329">
        <w:rPr>
          <w:rFonts w:eastAsia="Songti SC"/>
          <w:color w:val="3E3E3E"/>
        </w:rPr>
        <w:t xml:space="preserve"> SQL </w:t>
      </w:r>
      <w:r w:rsidRPr="00300329">
        <w:rPr>
          <w:rFonts w:eastAsia="Songti SC"/>
          <w:color w:val="3E3E3E"/>
        </w:rPr>
        <w:t>语言是用于访问</w:t>
      </w:r>
      <w:hyperlink r:id="rId21" w:tgtFrame="_blank" w:history="1">
        <w:r w:rsidRPr="00300329">
          <w:rPr>
            <w:color w:val="3E3E3E"/>
          </w:rPr>
          <w:t>数据库</w:t>
        </w:r>
      </w:hyperlink>
      <w:r w:rsidRPr="00300329">
        <w:rPr>
          <w:rFonts w:eastAsia="Songti SC"/>
          <w:color w:val="3E3E3E"/>
        </w:rPr>
        <w:t>的最常用标准化语言。</w:t>
      </w:r>
      <w:r w:rsidRPr="00300329">
        <w:rPr>
          <w:rFonts w:eastAsia="Songti SC"/>
          <w:color w:val="3E3E3E"/>
        </w:rPr>
        <w:t xml:space="preserve">MySQL </w:t>
      </w:r>
      <w:r w:rsidRPr="00300329">
        <w:rPr>
          <w:rFonts w:eastAsia="Songti SC"/>
          <w:color w:val="3E3E3E"/>
        </w:rPr>
        <w:t>软件采用了双授权政策，分为社区版和商业版，由于其体积小、速度快、总体拥有成本低，尤其是</w:t>
      </w:r>
      <w:hyperlink r:id="rId22" w:tgtFrame="_blank" w:history="1">
        <w:r w:rsidRPr="00300329">
          <w:rPr>
            <w:color w:val="3E3E3E"/>
          </w:rPr>
          <w:t>开放源码</w:t>
        </w:r>
      </w:hyperlink>
      <w:r w:rsidRPr="00300329">
        <w:rPr>
          <w:rFonts w:eastAsia="Songti SC"/>
          <w:color w:val="3E3E3E"/>
        </w:rPr>
        <w:t>这一特点，一般中小型网站的开发都选择</w:t>
      </w:r>
      <w:r w:rsidRPr="00300329">
        <w:rPr>
          <w:rFonts w:eastAsia="Songti SC"/>
          <w:color w:val="3E3E3E"/>
        </w:rPr>
        <w:t xml:space="preserve"> MySQL </w:t>
      </w:r>
      <w:r w:rsidRPr="00300329">
        <w:rPr>
          <w:rFonts w:eastAsia="Songti SC"/>
          <w:color w:val="3E3E3E"/>
        </w:rPr>
        <w:t>作为网站数据库。</w:t>
      </w:r>
    </w:p>
    <w:p w14:paraId="2AC1A75C" w14:textId="49B6442D" w:rsidR="00082D27" w:rsidRDefault="00A7222B"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事务</w:t>
      </w:r>
    </w:p>
    <w:p w14:paraId="70623FF9" w14:textId="043D1432" w:rsidR="00A7222B" w:rsidRPr="00300329" w:rsidRDefault="00A7222B"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索引</w:t>
      </w:r>
    </w:p>
    <w:p w14:paraId="39551172" w14:textId="093E85A8" w:rsidR="00BD5954" w:rsidRPr="00300329" w:rsidRDefault="00BD5954" w:rsidP="00300329">
      <w:pPr>
        <w:pStyle w:val="a3"/>
        <w:shd w:val="clear" w:color="auto" w:fill="FFFFFF"/>
        <w:spacing w:before="0" w:beforeAutospacing="0" w:after="0" w:afterAutospacing="0" w:line="366" w:lineRule="atLeast"/>
        <w:ind w:firstLine="560"/>
        <w:rPr>
          <w:rFonts w:eastAsia="Songti SC"/>
          <w:color w:val="3E3E3E"/>
        </w:rPr>
      </w:pPr>
    </w:p>
    <w:p w14:paraId="737DE485" w14:textId="1F0A0451" w:rsidR="00F04FC9" w:rsidRPr="00300329" w:rsidRDefault="001B3F11" w:rsidP="001B3F11">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2.2.4.2 R</w:t>
      </w:r>
      <w:r w:rsidR="00F04FC9" w:rsidRPr="00300329">
        <w:rPr>
          <w:rFonts w:eastAsia="Songti SC" w:hint="eastAsia"/>
          <w:color w:val="3E3E3E"/>
        </w:rPr>
        <w:t>edis</w:t>
      </w:r>
    </w:p>
    <w:p w14:paraId="73557C20"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针对比较容易出现大量更新和读取操作的实时状态信息来制定其存储方案。这类实时更新的状态数据的特点是每次更新的数据量不大，并不需要很大的存储空间来处理单个更新的数据，但是其更新的频率较快而且更新的总体次数较多，所以需要一种相对较为简单并能够提供较高的数据读取性能的存储机制。同时这些数据通常是以键值对的形式进行存储与更新，一般以状态的类型为键，状态的具体数据值为值，所以我们选择键值对存储的方案。</w:t>
      </w:r>
    </w:p>
    <w:p w14:paraId="3187DF9F"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键值对存储是一种对数据的最简单的组织方式。通常只提供对数据的获取、存储、删除等操作，不像一般的关系型数据库可以执行复杂的</w:t>
      </w:r>
      <w:r w:rsidRPr="00300329">
        <w:rPr>
          <w:rFonts w:eastAsia="Songti SC" w:hint="eastAsia"/>
          <w:color w:val="3E3E3E"/>
        </w:rPr>
        <w:t xml:space="preserve"> SQL </w:t>
      </w:r>
      <w:r w:rsidRPr="00300329">
        <w:rPr>
          <w:rFonts w:eastAsia="Songti SC" w:hint="eastAsia"/>
          <w:color w:val="3E3E3E"/>
        </w:rPr>
        <w:t>查询语言，所以采用键值对存储非常适合实时更新的状态这样的不涉及过多业务逻辑的场景。而且键值对存储一般采用基于内存的存储机制，专注于数据的高效存储与索引，并且由于其结构的简单性能够带来比较好的分布式扩展和高容错</w:t>
      </w:r>
      <w:r w:rsidRPr="00300329">
        <w:rPr>
          <w:rFonts w:eastAsia="Songti SC" w:hint="eastAsia"/>
          <w:color w:val="3E3E3E"/>
        </w:rPr>
        <w:lastRenderedPageBreak/>
        <w:t>性的优势，这比传统的处理大量结构数据的关系型数据库具备更好的读写性能。</w:t>
      </w:r>
    </w:p>
    <w:p w14:paraId="2D806D5E" w14:textId="7B9E6AD3" w:rsidR="00082D27"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基于内存的键值存储方案采用将数据和索引都缓存在内存中的机制，以计算机内存资源来换取实时数据处理的性能，利用操作系统内存高速的读写速度提供高性能的读写，并且避开了访问传统关系型数据库时磁盘</w:t>
      </w:r>
      <w:r w:rsidRPr="00300329">
        <w:rPr>
          <w:rFonts w:eastAsia="Songti SC" w:hint="eastAsia"/>
          <w:color w:val="3E3E3E"/>
        </w:rPr>
        <w:t xml:space="preserve"> I/O </w:t>
      </w:r>
      <w:r w:rsidRPr="00300329">
        <w:rPr>
          <w:rFonts w:eastAsia="Songti SC" w:hint="eastAsia"/>
          <w:color w:val="3E3E3E"/>
        </w:rPr>
        <w:t>速度问题及并发量不够的问题。</w:t>
      </w:r>
    </w:p>
    <w:p w14:paraId="2E9E032C" w14:textId="77777777" w:rsidR="00F61CC3"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开源的缓存数据库（基于内存），它是一项介于内存式缓存技术与关系型数据库中间的技术补充，它提供了强大的客户端</w:t>
      </w:r>
      <w:r w:rsidRPr="00300329">
        <w:rPr>
          <w:rFonts w:eastAsia="Songti SC" w:hint="eastAsia"/>
          <w:color w:val="3E3E3E"/>
        </w:rPr>
        <w:t xml:space="preserve"> Lua</w:t>
      </w:r>
      <w:r w:rsidRPr="00300329">
        <w:rPr>
          <w:rFonts w:eastAsia="Songti SC" w:hint="eastAsia"/>
          <w:color w:val="3E3E3E"/>
        </w:rPr>
        <w:t>、</w:t>
      </w:r>
      <w:r w:rsidRPr="00300329">
        <w:rPr>
          <w:rFonts w:eastAsia="Songti SC" w:hint="eastAsia"/>
          <w:color w:val="3E3E3E"/>
        </w:rPr>
        <w:t>Php</w:t>
      </w:r>
      <w:r w:rsidRPr="00300329">
        <w:rPr>
          <w:rFonts w:eastAsia="Songti SC" w:hint="eastAsia"/>
          <w:color w:val="3E3E3E"/>
        </w:rPr>
        <w:t>、</w:t>
      </w:r>
      <w:r w:rsidRPr="00300329">
        <w:rPr>
          <w:rFonts w:eastAsia="Songti SC" w:hint="eastAsia"/>
          <w:color w:val="3E3E3E"/>
        </w:rPr>
        <w:t>Python</w:t>
      </w:r>
      <w:r w:rsidRPr="00300329">
        <w:rPr>
          <w:rFonts w:eastAsia="Songti SC" w:hint="eastAsia"/>
          <w:color w:val="3E3E3E"/>
        </w:rPr>
        <w:t>、</w:t>
      </w:r>
      <w:r w:rsidRPr="00300329">
        <w:rPr>
          <w:rFonts w:eastAsia="Songti SC" w:hint="eastAsia"/>
          <w:color w:val="3E3E3E"/>
        </w:rPr>
        <w:t xml:space="preserve">Ruby </w:t>
      </w:r>
      <w:r w:rsidRPr="00300329">
        <w:rPr>
          <w:rFonts w:eastAsia="Songti SC" w:hint="eastAsia"/>
          <w:color w:val="3E3E3E"/>
        </w:rPr>
        <w:t>等，</w:t>
      </w:r>
      <w:r w:rsidRPr="00300329">
        <w:rPr>
          <w:rFonts w:eastAsia="Songti SC" w:hint="eastAsia"/>
          <w:color w:val="3E3E3E"/>
        </w:rPr>
        <w:t xml:space="preserve">Redis </w:t>
      </w:r>
      <w:r w:rsidRPr="00300329">
        <w:rPr>
          <w:rFonts w:eastAsia="Songti SC" w:hint="eastAsia"/>
          <w:color w:val="3E3E3E"/>
        </w:rPr>
        <w:t>分为五种数据类型：</w:t>
      </w:r>
      <w:r w:rsidRPr="00300329">
        <w:rPr>
          <w:rFonts w:eastAsia="Songti SC" w:hint="eastAsia"/>
          <w:color w:val="3E3E3E"/>
        </w:rPr>
        <w:t>String</w:t>
      </w:r>
      <w:r w:rsidRPr="00300329">
        <w:rPr>
          <w:rFonts w:eastAsia="Songti SC" w:hint="eastAsia"/>
          <w:color w:val="3E3E3E"/>
        </w:rPr>
        <w:t>，</w:t>
      </w:r>
      <w:r w:rsidRPr="00300329">
        <w:rPr>
          <w:rFonts w:eastAsia="Songti SC" w:hint="eastAsia"/>
          <w:color w:val="3E3E3E"/>
        </w:rPr>
        <w:t>Hash</w:t>
      </w:r>
      <w:r w:rsidRPr="00300329">
        <w:rPr>
          <w:rFonts w:eastAsia="Songti SC" w:hint="eastAsia"/>
          <w:color w:val="3E3E3E"/>
        </w:rPr>
        <w:t>，</w:t>
      </w:r>
      <w:r w:rsidRPr="00300329">
        <w:rPr>
          <w:rFonts w:eastAsia="Songti SC" w:hint="eastAsia"/>
          <w:color w:val="3E3E3E"/>
        </w:rPr>
        <w:t>List</w:t>
      </w:r>
      <w:r w:rsidRPr="00300329">
        <w:rPr>
          <w:rFonts w:eastAsia="Songti SC" w:hint="eastAsia"/>
          <w:color w:val="3E3E3E"/>
        </w:rPr>
        <w:t>，</w:t>
      </w:r>
      <w:r w:rsidRPr="00300329">
        <w:rPr>
          <w:rFonts w:eastAsia="Songti SC" w:hint="eastAsia"/>
          <w:color w:val="3E3E3E"/>
        </w:rPr>
        <w:t xml:space="preserve">Set </w:t>
      </w:r>
      <w:r w:rsidRPr="00300329">
        <w:rPr>
          <w:rFonts w:eastAsia="Songti SC" w:hint="eastAsia"/>
          <w:color w:val="3E3E3E"/>
        </w:rPr>
        <w:t>及</w:t>
      </w:r>
      <w:r w:rsidRPr="00300329">
        <w:rPr>
          <w:rFonts w:eastAsia="Songti SC" w:hint="eastAsia"/>
          <w:color w:val="3E3E3E"/>
        </w:rPr>
        <w:t xml:space="preserve"> Zset(sorted </w:t>
      </w:r>
      <w:r w:rsidRPr="00300329">
        <w:rPr>
          <w:rFonts w:eastAsia="Songti SC"/>
          <w:color w:val="3E3E3E"/>
        </w:rPr>
        <w:t>set)[3]</w:t>
      </w:r>
      <w:r w:rsidRPr="00300329">
        <w:rPr>
          <w:rFonts w:eastAsia="Songti SC" w:hint="eastAsia"/>
          <w:color w:val="3E3E3E"/>
        </w:rPr>
        <w:t>。</w:t>
      </w:r>
      <w:r w:rsidRPr="00300329">
        <w:rPr>
          <w:rFonts w:eastAsia="Songti SC" w:hint="eastAsia"/>
          <w:color w:val="3E3E3E"/>
        </w:rPr>
        <w:t xml:space="preserve"> </w:t>
      </w:r>
    </w:p>
    <w:p w14:paraId="5159266F" w14:textId="7EEC8320" w:rsidR="001B3F11" w:rsidRPr="00300329" w:rsidRDefault="001B3F11"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w:t>
      </w:r>
      <w:r w:rsidRPr="00300329">
        <w:rPr>
          <w:rFonts w:eastAsia="Songti SC" w:hint="eastAsia"/>
          <w:color w:val="3E3E3E"/>
        </w:rPr>
        <w:t>edis</w:t>
      </w:r>
      <w:r w:rsidRPr="00300329">
        <w:rPr>
          <w:rFonts w:eastAsia="Songti SC"/>
          <w:color w:val="3E3E3E"/>
        </w:rPr>
        <w:t>是各大公司</w:t>
      </w:r>
      <w:r>
        <w:rPr>
          <w:rFonts w:eastAsia="Songti SC"/>
          <w:color w:val="3E3E3E"/>
        </w:rPr>
        <w:t>通常</w:t>
      </w:r>
      <w:r w:rsidRPr="00300329">
        <w:rPr>
          <w:rFonts w:eastAsia="Songti SC"/>
          <w:color w:val="3E3E3E"/>
        </w:rPr>
        <w:t>采用的</w:t>
      </w:r>
      <w:r>
        <w:rPr>
          <w:rFonts w:eastAsia="Songti SC" w:hint="eastAsia"/>
          <w:color w:val="3E3E3E"/>
        </w:rPr>
        <w:t>N</w:t>
      </w:r>
      <w:r>
        <w:rPr>
          <w:rFonts w:eastAsia="Songti SC"/>
          <w:color w:val="3E3E3E"/>
        </w:rPr>
        <w:t>o</w:t>
      </w:r>
      <w:r>
        <w:rPr>
          <w:rFonts w:eastAsia="Songti SC" w:hint="eastAsia"/>
          <w:color w:val="3E3E3E"/>
        </w:rPr>
        <w:t>SQL</w:t>
      </w:r>
      <w:r w:rsidRPr="00300329">
        <w:rPr>
          <w:rFonts w:eastAsia="Songti SC"/>
          <w:color w:val="3E3E3E"/>
        </w:rPr>
        <w:t>存储</w:t>
      </w:r>
      <w:r w:rsidRPr="00300329">
        <w:rPr>
          <w:rFonts w:eastAsia="Songti SC" w:hint="eastAsia"/>
          <w:color w:val="3E3E3E"/>
        </w:rPr>
        <w:t>技术</w:t>
      </w:r>
      <w:r w:rsidRPr="00300329">
        <w:rPr>
          <w:rFonts w:eastAsia="Songti SC"/>
          <w:color w:val="3E3E3E"/>
        </w:rPr>
        <w:t>。</w:t>
      </w:r>
    </w:p>
    <w:p w14:paraId="7CEAD10A" w14:textId="64245600" w:rsidR="007030FB" w:rsidRPr="00300329" w:rsidRDefault="007030F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使用</w:t>
      </w:r>
      <w:hyperlink r:id="rId23" w:tooltip="ANSI C" w:history="1">
        <w:r w:rsidRPr="00300329">
          <w:rPr>
            <w:color w:val="3E3E3E"/>
          </w:rPr>
          <w:t>ANSI C</w:t>
        </w:r>
      </w:hyperlink>
      <w:r w:rsidRPr="00300329">
        <w:rPr>
          <w:rFonts w:eastAsia="Songti SC"/>
          <w:color w:val="3E3E3E"/>
        </w:rPr>
        <w:t>编写的</w:t>
      </w:r>
      <w:hyperlink r:id="rId24" w:tooltip="开源" w:history="1">
        <w:r w:rsidRPr="00300329">
          <w:rPr>
            <w:color w:val="3E3E3E"/>
          </w:rPr>
          <w:t>开源</w:t>
        </w:r>
      </w:hyperlink>
      <w:r w:rsidRPr="00300329">
        <w:rPr>
          <w:rFonts w:eastAsia="Songti SC"/>
          <w:color w:val="3E3E3E"/>
        </w:rPr>
        <w:t>、支持</w:t>
      </w:r>
      <w:hyperlink r:id="rId25" w:tooltip="电脑网络" w:history="1">
        <w:r w:rsidRPr="00300329">
          <w:rPr>
            <w:color w:val="3E3E3E"/>
          </w:rPr>
          <w:t>网络</w:t>
        </w:r>
      </w:hyperlink>
      <w:r w:rsidRPr="00300329">
        <w:rPr>
          <w:rFonts w:eastAsia="Songti SC"/>
          <w:color w:val="3E3E3E"/>
        </w:rPr>
        <w:t>、基于</w:t>
      </w:r>
      <w:hyperlink r:id="rId26" w:tooltip="内存" w:history="1">
        <w:r w:rsidRPr="00300329">
          <w:rPr>
            <w:color w:val="3E3E3E"/>
          </w:rPr>
          <w:t>内存</w:t>
        </w:r>
      </w:hyperlink>
      <w:r w:rsidRPr="00300329">
        <w:rPr>
          <w:rFonts w:eastAsia="Songti SC"/>
          <w:color w:val="3E3E3E"/>
        </w:rPr>
        <w:t>、可选</w:t>
      </w:r>
      <w:hyperlink r:id="rId27" w:history="1">
        <w:r w:rsidRPr="00300329">
          <w:rPr>
            <w:color w:val="3E3E3E"/>
          </w:rPr>
          <w:t>持久性</w:t>
        </w:r>
      </w:hyperlink>
      <w:r w:rsidRPr="00300329">
        <w:rPr>
          <w:rFonts w:eastAsia="Songti SC"/>
          <w:color w:val="3E3E3E"/>
        </w:rPr>
        <w:t>的</w:t>
      </w:r>
      <w:hyperlink r:id="rId28" w:history="1">
        <w:r w:rsidRPr="00300329">
          <w:rPr>
            <w:color w:val="3E3E3E"/>
          </w:rPr>
          <w:t>键值对存储数据库</w:t>
        </w:r>
      </w:hyperlink>
      <w:r w:rsidRPr="00300329">
        <w:rPr>
          <w:rFonts w:eastAsia="Songti SC"/>
          <w:color w:val="3E3E3E"/>
        </w:rPr>
        <w:t>。从</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月开始，</w:t>
      </w:r>
      <w:r w:rsidRPr="00300329">
        <w:rPr>
          <w:rFonts w:eastAsia="Songti SC"/>
          <w:color w:val="3E3E3E"/>
        </w:rPr>
        <w:t>Redis</w:t>
      </w:r>
      <w:r w:rsidRPr="00300329">
        <w:rPr>
          <w:rFonts w:eastAsia="Songti SC"/>
          <w:color w:val="3E3E3E"/>
        </w:rPr>
        <w:t>的开发由</w:t>
      </w:r>
      <w:hyperlink r:id="rId29" w:history="1">
        <w:r w:rsidRPr="00300329">
          <w:rPr>
            <w:color w:val="3E3E3E"/>
          </w:rPr>
          <w:t>Redis Labs</w:t>
        </w:r>
      </w:hyperlink>
      <w:r w:rsidRPr="00300329">
        <w:rPr>
          <w:rFonts w:eastAsia="Songti SC"/>
          <w:color w:val="3E3E3E"/>
        </w:rPr>
        <w:t>赞助，而</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月至</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月期间，其开发由</w:t>
      </w:r>
      <w:hyperlink r:id="rId30" w:tooltip="Pivotal" w:history="1">
        <w:r w:rsidRPr="00300329">
          <w:rPr>
            <w:color w:val="3E3E3E"/>
          </w:rPr>
          <w:t>Pivotal</w:t>
        </w:r>
      </w:hyperlink>
      <w:r w:rsidRPr="00300329">
        <w:rPr>
          <w:rFonts w:eastAsia="Songti SC"/>
          <w:color w:val="3E3E3E"/>
        </w:rPr>
        <w:t>赞助。</w:t>
      </w:r>
      <w:hyperlink r:id="rId31" w:anchor="cite_note-1" w:history="1">
        <w:r w:rsidRPr="00300329">
          <w:rPr>
            <w:color w:val="3E3E3E"/>
          </w:rPr>
          <w:t>[1]</w:t>
        </w:r>
      </w:hyperlink>
      <w:r w:rsidRPr="00300329">
        <w:rPr>
          <w:rFonts w:eastAsia="Songti SC"/>
          <w:color w:val="3E3E3E"/>
        </w:rPr>
        <w:t>在</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月之前，其开发由</w:t>
      </w:r>
      <w:hyperlink r:id="rId32" w:tooltip="VMware" w:history="1">
        <w:r w:rsidRPr="00300329">
          <w:rPr>
            <w:color w:val="3E3E3E"/>
          </w:rPr>
          <w:t>VMware</w:t>
        </w:r>
      </w:hyperlink>
      <w:r w:rsidRPr="00300329">
        <w:rPr>
          <w:rFonts w:eastAsia="Songti SC"/>
          <w:color w:val="3E3E3E"/>
        </w:rPr>
        <w:t>赞助。</w:t>
      </w:r>
      <w:hyperlink r:id="rId33" w:anchor="cite_note-2" w:history="1">
        <w:r w:rsidRPr="00300329">
          <w:rPr>
            <w:color w:val="3E3E3E"/>
          </w:rPr>
          <w:t>[2]</w:t>
        </w:r>
      </w:hyperlink>
      <w:hyperlink r:id="rId34" w:anchor="cite_note-3" w:history="1">
        <w:r w:rsidRPr="00300329">
          <w:rPr>
            <w:color w:val="3E3E3E"/>
          </w:rPr>
          <w:t>[3]</w:t>
        </w:r>
      </w:hyperlink>
      <w:r w:rsidRPr="00300329">
        <w:rPr>
          <w:rFonts w:eastAsia="Songti SC"/>
          <w:color w:val="3E3E3E"/>
        </w:rPr>
        <w:t>根据月度排行网站</w:t>
      </w:r>
      <w:r w:rsidRPr="00300329">
        <w:rPr>
          <w:rFonts w:eastAsia="Songti SC"/>
          <w:color w:val="3E3E3E"/>
        </w:rPr>
        <w:t>DB-Engines.com</w:t>
      </w:r>
      <w:r w:rsidRPr="00300329">
        <w:rPr>
          <w:rFonts w:eastAsia="Songti SC"/>
          <w:color w:val="3E3E3E"/>
        </w:rPr>
        <w:t>的数据显示，</w:t>
      </w:r>
      <w:r w:rsidRPr="00300329">
        <w:rPr>
          <w:rFonts w:eastAsia="Songti SC"/>
          <w:color w:val="3E3E3E"/>
        </w:rPr>
        <w:t>Redis</w:t>
      </w:r>
      <w:r w:rsidRPr="00300329">
        <w:rPr>
          <w:rFonts w:eastAsia="Songti SC"/>
          <w:color w:val="3E3E3E"/>
        </w:rPr>
        <w:t>是最流行的键值对存储数据库。</w:t>
      </w:r>
      <w:hyperlink r:id="rId35" w:anchor="cite_note-4" w:history="1">
        <w:r w:rsidRPr="00300329">
          <w:rPr>
            <w:color w:val="3E3E3E"/>
          </w:rPr>
          <w:t>[4]</w:t>
        </w:r>
      </w:hyperlink>
    </w:p>
    <w:p w14:paraId="63E61015" w14:textId="7EB9A19F" w:rsidR="007030FB" w:rsidRDefault="007030FB"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的外围由一个键、值映射的</w:t>
      </w:r>
      <w:hyperlink r:id="rId36" w:tooltip="关联数组" w:history="1">
        <w:r w:rsidRPr="00300329">
          <w:rPr>
            <w:color w:val="3E3E3E"/>
          </w:rPr>
          <w:t>字典</w:t>
        </w:r>
      </w:hyperlink>
      <w:r w:rsidRPr="00300329">
        <w:rPr>
          <w:rFonts w:eastAsia="Songti SC"/>
          <w:color w:val="3E3E3E"/>
        </w:rPr>
        <w:t>构成。与其他</w:t>
      </w:r>
      <w:hyperlink r:id="rId37" w:tooltip="非关系型数据库" w:history="1">
        <w:r w:rsidRPr="00300329">
          <w:rPr>
            <w:color w:val="3E3E3E"/>
          </w:rPr>
          <w:t>非关系型数据库</w:t>
        </w:r>
      </w:hyperlink>
      <w:r w:rsidRPr="00300329">
        <w:rPr>
          <w:rFonts w:eastAsia="Songti SC"/>
          <w:color w:val="3E3E3E"/>
        </w:rPr>
        <w:t>主要不同在于：</w:t>
      </w:r>
      <w:r w:rsidRPr="00300329">
        <w:rPr>
          <w:rFonts w:eastAsia="Songti SC"/>
          <w:color w:val="3E3E3E"/>
        </w:rPr>
        <w:t>Redis</w:t>
      </w:r>
      <w:r w:rsidRPr="00300329">
        <w:rPr>
          <w:rFonts w:eastAsia="Songti SC"/>
          <w:color w:val="3E3E3E"/>
        </w:rPr>
        <w:t>中值的类型不仅限于</w:t>
      </w:r>
      <w:hyperlink r:id="rId38" w:tooltip="字符串" w:history="1">
        <w:r w:rsidRPr="00300329">
          <w:rPr>
            <w:color w:val="3E3E3E"/>
          </w:rPr>
          <w:t>字符串</w:t>
        </w:r>
      </w:hyperlink>
      <w:r w:rsidR="001B3F11">
        <w:rPr>
          <w:rFonts w:eastAsia="Songti SC"/>
          <w:color w:val="3E3E3E"/>
        </w:rPr>
        <w:t>。</w:t>
      </w:r>
      <w:r w:rsidRPr="00300329">
        <w:rPr>
          <w:rFonts w:eastAsia="Songti SC"/>
          <w:color w:val="3E3E3E"/>
        </w:rPr>
        <w:t>值的类型决定了值本身支持的操作。</w:t>
      </w:r>
      <w:r w:rsidRPr="00300329">
        <w:rPr>
          <w:rFonts w:eastAsia="Songti SC"/>
          <w:color w:val="3E3E3E"/>
        </w:rPr>
        <w:t>Redis</w:t>
      </w:r>
      <w:r w:rsidRPr="00300329">
        <w:rPr>
          <w:rFonts w:eastAsia="Songti SC"/>
          <w:color w:val="3E3E3E"/>
        </w:rPr>
        <w:t>支持不同无序、有序的</w:t>
      </w:r>
      <w:hyperlink r:id="rId39" w:tooltip="串列 (抽象数据类型)" w:history="1">
        <w:r w:rsidRPr="00300329">
          <w:rPr>
            <w:color w:val="3E3E3E"/>
          </w:rPr>
          <w:t>列表</w:t>
        </w:r>
      </w:hyperlink>
      <w:r w:rsidRPr="00300329">
        <w:rPr>
          <w:rFonts w:eastAsia="Songti SC"/>
          <w:color w:val="3E3E3E"/>
        </w:rPr>
        <w:t>，无序、有序的</w:t>
      </w:r>
      <w:hyperlink r:id="rId40" w:tooltip="集合 (抽象数据类型)（页面不存在）" w:history="1">
        <w:r w:rsidRPr="00300329">
          <w:rPr>
            <w:color w:val="3E3E3E"/>
          </w:rPr>
          <w:t>集合</w:t>
        </w:r>
      </w:hyperlink>
      <w:r w:rsidRPr="00300329">
        <w:rPr>
          <w:rFonts w:eastAsia="Songti SC"/>
          <w:color w:val="3E3E3E"/>
        </w:rPr>
        <w:t>间的交集、并集等高级服务器端原子操作。</w:t>
      </w:r>
    </w:p>
    <w:p w14:paraId="2D7857DD"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Redis</w:t>
      </w:r>
      <w:r w:rsidRPr="00300329">
        <w:rPr>
          <w:rFonts w:eastAsia="Songti SC" w:hint="eastAsia"/>
          <w:color w:val="3E3E3E"/>
        </w:rPr>
        <w:t>的持久化</w:t>
      </w:r>
    </w:p>
    <w:p w14:paraId="7CCF77D9"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所谓数据持久化就是就是将数据放到断电后数据不会丢失的设备中</w:t>
      </w:r>
      <w:r w:rsidRPr="00300329">
        <w:rPr>
          <w:rFonts w:eastAsia="Songti SC" w:hint="eastAsia"/>
          <w:color w:val="3E3E3E"/>
        </w:rPr>
        <w:t>,Redis</w:t>
      </w:r>
      <w:r w:rsidRPr="00300329">
        <w:rPr>
          <w:rFonts w:eastAsia="Songti SC" w:hint="eastAsia"/>
          <w:color w:val="3E3E3E"/>
        </w:rPr>
        <w:t>的数据持久化有两种方式</w:t>
      </w:r>
      <w:r w:rsidRPr="00300329">
        <w:rPr>
          <w:rFonts w:eastAsia="Songti SC" w:hint="eastAsia"/>
          <w:color w:val="3E3E3E"/>
        </w:rPr>
        <w:t>,</w:t>
      </w:r>
      <w:r w:rsidRPr="00300329">
        <w:rPr>
          <w:rFonts w:eastAsia="Songti SC" w:hint="eastAsia"/>
          <w:color w:val="3E3E3E"/>
        </w:rPr>
        <w:t>第一种方式是快照方式</w:t>
      </w:r>
      <w:r w:rsidRPr="00300329">
        <w:rPr>
          <w:rFonts w:eastAsia="Songti SC" w:hint="eastAsia"/>
          <w:color w:val="3E3E3E"/>
        </w:rPr>
        <w:t>(Snapshotting),</w:t>
      </w:r>
      <w:r w:rsidRPr="00300329">
        <w:rPr>
          <w:rFonts w:eastAsia="Songti SC" w:hint="eastAsia"/>
          <w:color w:val="3E3E3E"/>
        </w:rPr>
        <w:t>第二种是追加命令方式</w:t>
      </w:r>
      <w:r w:rsidRPr="00300329">
        <w:rPr>
          <w:rFonts w:eastAsia="Songti SC" w:hint="eastAsia"/>
          <w:color w:val="3E3E3E"/>
        </w:rPr>
        <w:t>(Append Only File)</w:t>
      </w:r>
      <w:r w:rsidRPr="00300329">
        <w:rPr>
          <w:rFonts w:eastAsia="Songti SC" w:hint="eastAsia"/>
          <w:color w:val="3E3E3E"/>
        </w:rPr>
        <w:t>。快照方式的主要原理就是在某个时间点把内存中的所有数据的快照保存一份到磁盘上。在条件达到时通过</w:t>
      </w:r>
      <w:r w:rsidRPr="00300329">
        <w:rPr>
          <w:rFonts w:eastAsia="Songti SC" w:hint="eastAsia"/>
          <w:color w:val="3E3E3E"/>
        </w:rPr>
        <w:t>Fork</w:t>
      </w:r>
      <w:r w:rsidRPr="00300329">
        <w:rPr>
          <w:rFonts w:eastAsia="Songti SC" w:hint="eastAsia"/>
          <w:color w:val="3E3E3E"/>
        </w:rPr>
        <w:t>—个子进程把内存中的数据写到一个临时文件中来实现保存数据快照。在所有数据写完后再把这个临时文件用原子函数</w:t>
      </w:r>
      <w:r w:rsidRPr="00300329">
        <w:rPr>
          <w:rFonts w:eastAsia="Songti SC" w:hint="eastAsia"/>
          <w:color w:val="3E3E3E"/>
        </w:rPr>
        <w:t>rename(2)</w:t>
      </w:r>
      <w:r w:rsidRPr="00300329">
        <w:rPr>
          <w:rFonts w:eastAsia="Songti SC" w:hint="eastAsia"/>
          <w:color w:val="3E3E3E"/>
        </w:rPr>
        <w:t>重命名为目标</w:t>
      </w:r>
      <w:r w:rsidRPr="00300329">
        <w:rPr>
          <w:rFonts w:eastAsia="Songti SC" w:hint="eastAsia"/>
          <w:color w:val="3E3E3E"/>
        </w:rPr>
        <w:t>rdb</w:t>
      </w:r>
      <w:r w:rsidRPr="00300329">
        <w:rPr>
          <w:rFonts w:eastAsia="Songti SC" w:hint="eastAsia"/>
          <w:color w:val="3E3E3E"/>
        </w:rPr>
        <w:t>文件。这种实现方式充分利用</w:t>
      </w:r>
      <w:r w:rsidRPr="00300329">
        <w:rPr>
          <w:rFonts w:eastAsia="Songti SC" w:hint="eastAsia"/>
          <w:color w:val="3E3E3E"/>
        </w:rPr>
        <w:t>Fork</w:t>
      </w:r>
      <w:r w:rsidRPr="00300329">
        <w:rPr>
          <w:rFonts w:eastAsia="Songti SC" w:hint="eastAsia"/>
          <w:color w:val="3E3E3E"/>
        </w:rPr>
        <w:t>的</w:t>
      </w:r>
      <w:r w:rsidRPr="00300329">
        <w:rPr>
          <w:rFonts w:eastAsia="Songti SC" w:hint="eastAsia"/>
          <w:color w:val="3E3E3E"/>
        </w:rPr>
        <w:t>copy on write</w:t>
      </w:r>
      <w:r w:rsidRPr="00300329">
        <w:rPr>
          <w:rFonts w:eastAsia="Songti SC" w:hint="eastAsia"/>
          <w:color w:val="3E3E3E"/>
        </w:rPr>
        <w:t>。追加命令方式的主要原理是进程每次将收到的写操作命令以追加的方式写到同一个文件</w:t>
      </w:r>
      <w:r w:rsidRPr="00300329">
        <w:rPr>
          <w:rFonts w:eastAsia="Songti SC" w:hint="eastAsia"/>
          <w:color w:val="3E3E3E"/>
        </w:rPr>
        <w:t>AOF</w:t>
      </w:r>
      <w:r w:rsidRPr="00300329">
        <w:rPr>
          <w:rFonts w:eastAsia="Songti SC" w:hint="eastAsia"/>
          <w:color w:val="3E3E3E"/>
        </w:rPr>
        <w:t>中。而当加载的时候</w:t>
      </w:r>
      <w:r w:rsidRPr="00300329">
        <w:rPr>
          <w:rFonts w:eastAsia="Songti SC" w:hint="eastAsia"/>
          <w:color w:val="3E3E3E"/>
        </w:rPr>
        <w:t>,</w:t>
      </w:r>
      <w:r w:rsidRPr="00300329">
        <w:rPr>
          <w:rFonts w:eastAsia="Songti SC" w:hint="eastAsia"/>
          <w:color w:val="3E3E3E"/>
        </w:rPr>
        <w:t>通过重新播放即可得到数据集原有的状态。</w:t>
      </w:r>
      <w:r w:rsidRPr="00300329">
        <w:rPr>
          <w:rFonts w:eastAsia="Songti SC" w:hint="eastAsia"/>
          <w:color w:val="3E3E3E"/>
        </w:rPr>
        <w:t>AOF</w:t>
      </w:r>
      <w:r w:rsidRPr="00300329">
        <w:rPr>
          <w:rFonts w:eastAsia="Songti SC" w:hint="eastAsia"/>
          <w:color w:val="3E3E3E"/>
        </w:rPr>
        <w:t>以增长方式进行存储的</w:t>
      </w:r>
      <w:r w:rsidRPr="00300329">
        <w:rPr>
          <w:rFonts w:eastAsia="Songti SC" w:hint="eastAsia"/>
          <w:color w:val="3E3E3E"/>
        </w:rPr>
        <w:t>,</w:t>
      </w:r>
      <w:r w:rsidRPr="00300329">
        <w:rPr>
          <w:rFonts w:eastAsia="Songti SC" w:hint="eastAsia"/>
          <w:color w:val="3E3E3E"/>
        </w:rPr>
        <w:t>所以每次写的信息比快照少很多</w:t>
      </w:r>
      <w:r w:rsidRPr="00300329">
        <w:rPr>
          <w:rFonts w:eastAsia="Songti SC" w:hint="eastAsia"/>
          <w:color w:val="3E3E3E"/>
        </w:rPr>
        <w:t>,</w:t>
      </w:r>
      <w:r w:rsidRPr="00300329">
        <w:rPr>
          <w:rFonts w:eastAsia="Songti SC" w:hint="eastAsia"/>
          <w:color w:val="3E3E3E"/>
        </w:rPr>
        <w:t>只与单位时间内的写操作数目成正比</w:t>
      </w:r>
      <w:r w:rsidRPr="00300329">
        <w:rPr>
          <w:rFonts w:eastAsia="Songti SC" w:hint="eastAsia"/>
          <w:color w:val="3E3E3E"/>
        </w:rPr>
        <w:t>,Redis</w:t>
      </w:r>
      <w:r w:rsidRPr="00300329">
        <w:rPr>
          <w:rFonts w:eastAsia="Songti SC" w:hint="eastAsia"/>
          <w:color w:val="3E3E3E"/>
        </w:rPr>
        <w:t>主进程是在将写操作命令放到通往</w:t>
      </w:r>
      <w:r w:rsidRPr="00300329">
        <w:rPr>
          <w:rFonts w:eastAsia="Songti SC" w:hint="eastAsia"/>
          <w:color w:val="3E3E3E"/>
        </w:rPr>
        <w:t>AOF</w:t>
      </w:r>
      <w:r w:rsidRPr="00300329">
        <w:rPr>
          <w:rFonts w:eastAsia="Songti SC" w:hint="eastAsia"/>
          <w:color w:val="3E3E3E"/>
        </w:rPr>
        <w:t>文件的缓冲区之后</w:t>
      </w:r>
      <w:r w:rsidRPr="00300329">
        <w:rPr>
          <w:rFonts w:eastAsia="Songti SC" w:hint="eastAsia"/>
          <w:color w:val="3E3E3E"/>
        </w:rPr>
        <w:t>,</w:t>
      </w:r>
      <w:r w:rsidRPr="00300329">
        <w:rPr>
          <w:rFonts w:eastAsia="Songti SC" w:hint="eastAsia"/>
          <w:color w:val="3E3E3E"/>
        </w:rPr>
        <w:t>才对客户端的请求做出回应。</w:t>
      </w:r>
    </w:p>
    <w:p w14:paraId="1B29CBB3" w14:textId="77777777" w:rsidR="00F61CC3" w:rsidRPr="00300329" w:rsidRDefault="00F61CC3" w:rsidP="001B3F11">
      <w:pPr>
        <w:pStyle w:val="a3"/>
        <w:shd w:val="clear" w:color="auto" w:fill="FFFFFF"/>
        <w:spacing w:before="0" w:beforeAutospacing="0" w:after="0" w:afterAutospacing="0" w:line="366" w:lineRule="atLeast"/>
        <w:ind w:firstLine="560"/>
        <w:rPr>
          <w:rFonts w:eastAsia="Songti SC"/>
          <w:color w:val="3E3E3E"/>
        </w:rPr>
      </w:pPr>
    </w:p>
    <w:p w14:paraId="3D271697" w14:textId="77777777" w:rsidR="00082D27" w:rsidRPr="00300329" w:rsidRDefault="00082D27" w:rsidP="00300329">
      <w:pPr>
        <w:pStyle w:val="a3"/>
        <w:shd w:val="clear" w:color="auto" w:fill="FFFFFF"/>
        <w:spacing w:before="0" w:beforeAutospacing="0" w:after="0" w:afterAutospacing="0" w:line="366" w:lineRule="atLeast"/>
        <w:ind w:firstLine="560"/>
        <w:rPr>
          <w:rFonts w:eastAsia="Songti SC"/>
          <w:color w:val="3E3E3E"/>
        </w:rPr>
      </w:pPr>
    </w:p>
    <w:p w14:paraId="09D1EDC5" w14:textId="77DF2492" w:rsidR="00F04FC9" w:rsidRPr="00300329" w:rsidRDefault="00F04FC9" w:rsidP="001B3F11">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2.</w:t>
      </w:r>
      <w:r w:rsidR="001B3F11">
        <w:rPr>
          <w:rFonts w:eastAsia="Songti SC"/>
          <w:color w:val="3E3E3E"/>
        </w:rPr>
        <w:t>2.5</w:t>
      </w:r>
      <w:r w:rsidRPr="00300329">
        <w:rPr>
          <w:rFonts w:eastAsia="Songti SC"/>
          <w:color w:val="3E3E3E"/>
        </w:rPr>
        <w:t xml:space="preserve"> </w:t>
      </w:r>
      <w:r w:rsidRPr="00300329">
        <w:rPr>
          <w:rFonts w:eastAsia="Songti SC" w:hint="eastAsia"/>
          <w:color w:val="3E3E3E"/>
        </w:rPr>
        <w:t>缓存</w:t>
      </w:r>
      <w:r w:rsidRPr="00300329">
        <w:rPr>
          <w:rFonts w:eastAsia="Songti SC"/>
          <w:color w:val="3E3E3E"/>
        </w:rPr>
        <w:t>技术</w:t>
      </w:r>
    </w:p>
    <w:p w14:paraId="31EC09C1" w14:textId="1C87CFB9" w:rsidR="00E429B1" w:rsidRPr="00300329" w:rsidRDefault="00E429B1"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w:t>
      </w:r>
      <w:r w:rsidRPr="00300329">
        <w:rPr>
          <w:rFonts w:eastAsia="Songti SC"/>
          <w:color w:val="3E3E3E"/>
        </w:rPr>
        <w:t>web</w:t>
      </w:r>
      <w:r w:rsidRPr="00300329">
        <w:rPr>
          <w:rFonts w:eastAsia="Songti SC"/>
          <w:color w:val="3E3E3E"/>
        </w:rPr>
        <w:t>开发中，</w:t>
      </w:r>
      <w:r w:rsidRPr="00300329">
        <w:rPr>
          <w:rFonts w:eastAsia="Songti SC" w:hint="eastAsia"/>
          <w:color w:val="3E3E3E"/>
        </w:rPr>
        <w:t>服务</w:t>
      </w:r>
      <w:r w:rsidRPr="00300329">
        <w:rPr>
          <w:rFonts w:eastAsia="Songti SC"/>
          <w:color w:val="3E3E3E"/>
        </w:rPr>
        <w:t>端有不同层次的缓存技术。</w:t>
      </w:r>
    </w:p>
    <w:p w14:paraId="4644D31D" w14:textId="11F13329"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1) </w:t>
      </w:r>
      <w:r w:rsidR="00E429B1" w:rsidRPr="00300329">
        <w:rPr>
          <w:rFonts w:eastAsia="Songti SC" w:hint="eastAsia"/>
          <w:color w:val="3E3E3E"/>
        </w:rPr>
        <w:t>页面</w:t>
      </w:r>
      <w:r w:rsidR="00E429B1" w:rsidRPr="00300329">
        <w:rPr>
          <w:rFonts w:eastAsia="Songti SC"/>
          <w:color w:val="3E3E3E"/>
        </w:rPr>
        <w:t>缓存：缓存页面</w:t>
      </w:r>
      <w:r w:rsidR="00E27FEA" w:rsidRPr="00300329">
        <w:rPr>
          <w:rFonts w:eastAsia="Songti SC" w:hint="eastAsia"/>
          <w:color w:val="3E3E3E"/>
        </w:rPr>
        <w:t>及</w:t>
      </w:r>
      <w:r w:rsidR="00E429B1" w:rsidRPr="00300329">
        <w:rPr>
          <w:rFonts w:eastAsia="Songti SC"/>
          <w:color w:val="3E3E3E"/>
        </w:rPr>
        <w:t xml:space="preserve">http </w:t>
      </w:r>
      <w:r w:rsidR="00E429B1" w:rsidRPr="00300329">
        <w:rPr>
          <w:rFonts w:eastAsia="Songti SC" w:hint="eastAsia"/>
          <w:color w:val="3E3E3E"/>
        </w:rPr>
        <w:t>返回</w:t>
      </w:r>
      <w:r w:rsidR="00E429B1" w:rsidRPr="00300329">
        <w:rPr>
          <w:rFonts w:eastAsia="Songti SC"/>
          <w:color w:val="3E3E3E"/>
        </w:rPr>
        <w:t>结果，减少</w:t>
      </w:r>
      <w:r w:rsidR="00E429B1" w:rsidRPr="00300329">
        <w:rPr>
          <w:rFonts w:eastAsia="Songti SC"/>
          <w:color w:val="3E3E3E"/>
        </w:rPr>
        <w:t>render</w:t>
      </w:r>
      <w:r w:rsidR="00E429B1" w:rsidRPr="00300329">
        <w:rPr>
          <w:rFonts w:eastAsia="Songti SC"/>
          <w:color w:val="3E3E3E"/>
        </w:rPr>
        <w:t>的开销</w:t>
      </w:r>
      <w:r w:rsidR="00E27FEA" w:rsidRPr="00300329">
        <w:rPr>
          <w:rFonts w:eastAsia="Songti SC"/>
          <w:color w:val="3E3E3E"/>
        </w:rPr>
        <w:t>。静态网页或变化很小的网页或文件常用用来替代静态化</w:t>
      </w:r>
      <w:r w:rsidR="00E27FEA" w:rsidRPr="00300329">
        <w:rPr>
          <w:rFonts w:eastAsia="Songti SC"/>
          <w:color w:val="3E3E3E"/>
        </w:rPr>
        <w:t> </w:t>
      </w:r>
      <w:r w:rsidR="00E27FEA" w:rsidRPr="00300329">
        <w:rPr>
          <w:rFonts w:eastAsia="Songti SC"/>
          <w:color w:val="3E3E3E"/>
        </w:rPr>
        <w:t>。但随着</w:t>
      </w:r>
      <w:r>
        <w:rPr>
          <w:rFonts w:eastAsia="Songti SC" w:hint="eastAsia"/>
          <w:color w:val="3E3E3E"/>
        </w:rPr>
        <w:t>CDN</w:t>
      </w:r>
      <w:r w:rsidR="00E27FEA" w:rsidRPr="00300329">
        <w:rPr>
          <w:rFonts w:eastAsia="Songti SC"/>
          <w:color w:val="3E3E3E"/>
        </w:rPr>
        <w:t>的流行，已经不常用了。</w:t>
      </w:r>
    </w:p>
    <w:p w14:paraId="3B8BDA8D" w14:textId="5C88A367"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Pr>
          <w:rFonts w:eastAsia="Songti SC"/>
          <w:color w:val="3E3E3E"/>
        </w:rPr>
        <w:t>）</w:t>
      </w:r>
      <w:r w:rsidR="00E27FEA" w:rsidRPr="00300329">
        <w:rPr>
          <w:rFonts w:eastAsia="Songti SC"/>
          <w:color w:val="3E3E3E"/>
        </w:rPr>
        <w:t>模版和脚本解析缓存，</w:t>
      </w:r>
      <w:r w:rsidR="00E27FEA" w:rsidRPr="00300329">
        <w:rPr>
          <w:rFonts w:eastAsia="Songti SC" w:hint="eastAsia"/>
          <w:color w:val="3E3E3E"/>
        </w:rPr>
        <w:t>减少</w:t>
      </w:r>
      <w:r w:rsidR="00E27FEA" w:rsidRPr="00300329">
        <w:rPr>
          <w:rFonts w:eastAsia="Songti SC"/>
          <w:color w:val="3E3E3E"/>
        </w:rPr>
        <w:t>parser</w:t>
      </w:r>
      <w:r w:rsidR="00E27FEA" w:rsidRPr="00300329">
        <w:rPr>
          <w:rFonts w:eastAsia="Songti SC"/>
          <w:color w:val="3E3E3E"/>
        </w:rPr>
        <w:t>模板和脚本的开销，</w:t>
      </w:r>
      <w:r w:rsidR="00E27FEA" w:rsidRPr="00300329">
        <w:rPr>
          <w:rFonts w:eastAsia="Songti SC" w:hint="eastAsia"/>
          <w:color w:val="3E3E3E"/>
        </w:rPr>
        <w:t>减少</w:t>
      </w:r>
      <w:r>
        <w:rPr>
          <w:rFonts w:eastAsia="Songti SC" w:hint="eastAsia"/>
          <w:color w:val="3E3E3E"/>
        </w:rPr>
        <w:t>CPU</w:t>
      </w:r>
      <w:r w:rsidR="00E27FEA" w:rsidRPr="00300329">
        <w:rPr>
          <w:rFonts w:eastAsia="Songti SC"/>
          <w:color w:val="3E3E3E"/>
        </w:rPr>
        <w:t>开销</w:t>
      </w:r>
    </w:p>
    <w:p w14:paraId="75121594" w14:textId="4F13D025"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27FEA" w:rsidRPr="00300329">
        <w:rPr>
          <w:rFonts w:eastAsia="Songti SC"/>
          <w:color w:val="3E3E3E"/>
        </w:rPr>
        <w:t>数据结果缓存：对实时性有一定影响，节</w:t>
      </w:r>
      <w:r w:rsidR="00E27FEA" w:rsidRPr="00300329">
        <w:rPr>
          <w:rFonts w:eastAsia="Songti SC" w:hint="eastAsia"/>
          <w:color w:val="3E3E3E"/>
        </w:rPr>
        <w:t>省</w:t>
      </w:r>
      <w:r w:rsidR="00E27FEA" w:rsidRPr="00300329">
        <w:rPr>
          <w:rFonts w:eastAsia="Songti SC"/>
          <w:color w:val="3E3E3E"/>
        </w:rPr>
        <w:t>大部分</w:t>
      </w:r>
      <w:r>
        <w:rPr>
          <w:rFonts w:eastAsia="Songti SC" w:hint="eastAsia"/>
          <w:color w:val="3E3E3E"/>
        </w:rPr>
        <w:t>CPU</w:t>
      </w:r>
      <w:r w:rsidR="00E27FEA" w:rsidRPr="00300329">
        <w:rPr>
          <w:rFonts w:eastAsia="Songti SC"/>
          <w:color w:val="3E3E3E"/>
        </w:rPr>
        <w:t>开销。</w:t>
      </w:r>
    </w:p>
    <w:p w14:paraId="636932E0" w14:textId="4FA60056"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Pr>
          <w:rFonts w:eastAsia="Songti SC" w:hint="eastAsia"/>
          <w:color w:val="3E3E3E"/>
        </w:rPr>
        <w:t>I</w:t>
      </w:r>
      <w:r>
        <w:rPr>
          <w:rFonts w:eastAsia="Songti SC"/>
          <w:color w:val="3E3E3E"/>
        </w:rPr>
        <w:t xml:space="preserve">nnodb </w:t>
      </w:r>
      <w:r>
        <w:rPr>
          <w:rFonts w:eastAsia="Songti SC" w:hint="eastAsia"/>
          <w:color w:val="3E3E3E"/>
        </w:rPr>
        <w:t>B</w:t>
      </w:r>
      <w:r w:rsidR="00E27FEA" w:rsidRPr="00300329">
        <w:rPr>
          <w:rFonts w:eastAsia="Songti SC"/>
          <w:color w:val="3E3E3E"/>
        </w:rPr>
        <w:t xml:space="preserve">uffer </w:t>
      </w:r>
      <w:r w:rsidR="00E27FEA" w:rsidRPr="00300329">
        <w:rPr>
          <w:rFonts w:eastAsia="Songti SC"/>
          <w:color w:val="3E3E3E"/>
        </w:rPr>
        <w:t>缓存，缓</w:t>
      </w:r>
      <w:r w:rsidR="00E27FEA" w:rsidRPr="00300329">
        <w:rPr>
          <w:rFonts w:eastAsia="Songti SC" w:hint="eastAsia"/>
          <w:color w:val="3E3E3E"/>
        </w:rPr>
        <w:t>存</w:t>
      </w:r>
      <w:r>
        <w:rPr>
          <w:rFonts w:eastAsia="Songti SC" w:hint="eastAsia"/>
          <w:color w:val="3E3E3E"/>
        </w:rPr>
        <w:t>DB</w:t>
      </w:r>
      <w:r w:rsidR="00E27FEA" w:rsidRPr="00300329">
        <w:rPr>
          <w:rFonts w:eastAsia="Songti SC"/>
          <w:color w:val="3E3E3E"/>
        </w:rPr>
        <w:t>数据结构的访问，</w:t>
      </w:r>
      <w:r w:rsidR="00E27FEA" w:rsidRPr="00300329">
        <w:rPr>
          <w:rFonts w:eastAsia="Songti SC" w:hint="eastAsia"/>
          <w:color w:val="3E3E3E"/>
        </w:rPr>
        <w:t>加快</w:t>
      </w:r>
      <w:r w:rsidR="00E27FEA" w:rsidRPr="00300329">
        <w:rPr>
          <w:rFonts w:eastAsia="Songti SC"/>
          <w:color w:val="3E3E3E"/>
        </w:rPr>
        <w:t>数据库访问</w:t>
      </w:r>
    </w:p>
    <w:p w14:paraId="14F85E1E" w14:textId="25398BEC"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Pr>
          <w:rFonts w:eastAsia="Songti SC" w:hint="eastAsia"/>
          <w:color w:val="3E3E3E"/>
        </w:rPr>
        <w:t>DB</w:t>
      </w:r>
      <w:r w:rsidR="00E27FEA" w:rsidRPr="00300329">
        <w:rPr>
          <w:rFonts w:eastAsia="Songti SC"/>
          <w:color w:val="3E3E3E"/>
        </w:rPr>
        <w:t xml:space="preserve"> </w:t>
      </w:r>
      <w:r>
        <w:rPr>
          <w:rFonts w:eastAsia="Songti SC" w:hint="eastAsia"/>
          <w:color w:val="3E3E3E"/>
        </w:rPr>
        <w:t>I</w:t>
      </w:r>
      <w:r w:rsidR="00E27FEA" w:rsidRPr="00300329">
        <w:rPr>
          <w:rFonts w:eastAsia="Songti SC" w:hint="eastAsia"/>
          <w:color w:val="3E3E3E"/>
        </w:rPr>
        <w:t>tem</w:t>
      </w:r>
      <w:r w:rsidR="00E27FEA" w:rsidRPr="00300329">
        <w:rPr>
          <w:rFonts w:eastAsia="Songti SC"/>
          <w:color w:val="3E3E3E"/>
        </w:rPr>
        <w:t xml:space="preserve"> </w:t>
      </w:r>
      <w:r w:rsidR="00E27FEA" w:rsidRPr="00300329">
        <w:rPr>
          <w:rFonts w:eastAsia="Songti SC"/>
          <w:color w:val="3E3E3E"/>
        </w:rPr>
        <w:t>缓存，</w:t>
      </w:r>
      <w:r w:rsidR="00E27FEA" w:rsidRPr="00300329">
        <w:rPr>
          <w:rFonts w:eastAsia="Songti SC" w:hint="eastAsia"/>
          <w:color w:val="3E3E3E"/>
        </w:rPr>
        <w:t>加快</w:t>
      </w:r>
      <w:r w:rsidR="00E27FEA" w:rsidRPr="00300329">
        <w:rPr>
          <w:rFonts w:eastAsia="Songti SC"/>
          <w:color w:val="3E3E3E"/>
        </w:rPr>
        <w:t>表的查询，节</w:t>
      </w:r>
      <w:r w:rsidR="00E27FEA" w:rsidRPr="00300329">
        <w:rPr>
          <w:rFonts w:eastAsia="Songti SC" w:hint="eastAsia"/>
          <w:color w:val="3E3E3E"/>
        </w:rPr>
        <w:t>省</w:t>
      </w:r>
      <w:r>
        <w:rPr>
          <w:rFonts w:eastAsia="Songti SC" w:hint="eastAsia"/>
          <w:color w:val="3E3E3E"/>
        </w:rPr>
        <w:t>CPU</w:t>
      </w:r>
      <w:r w:rsidR="00E27FEA" w:rsidRPr="00300329">
        <w:rPr>
          <w:rFonts w:eastAsia="Songti SC"/>
          <w:color w:val="3E3E3E"/>
        </w:rPr>
        <w:t>及</w:t>
      </w:r>
      <w:r>
        <w:rPr>
          <w:rFonts w:eastAsia="Songti SC" w:hint="eastAsia"/>
          <w:color w:val="3E3E3E"/>
        </w:rPr>
        <w:t>IO</w:t>
      </w:r>
    </w:p>
    <w:p w14:paraId="7E645482" w14:textId="6896A35A" w:rsidR="008320DE"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Pr>
          <w:rFonts w:eastAsia="Songti SC" w:hint="eastAsia"/>
          <w:color w:val="3E3E3E"/>
        </w:rPr>
        <w:t>DB</w:t>
      </w:r>
      <w:r w:rsidR="004521A5" w:rsidRPr="00300329">
        <w:rPr>
          <w:rFonts w:eastAsia="Songti SC"/>
          <w:color w:val="3E3E3E"/>
        </w:rPr>
        <w:t>外层</w:t>
      </w:r>
      <w:r w:rsidR="008320DE" w:rsidRPr="00300329">
        <w:rPr>
          <w:rFonts w:eastAsia="Songti SC"/>
          <w:color w:val="3E3E3E"/>
        </w:rPr>
        <w:t>缓存</w:t>
      </w:r>
      <w:r w:rsidR="008320DE" w:rsidRPr="00300329">
        <w:rPr>
          <w:rFonts w:eastAsia="Songti SC"/>
          <w:color w:val="3E3E3E"/>
        </w:rPr>
        <w:t xml:space="preserve"> </w:t>
      </w:r>
      <w:r w:rsidR="008320DE" w:rsidRPr="00300329">
        <w:rPr>
          <w:rFonts w:eastAsia="Songti SC"/>
          <w:color w:val="3E3E3E"/>
        </w:rPr>
        <w:t>以防高并发请求</w:t>
      </w:r>
      <w:r w:rsidR="008320DE" w:rsidRPr="00300329">
        <w:rPr>
          <w:rFonts w:eastAsia="Songti SC" w:hint="eastAsia"/>
          <w:color w:val="3E3E3E"/>
        </w:rPr>
        <w:t>将</w:t>
      </w:r>
      <w:r w:rsidR="008320DE" w:rsidRPr="00300329">
        <w:rPr>
          <w:rFonts w:eastAsia="Songti SC"/>
          <w:color w:val="3E3E3E"/>
        </w:rPr>
        <w:t>数据库打挂</w:t>
      </w:r>
    </w:p>
    <w:p w14:paraId="3EF24C93" w14:textId="00F01A6A" w:rsidR="00E27FEA" w:rsidRPr="00300329" w:rsidRDefault="00E27FE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等等。</w:t>
      </w:r>
    </w:p>
    <w:p w14:paraId="54122958" w14:textId="77777777" w:rsidR="001B3F11" w:rsidRDefault="00E27FEA"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本文着重探讨了</w:t>
      </w:r>
      <w:r w:rsidR="004521A5" w:rsidRPr="00300329">
        <w:rPr>
          <w:rFonts w:eastAsia="Songti SC" w:hint="eastAsia"/>
          <w:color w:val="3E3E3E"/>
        </w:rPr>
        <w:t>在</w:t>
      </w:r>
      <w:r w:rsidR="004521A5" w:rsidRPr="00300329">
        <w:rPr>
          <w:rFonts w:eastAsia="Songti SC"/>
          <w:color w:val="3E3E3E"/>
        </w:rPr>
        <w:t>数据库外层</w:t>
      </w:r>
      <w:r w:rsidRPr="00300329">
        <w:rPr>
          <w:rFonts w:eastAsia="Songti SC"/>
          <w:color w:val="3E3E3E"/>
        </w:rPr>
        <w:t>，</w:t>
      </w:r>
      <w:r w:rsidR="004521A5" w:rsidRPr="00300329">
        <w:rPr>
          <w:rFonts w:eastAsia="Songti SC"/>
          <w:color w:val="3E3E3E"/>
        </w:rPr>
        <w:t>增加一层</w:t>
      </w:r>
      <w:r w:rsidR="001B3F11">
        <w:rPr>
          <w:rFonts w:eastAsia="Songti SC" w:hint="eastAsia"/>
          <w:color w:val="3E3E3E"/>
        </w:rPr>
        <w:t>R</w:t>
      </w:r>
      <w:r w:rsidR="004521A5" w:rsidRPr="00300329">
        <w:rPr>
          <w:rFonts w:eastAsia="Songti SC"/>
          <w:color w:val="3E3E3E"/>
        </w:rPr>
        <w:t>edis</w:t>
      </w:r>
      <w:r w:rsidR="004521A5" w:rsidRPr="00300329">
        <w:rPr>
          <w:rFonts w:eastAsia="Songti SC"/>
          <w:color w:val="3E3E3E"/>
        </w:rPr>
        <w:t>作为缓存，</w:t>
      </w:r>
      <w:r w:rsidR="004521A5" w:rsidRPr="00300329">
        <w:rPr>
          <w:rFonts w:eastAsia="Songti SC" w:hint="eastAsia"/>
          <w:color w:val="3E3E3E"/>
        </w:rPr>
        <w:t>以</w:t>
      </w:r>
      <w:r w:rsidR="004521A5" w:rsidRPr="00300329">
        <w:rPr>
          <w:rFonts w:eastAsia="Songti SC"/>
          <w:color w:val="3E3E3E"/>
        </w:rPr>
        <w:t>防止高并发</w:t>
      </w:r>
      <w:r w:rsidR="004521A5" w:rsidRPr="00300329">
        <w:rPr>
          <w:rFonts w:eastAsia="Songti SC" w:hint="eastAsia"/>
          <w:color w:val="3E3E3E"/>
        </w:rPr>
        <w:t>查询</w:t>
      </w:r>
      <w:r w:rsidR="004521A5" w:rsidRPr="00300329">
        <w:rPr>
          <w:rFonts w:eastAsia="Songti SC"/>
          <w:color w:val="3E3E3E"/>
        </w:rPr>
        <w:t>落在数据库上，</w:t>
      </w:r>
      <w:r w:rsidR="004521A5" w:rsidRPr="00300329">
        <w:rPr>
          <w:rFonts w:eastAsia="Songti SC" w:hint="eastAsia"/>
          <w:color w:val="3E3E3E"/>
        </w:rPr>
        <w:t>将</w:t>
      </w:r>
      <w:r w:rsidR="004521A5" w:rsidRPr="00300329">
        <w:rPr>
          <w:rFonts w:eastAsia="Songti SC"/>
          <w:color w:val="3E3E3E"/>
        </w:rPr>
        <w:t>数据库</w:t>
      </w:r>
      <w:r w:rsidR="004521A5" w:rsidRPr="00300329">
        <w:rPr>
          <w:rFonts w:eastAsia="Songti SC" w:hint="eastAsia"/>
          <w:color w:val="3E3E3E"/>
        </w:rPr>
        <w:t>卡死</w:t>
      </w:r>
      <w:r w:rsidR="004521A5" w:rsidRPr="00300329">
        <w:rPr>
          <w:rFonts w:eastAsia="Songti SC"/>
          <w:color w:val="3E3E3E"/>
        </w:rPr>
        <w:t>。</w:t>
      </w:r>
    </w:p>
    <w:p w14:paraId="1F5CB69A" w14:textId="5247AF54"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与</w:t>
      </w:r>
      <w:r w:rsidRPr="00300329">
        <w:rPr>
          <w:rFonts w:eastAsia="Songti SC" w:hint="eastAsia"/>
          <w:color w:val="3E3E3E"/>
        </w:rPr>
        <w:t xml:space="preserve"> Memcache </w:t>
      </w:r>
      <w:r w:rsidRPr="00300329">
        <w:rPr>
          <w:rFonts w:eastAsia="Songti SC" w:hint="eastAsia"/>
          <w:color w:val="3E3E3E"/>
        </w:rPr>
        <w:t>的不同，它可以参与</w:t>
      </w:r>
      <w:r w:rsidRPr="00300329">
        <w:rPr>
          <w:rFonts w:eastAsia="Songti SC" w:hint="eastAsia"/>
          <w:color w:val="3E3E3E"/>
        </w:rPr>
        <w:t xml:space="preserve"> DBA </w:t>
      </w:r>
      <w:r w:rsidRPr="00300329">
        <w:rPr>
          <w:rFonts w:eastAsia="Songti SC" w:hint="eastAsia"/>
          <w:color w:val="3E3E3E"/>
        </w:rPr>
        <w:t>数据结构构建，</w:t>
      </w:r>
      <w:r w:rsidRPr="00300329">
        <w:rPr>
          <w:rFonts w:eastAsia="Songti SC" w:hint="eastAsia"/>
          <w:color w:val="3E3E3E"/>
        </w:rPr>
        <w:t xml:space="preserve">Redis </w:t>
      </w:r>
      <w:r w:rsidRPr="00300329">
        <w:rPr>
          <w:rFonts w:eastAsia="Songti SC" w:hint="eastAsia"/>
          <w:color w:val="3E3E3E"/>
        </w:rPr>
        <w:t>有自己</w:t>
      </w:r>
      <w:r w:rsidR="003C3B75" w:rsidRPr="00300329">
        <w:rPr>
          <w:rFonts w:eastAsia="Songti SC" w:hint="eastAsia"/>
          <w:color w:val="3E3E3E"/>
        </w:rPr>
        <w:t>的数据结构，支持自建数据结构，可以用默认冒号来做数据列。</w:t>
      </w:r>
      <w:r w:rsidRPr="00300329">
        <w:rPr>
          <w:rFonts w:eastAsia="Songti SC" w:hint="eastAsia"/>
          <w:color w:val="3E3E3E"/>
        </w:rPr>
        <w:t xml:space="preserve"> 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w:t>
      </w:r>
    </w:p>
    <w:p w14:paraId="24562052" w14:textId="77777777"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支持内存存储中的各种类型的</w:t>
      </w:r>
      <w:r w:rsidRPr="00300329">
        <w:rPr>
          <w:rFonts w:eastAsia="Songti SC" w:hint="eastAsia"/>
          <w:color w:val="3E3E3E"/>
        </w:rPr>
        <w:t xml:space="preserve"> value</w:t>
      </w:r>
      <w:r w:rsidRPr="00300329">
        <w:rPr>
          <w:rFonts w:eastAsia="Songti SC" w:hint="eastAsia"/>
          <w:color w:val="3E3E3E"/>
        </w:rPr>
        <w:t>，有字符串型（</w:t>
      </w:r>
      <w:r w:rsidRPr="00300329">
        <w:rPr>
          <w:rFonts w:eastAsia="Songti SC" w:hint="eastAsia"/>
          <w:color w:val="3E3E3E"/>
        </w:rPr>
        <w:t>String</w:t>
      </w:r>
      <w:r w:rsidRPr="00300329">
        <w:rPr>
          <w:rFonts w:eastAsia="Songti SC" w:hint="eastAsia"/>
          <w:color w:val="3E3E3E"/>
        </w:rPr>
        <w:t>）、链表型（</w:t>
      </w:r>
      <w:r w:rsidRPr="00300329">
        <w:rPr>
          <w:rFonts w:eastAsia="Songti SC" w:hint="eastAsia"/>
          <w:color w:val="3E3E3E"/>
        </w:rPr>
        <w:t>List</w:t>
      </w:r>
      <w:r w:rsidRPr="00300329">
        <w:rPr>
          <w:rFonts w:eastAsia="Songti SC" w:hint="eastAsia"/>
          <w:color w:val="3E3E3E"/>
        </w:rPr>
        <w:t>）、集合型</w:t>
      </w:r>
      <w:r w:rsidRPr="00300329">
        <w:rPr>
          <w:rFonts w:eastAsia="Songti SC" w:hint="eastAsia"/>
          <w:color w:val="3E3E3E"/>
        </w:rPr>
        <w:t xml:space="preserve">  (Set)</w:t>
      </w:r>
      <w:r w:rsidRPr="00300329">
        <w:rPr>
          <w:rFonts w:eastAsia="Songti SC" w:hint="eastAsia"/>
          <w:color w:val="3E3E3E"/>
        </w:rPr>
        <w:t>和有序集合型</w:t>
      </w:r>
      <w:r w:rsidRPr="00300329">
        <w:rPr>
          <w:rFonts w:eastAsia="Songti SC" w:hint="eastAsia"/>
          <w:color w:val="3E3E3E"/>
        </w:rPr>
        <w:t xml:space="preserve">  (Zset)</w:t>
      </w:r>
      <w:r w:rsidRPr="00300329">
        <w:rPr>
          <w:rFonts w:eastAsia="Songti SC" w:hint="eastAsia"/>
          <w:color w:val="3E3E3E"/>
        </w:rPr>
        <w:t>，多种数据类型是其重要的优势地位。各种数据类型具有</w:t>
      </w:r>
      <w:r w:rsidRPr="00300329">
        <w:rPr>
          <w:rFonts w:eastAsia="Songti SC" w:hint="eastAsia"/>
          <w:color w:val="3E3E3E"/>
        </w:rPr>
        <w:t xml:space="preserve"> push </w:t>
      </w:r>
      <w:r w:rsidRPr="00300329">
        <w:rPr>
          <w:rFonts w:eastAsia="Songti SC" w:hint="eastAsia"/>
          <w:color w:val="3E3E3E"/>
        </w:rPr>
        <w:t>功能、</w:t>
      </w:r>
      <w:r w:rsidRPr="00300329">
        <w:rPr>
          <w:rFonts w:eastAsia="Songti SC" w:hint="eastAsia"/>
          <w:color w:val="3E3E3E"/>
        </w:rPr>
        <w:t xml:space="preserve">pop </w:t>
      </w:r>
      <w:r w:rsidRPr="00300329">
        <w:rPr>
          <w:rFonts w:eastAsia="Songti SC" w:hint="eastAsia"/>
          <w:color w:val="3E3E3E"/>
        </w:rPr>
        <w:t>功能、</w:t>
      </w:r>
      <w:r w:rsidRPr="00300329">
        <w:rPr>
          <w:rFonts w:eastAsia="Songti SC" w:hint="eastAsia"/>
          <w:color w:val="3E3E3E"/>
        </w:rPr>
        <w:t xml:space="preserve">add </w:t>
      </w:r>
      <w:r w:rsidRPr="00300329">
        <w:rPr>
          <w:rFonts w:eastAsia="Songti SC" w:hint="eastAsia"/>
          <w:color w:val="3E3E3E"/>
        </w:rPr>
        <w:t>功能</w:t>
      </w:r>
      <w:r w:rsidRPr="00300329">
        <w:rPr>
          <w:rFonts w:eastAsia="Songti SC" w:hint="eastAsia"/>
          <w:color w:val="3E3E3E"/>
        </w:rPr>
        <w:t xml:space="preserve"> remove </w:t>
      </w:r>
      <w:r w:rsidRPr="00300329">
        <w:rPr>
          <w:rFonts w:eastAsia="Songti SC" w:hint="eastAsia"/>
          <w:color w:val="3E3E3E"/>
        </w:rPr>
        <w:t>功能更可以交集并集和差集乃至更丰富的功能组合。在数据类型的基础上，</w:t>
      </w:r>
      <w:r w:rsidRPr="00300329">
        <w:rPr>
          <w:rFonts w:eastAsia="Songti SC" w:hint="eastAsia"/>
          <w:color w:val="3E3E3E"/>
        </w:rPr>
        <w:t xml:space="preserve">Redis </w:t>
      </w:r>
      <w:r w:rsidRPr="00300329">
        <w:rPr>
          <w:rFonts w:eastAsia="Songti SC" w:hint="eastAsia"/>
          <w:color w:val="3E3E3E"/>
        </w:rPr>
        <w:t>支持多种多样的排序方式</w:t>
      </w:r>
      <w:r w:rsidRPr="00300329">
        <w:rPr>
          <w:rFonts w:eastAsia="Songti SC"/>
          <w:color w:val="3E3E3E"/>
        </w:rPr>
        <w:t>[4]</w:t>
      </w:r>
      <w:r w:rsidRPr="00300329">
        <w:rPr>
          <w:rFonts w:eastAsia="Songti SC" w:hint="eastAsia"/>
          <w:color w:val="3E3E3E"/>
        </w:rPr>
        <w:t>。与</w:t>
      </w:r>
      <w:r w:rsidRPr="00300329">
        <w:rPr>
          <w:rFonts w:eastAsia="Songti SC" w:hint="eastAsia"/>
          <w:color w:val="3E3E3E"/>
        </w:rPr>
        <w:t xml:space="preserve"> Memcached </w:t>
      </w:r>
      <w:r w:rsidRPr="00300329">
        <w:rPr>
          <w:rFonts w:eastAsia="Songti SC" w:hint="eastAsia"/>
          <w:color w:val="3E3E3E"/>
        </w:rPr>
        <w:t>排序方式相同，</w:t>
      </w:r>
      <w:r w:rsidRPr="00300329">
        <w:rPr>
          <w:rFonts w:eastAsia="Songti SC" w:hint="eastAsia"/>
          <w:color w:val="3E3E3E"/>
        </w:rPr>
        <w:t xml:space="preserve">Redis </w:t>
      </w:r>
      <w:r w:rsidRPr="00300329">
        <w:rPr>
          <w:rFonts w:eastAsia="Songti SC" w:hint="eastAsia"/>
          <w:color w:val="3E3E3E"/>
        </w:rPr>
        <w:t>为了保证效率，将数据全部存储在内存中缓存（备份、快照会存到硬盘中）。</w:t>
      </w:r>
      <w:r w:rsidRPr="00300329">
        <w:rPr>
          <w:rFonts w:eastAsia="Songti SC" w:hint="eastAsia"/>
          <w:color w:val="3E3E3E"/>
        </w:rPr>
        <w:t xml:space="preserve">Redis </w:t>
      </w:r>
      <w:r w:rsidRPr="00300329">
        <w:rPr>
          <w:rFonts w:eastAsia="Songti SC" w:hint="eastAsia"/>
          <w:color w:val="3E3E3E"/>
        </w:rPr>
        <w:t>按周期将新的数据写入磁盘或把变更数据写入追加的记录文件中，在这个基础上实现了主从同步。</w:t>
      </w:r>
      <w:r w:rsidRPr="00300329">
        <w:rPr>
          <w:rFonts w:eastAsia="Songti SC" w:hint="eastAsia"/>
          <w:color w:val="3E3E3E"/>
        </w:rPr>
        <w:t xml:space="preserve"> </w:t>
      </w:r>
    </w:p>
    <w:p w14:paraId="40A7D8DA" w14:textId="538DE466"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开源的缓存数据库（基于内存）。官方性能测试结果：</w:t>
      </w:r>
      <w:r w:rsidRPr="00300329">
        <w:rPr>
          <w:rFonts w:eastAsia="Songti SC" w:hint="eastAsia"/>
          <w:color w:val="3E3E3E"/>
        </w:rPr>
        <w:t>set</w:t>
      </w:r>
      <w:r w:rsidRPr="00300329">
        <w:rPr>
          <w:rFonts w:eastAsia="Songti SC" w:hint="eastAsia"/>
          <w:color w:val="3E3E3E"/>
        </w:rPr>
        <w:t>操作每秒</w:t>
      </w:r>
      <w:r w:rsidRPr="00300329">
        <w:rPr>
          <w:rFonts w:eastAsia="Songti SC" w:hint="eastAsia"/>
          <w:color w:val="3E3E3E"/>
        </w:rPr>
        <w:t xml:space="preserve"> 110000 </w:t>
      </w:r>
      <w:r w:rsidRPr="00300329">
        <w:rPr>
          <w:rFonts w:eastAsia="Songti SC" w:hint="eastAsia"/>
          <w:color w:val="3E3E3E"/>
        </w:rPr>
        <w:t>次，</w:t>
      </w:r>
      <w:r w:rsidRPr="00300329">
        <w:rPr>
          <w:rFonts w:eastAsia="Songti SC" w:hint="eastAsia"/>
          <w:color w:val="3E3E3E"/>
        </w:rPr>
        <w:t xml:space="preserve">get </w:t>
      </w:r>
      <w:r w:rsidRPr="00300329">
        <w:rPr>
          <w:rFonts w:eastAsia="Songti SC" w:hint="eastAsia"/>
          <w:color w:val="3E3E3E"/>
        </w:rPr>
        <w:t>操作每秒</w:t>
      </w:r>
      <w:r w:rsidRPr="00300329">
        <w:rPr>
          <w:rFonts w:eastAsia="Songti SC" w:hint="eastAsia"/>
          <w:color w:val="3E3E3E"/>
        </w:rPr>
        <w:t xml:space="preserve"> 81000 </w:t>
      </w:r>
      <w:r w:rsidRPr="00300329">
        <w:rPr>
          <w:rFonts w:eastAsia="Songti SC" w:hint="eastAsia"/>
          <w:color w:val="3E3E3E"/>
        </w:rPr>
        <w:t>次。</w:t>
      </w:r>
    </w:p>
    <w:p w14:paraId="467779BA" w14:textId="2D2F20F3" w:rsidR="00A52C15" w:rsidRPr="00300329" w:rsidRDefault="00A52C15" w:rsidP="00F61CC3">
      <w:pPr>
        <w:pStyle w:val="a3"/>
        <w:shd w:val="clear" w:color="auto" w:fill="FFFFFF"/>
        <w:tabs>
          <w:tab w:val="left" w:pos="5841"/>
        </w:tabs>
        <w:spacing w:before="0" w:beforeAutospacing="0" w:after="0" w:afterAutospacing="0" w:line="366" w:lineRule="atLeast"/>
        <w:rPr>
          <w:rFonts w:eastAsia="Songti SC"/>
          <w:color w:val="3E3E3E"/>
        </w:rPr>
      </w:pPr>
    </w:p>
    <w:p w14:paraId="0236E895" w14:textId="77777777"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p>
    <w:p w14:paraId="5FC65669" w14:textId="459A075B" w:rsidR="00F04FC9" w:rsidRDefault="00F04FC9" w:rsidP="00A7222B">
      <w:pPr>
        <w:pStyle w:val="a3"/>
        <w:numPr>
          <w:ilvl w:val="2"/>
          <w:numId w:val="39"/>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消息</w:t>
      </w:r>
      <w:r w:rsidRPr="00300329">
        <w:rPr>
          <w:rFonts w:eastAsia="Songti SC"/>
          <w:color w:val="3E3E3E"/>
        </w:rPr>
        <w:t>队列</w:t>
      </w:r>
    </w:p>
    <w:p w14:paraId="363C6276" w14:textId="5B136658" w:rsidR="00A7222B" w:rsidRPr="00300329" w:rsidRDefault="00A7222B" w:rsidP="00A7222B">
      <w:pPr>
        <w:pStyle w:val="a3"/>
        <w:shd w:val="clear" w:color="auto" w:fill="FFFFFF"/>
        <w:spacing w:before="0" w:beforeAutospacing="0" w:after="0" w:afterAutospacing="0" w:line="366" w:lineRule="atLeast"/>
        <w:ind w:left="560"/>
        <w:rPr>
          <w:rFonts w:eastAsia="Songti SC"/>
          <w:color w:val="3E3E3E"/>
        </w:rPr>
      </w:pPr>
      <w:r>
        <w:rPr>
          <w:rFonts w:eastAsia="Songti SC"/>
          <w:color w:val="3E3E3E"/>
        </w:rPr>
        <w:t xml:space="preserve">nsq </w:t>
      </w:r>
      <w:r>
        <w:rPr>
          <w:rFonts w:eastAsia="Songti SC" w:hint="eastAsia"/>
          <w:color w:val="3E3E3E"/>
        </w:rPr>
        <w:t>kafka</w:t>
      </w:r>
      <w:r>
        <w:rPr>
          <w:rFonts w:eastAsia="Songti SC"/>
          <w:color w:val="3E3E3E"/>
        </w:rPr>
        <w:t xml:space="preserve"> </w:t>
      </w:r>
      <w:r>
        <w:rPr>
          <w:rFonts w:eastAsia="Songti SC" w:hint="eastAsia"/>
          <w:color w:val="3E3E3E"/>
        </w:rPr>
        <w:t>为啥</w:t>
      </w:r>
      <w:r>
        <w:rPr>
          <w:rFonts w:eastAsia="Songti SC"/>
          <w:color w:val="3E3E3E"/>
        </w:rPr>
        <w:t>用</w:t>
      </w:r>
      <w:r>
        <w:rPr>
          <w:rFonts w:eastAsia="Songti SC"/>
          <w:color w:val="3E3E3E"/>
        </w:rPr>
        <w:t>kafka</w:t>
      </w:r>
    </w:p>
    <w:p w14:paraId="26259A20" w14:textId="31DBE6B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使用分布式消息队列的优点，</w:t>
      </w:r>
      <w:r w:rsidR="00E4688D" w:rsidRPr="00300329">
        <w:rPr>
          <w:rFonts w:eastAsia="Songti SC"/>
          <w:color w:val="3E3E3E"/>
        </w:rPr>
        <w:t>主要包括以下几个方面：</w:t>
      </w:r>
    </w:p>
    <w:p w14:paraId="0B967AC5" w14:textId="5C2FD95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1</w:t>
      </w:r>
      <w:r>
        <w:rPr>
          <w:rFonts w:eastAsia="Songti SC"/>
          <w:color w:val="3E3E3E"/>
        </w:rPr>
        <w:t>）</w:t>
      </w:r>
      <w:r w:rsidR="00E4688D" w:rsidRPr="00300329">
        <w:rPr>
          <w:rFonts w:eastAsia="Songti SC"/>
          <w:color w:val="3E3E3E"/>
        </w:rPr>
        <w:t>解耦</w:t>
      </w:r>
    </w:p>
    <w:p w14:paraId="26F09370"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项目启动之初来预测将来项目会碰到什么需求，是极其困难的。消息系统在处理过程中间插入了一个隐含的、基于数据的接口层，两边的处理过程都要实现这一接口。这允许你独立的扩展或修改两边的处理过程，只要确保它们遵守同样的接口约束。</w:t>
      </w:r>
    </w:p>
    <w:p w14:paraId="7654E82E" w14:textId="32B2DCE4"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Pr>
          <w:rFonts w:eastAsia="Songti SC"/>
          <w:color w:val="3E3E3E"/>
        </w:rPr>
        <w:t>）</w:t>
      </w:r>
      <w:r w:rsidR="00E4688D" w:rsidRPr="00300329">
        <w:rPr>
          <w:rFonts w:eastAsia="Songti SC"/>
          <w:color w:val="3E3E3E"/>
        </w:rPr>
        <w:t>冗余</w:t>
      </w:r>
    </w:p>
    <w:p w14:paraId="325C2B44"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有些情况下，处理数据的过程会失败。除非数据被持久化，否则将造成丢失。消息队列把数据进行持久化直到它们已经被完全处理，通过这一方式规避了数据丢失风险。许多消息队列所采用的</w:t>
      </w:r>
      <w:r w:rsidRPr="00300329">
        <w:rPr>
          <w:rFonts w:eastAsia="Songti SC"/>
          <w:color w:val="3E3E3E"/>
        </w:rPr>
        <w:t>"</w:t>
      </w:r>
      <w:r w:rsidRPr="00300329">
        <w:rPr>
          <w:rFonts w:eastAsia="Songti SC"/>
          <w:color w:val="3E3E3E"/>
        </w:rPr>
        <w:t>插入</w:t>
      </w:r>
      <w:r w:rsidRPr="00300329">
        <w:rPr>
          <w:rFonts w:eastAsia="Songti SC"/>
          <w:color w:val="3E3E3E"/>
        </w:rPr>
        <w:t>-</w:t>
      </w:r>
      <w:r w:rsidRPr="00300329">
        <w:rPr>
          <w:rFonts w:eastAsia="Songti SC"/>
          <w:color w:val="3E3E3E"/>
        </w:rPr>
        <w:t>获取</w:t>
      </w:r>
      <w:r w:rsidRPr="00300329">
        <w:rPr>
          <w:rFonts w:eastAsia="Songti SC"/>
          <w:color w:val="3E3E3E"/>
        </w:rPr>
        <w:t>-</w:t>
      </w:r>
      <w:r w:rsidRPr="00300329">
        <w:rPr>
          <w:rFonts w:eastAsia="Songti SC"/>
          <w:color w:val="3E3E3E"/>
        </w:rPr>
        <w:t>删除</w:t>
      </w:r>
      <w:r w:rsidRPr="00300329">
        <w:rPr>
          <w:rFonts w:eastAsia="Songti SC"/>
          <w:color w:val="3E3E3E"/>
        </w:rPr>
        <w:t>"</w:t>
      </w:r>
      <w:r w:rsidRPr="00300329">
        <w:rPr>
          <w:rFonts w:eastAsia="Songti SC"/>
          <w:color w:val="3E3E3E"/>
        </w:rPr>
        <w:t>范式中，在把一个消息从队列中删除之前，需要你的处理系统明确的指出该消息已经被处理完毕，从而确保你的数据被安全的保存直到你使用完毕。</w:t>
      </w:r>
    </w:p>
    <w:p w14:paraId="14F4A19A" w14:textId="12D0E655"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4688D" w:rsidRPr="00300329">
        <w:rPr>
          <w:rFonts w:eastAsia="Songti SC"/>
          <w:color w:val="3E3E3E"/>
        </w:rPr>
        <w:t>扩展性</w:t>
      </w:r>
    </w:p>
    <w:p w14:paraId="07E858E1"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因为消息队列解耦了你的处理过程，所以增大消息入队和处理的频率是很容易的，只要另外增加处理过程即可。不需要改变代码、不需要调节参数。扩展就像调大电力按钮一样简单。</w:t>
      </w:r>
    </w:p>
    <w:p w14:paraId="77A67199" w14:textId="7320F3A3"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sidR="00E4688D" w:rsidRPr="00300329">
        <w:rPr>
          <w:rFonts w:eastAsia="Songti SC"/>
          <w:color w:val="3E3E3E"/>
        </w:rPr>
        <w:t>灵活性</w:t>
      </w:r>
      <w:r w:rsidR="00E4688D" w:rsidRPr="00300329">
        <w:rPr>
          <w:rFonts w:eastAsia="Songti SC"/>
          <w:color w:val="3E3E3E"/>
        </w:rPr>
        <w:t xml:space="preserve"> &amp; </w:t>
      </w:r>
      <w:r w:rsidR="00E4688D" w:rsidRPr="00300329">
        <w:rPr>
          <w:rFonts w:eastAsia="Songti SC"/>
          <w:color w:val="3E3E3E"/>
        </w:rPr>
        <w:t>峰值处理能力</w:t>
      </w:r>
    </w:p>
    <w:p w14:paraId="4760EDD2"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14:paraId="6C907936" w14:textId="522FAD3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sidR="00E4688D" w:rsidRPr="00300329">
        <w:rPr>
          <w:rFonts w:eastAsia="Songti SC"/>
          <w:color w:val="3E3E3E"/>
        </w:rPr>
        <w:t>可恢复性</w:t>
      </w:r>
    </w:p>
    <w:p w14:paraId="7D870A58"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系统的一部分组件失效时，不会影响到整个系统。消息队列降低了进程间的耦合度，所以即使一个处理消息的进程挂掉，加入队列中的消息仍然可以在系统恢复后被处理。</w:t>
      </w:r>
    </w:p>
    <w:p w14:paraId="40A4CA61" w14:textId="0A154B0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sidR="00E4688D" w:rsidRPr="00300329">
        <w:rPr>
          <w:rFonts w:eastAsia="Songti SC"/>
          <w:color w:val="3E3E3E"/>
        </w:rPr>
        <w:t>顺序保证</w:t>
      </w:r>
    </w:p>
    <w:p w14:paraId="0CF4C12F"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在大多使用场景下，数据处理的顺序都很重要。大部分消息队列本来就是排序的，并且能保证数据会按照特定的顺序来处理。［</w:t>
      </w:r>
      <w:r w:rsidRPr="00300329">
        <w:rPr>
          <w:rFonts w:eastAsia="Songti SC"/>
          <w:color w:val="3E3E3E"/>
        </w:rPr>
        <w:t>Kafka</w:t>
      </w:r>
      <w:r w:rsidRPr="00300329">
        <w:rPr>
          <w:rFonts w:eastAsia="Songti SC"/>
          <w:color w:val="3E3E3E"/>
        </w:rPr>
        <w:t>保证一个</w:t>
      </w:r>
      <w:r w:rsidRPr="00300329">
        <w:rPr>
          <w:rFonts w:eastAsia="Songti SC"/>
          <w:color w:val="3E3E3E"/>
        </w:rPr>
        <w:t>Partition</w:t>
      </w:r>
      <w:r w:rsidRPr="00300329">
        <w:rPr>
          <w:rFonts w:eastAsia="Songti SC"/>
          <w:color w:val="3E3E3E"/>
        </w:rPr>
        <w:t>内的消息的有序性；</w:t>
      </w:r>
      <w:r w:rsidRPr="00300329">
        <w:rPr>
          <w:rFonts w:eastAsia="Songti SC"/>
          <w:color w:val="3E3E3E"/>
        </w:rPr>
        <w:t>nsq</w:t>
      </w:r>
      <w:r w:rsidRPr="00300329">
        <w:rPr>
          <w:rFonts w:eastAsia="Songti SC"/>
          <w:color w:val="3E3E3E"/>
        </w:rPr>
        <w:t>不保证消息的顺序性］</w:t>
      </w:r>
    </w:p>
    <w:p w14:paraId="24A3E8AA" w14:textId="6DEC5E40"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7</w:t>
      </w:r>
      <w:r>
        <w:rPr>
          <w:rFonts w:eastAsia="Songti SC"/>
          <w:color w:val="3E3E3E"/>
        </w:rPr>
        <w:t>）</w:t>
      </w:r>
      <w:r w:rsidR="00E4688D" w:rsidRPr="00300329">
        <w:rPr>
          <w:rFonts w:eastAsia="Songti SC"/>
          <w:color w:val="3E3E3E"/>
        </w:rPr>
        <w:t>缓冲</w:t>
      </w:r>
    </w:p>
    <w:p w14:paraId="3F218B43"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在任何重要的系统中，都会有需要不同的处理时间的元素。例如，加载一张图片比应用过滤器花费更少的时间。消息队列通过一个缓冲层来帮助任务最高效率的执行</w:t>
      </w:r>
      <w:r w:rsidRPr="00300329">
        <w:rPr>
          <w:rFonts w:eastAsia="Songti SC"/>
          <w:color w:val="3E3E3E"/>
        </w:rPr>
        <w:t>———</w:t>
      </w:r>
      <w:r w:rsidRPr="00300329">
        <w:rPr>
          <w:rFonts w:eastAsia="Songti SC"/>
          <w:color w:val="3E3E3E"/>
        </w:rPr>
        <w:t>写入队列的处理会尽可能的快速。该缓冲有助于控制和优化数据流经过系统的速度。</w:t>
      </w:r>
    </w:p>
    <w:p w14:paraId="04E86A73" w14:textId="3CB933E8"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8</w:t>
      </w:r>
      <w:r>
        <w:rPr>
          <w:rFonts w:eastAsia="Songti SC"/>
          <w:color w:val="3E3E3E"/>
        </w:rPr>
        <w:t>）</w:t>
      </w:r>
      <w:r w:rsidR="00E4688D" w:rsidRPr="00300329">
        <w:rPr>
          <w:rFonts w:eastAsia="Songti SC"/>
          <w:color w:val="3E3E3E"/>
        </w:rPr>
        <w:t>异步通信</w:t>
      </w:r>
      <w:r w:rsidR="00E4688D" w:rsidRPr="00300329">
        <w:rPr>
          <w:rFonts w:eastAsia="Songti SC"/>
          <w:color w:val="3E3E3E"/>
        </w:rPr>
        <w:br/>
      </w:r>
      <w:r>
        <w:rPr>
          <w:rFonts w:eastAsia="Songti SC"/>
          <w:color w:val="3E3E3E"/>
        </w:rPr>
        <w:t xml:space="preserve">    </w:t>
      </w:r>
      <w:r w:rsidR="00E4688D" w:rsidRPr="00300329">
        <w:rPr>
          <w:rFonts w:eastAsia="Songti SC"/>
          <w:color w:val="3E3E3E"/>
        </w:rPr>
        <w:t>很多时候，用户不想也不需要立即处理消息。消息队列提供了异步处理机制，允许用户把一个消息放入队列，但并不立即处理它。想向队列中放入多少消息就放多少，然后在需要的时候再去处理它们。</w:t>
      </w:r>
    </w:p>
    <w:p w14:paraId="30F59104" w14:textId="4BDFE6C0"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常用</w:t>
      </w:r>
      <w:r w:rsidRPr="00300329">
        <w:rPr>
          <w:rFonts w:eastAsia="Songti SC"/>
          <w:color w:val="3E3E3E"/>
        </w:rPr>
        <w:t>的消息队列</w:t>
      </w:r>
      <w:r w:rsidRPr="00300329">
        <w:rPr>
          <w:rFonts w:eastAsia="Songti SC" w:hint="eastAsia"/>
          <w:color w:val="3E3E3E"/>
        </w:rPr>
        <w:t>有</w:t>
      </w:r>
      <w:r w:rsidRPr="00300329">
        <w:rPr>
          <w:rFonts w:eastAsia="Songti SC"/>
          <w:color w:val="3E3E3E"/>
        </w:rPr>
        <w:t>kafka</w:t>
      </w:r>
      <w:r w:rsidRPr="00300329">
        <w:rPr>
          <w:rFonts w:eastAsia="Songti SC"/>
          <w:color w:val="3E3E3E"/>
        </w:rPr>
        <w:t>，</w:t>
      </w:r>
      <w:r w:rsidRPr="00300329">
        <w:rPr>
          <w:rFonts w:eastAsia="Songti SC" w:hint="eastAsia"/>
          <w:color w:val="3E3E3E"/>
        </w:rPr>
        <w:t>nsq</w:t>
      </w:r>
      <w:r w:rsidRPr="00300329">
        <w:rPr>
          <w:rFonts w:eastAsia="Songti SC"/>
          <w:color w:val="3E3E3E"/>
        </w:rPr>
        <w:t>等。</w:t>
      </w:r>
      <w:r w:rsidRPr="00300329">
        <w:rPr>
          <w:rFonts w:eastAsia="Songti SC" w:hint="eastAsia"/>
          <w:color w:val="3E3E3E"/>
        </w:rPr>
        <w:t>其中</w:t>
      </w:r>
      <w:r w:rsidRPr="00300329">
        <w:rPr>
          <w:rFonts w:eastAsia="Songti SC"/>
          <w:color w:val="3E3E3E"/>
        </w:rPr>
        <w:t>kafka</w:t>
      </w:r>
      <w:r w:rsidRPr="00300329">
        <w:rPr>
          <w:rFonts w:eastAsia="Songti SC"/>
          <w:color w:val="3E3E3E"/>
        </w:rPr>
        <w:t>可以保持数据的时序性，</w:t>
      </w:r>
      <w:r w:rsidRPr="00300329">
        <w:rPr>
          <w:rFonts w:eastAsia="Songti SC" w:hint="eastAsia"/>
          <w:color w:val="3E3E3E"/>
        </w:rPr>
        <w:t>nsq</w:t>
      </w:r>
      <w:r w:rsidRPr="00300329">
        <w:rPr>
          <w:rFonts w:eastAsia="Songti SC"/>
          <w:color w:val="3E3E3E"/>
        </w:rPr>
        <w:t>并不保持数据的时序性。</w:t>
      </w:r>
      <w:r w:rsidRPr="00300329">
        <w:rPr>
          <w:rFonts w:eastAsia="Songti SC" w:hint="eastAsia"/>
          <w:color w:val="3E3E3E"/>
        </w:rPr>
        <w:t>在</w:t>
      </w:r>
      <w:r w:rsidRPr="00300329">
        <w:rPr>
          <w:rFonts w:eastAsia="Songti SC"/>
          <w:color w:val="3E3E3E"/>
        </w:rPr>
        <w:t>实际中应用中，</w:t>
      </w:r>
      <w:r w:rsidRPr="00300329">
        <w:rPr>
          <w:rFonts w:eastAsia="Songti SC" w:hint="eastAsia"/>
          <w:color w:val="3E3E3E"/>
        </w:rPr>
        <w:t>nsq</w:t>
      </w:r>
      <w:r w:rsidRPr="00300329">
        <w:rPr>
          <w:rFonts w:eastAsia="Songti SC"/>
          <w:color w:val="3E3E3E"/>
        </w:rPr>
        <w:t>也</w:t>
      </w:r>
      <w:r w:rsidRPr="00300329">
        <w:rPr>
          <w:rFonts w:eastAsia="Songti SC" w:hint="eastAsia"/>
          <w:color w:val="3E3E3E"/>
        </w:rPr>
        <w:t>可以</w:t>
      </w:r>
      <w:r w:rsidRPr="00300329">
        <w:rPr>
          <w:rFonts w:eastAsia="Songti SC"/>
          <w:color w:val="3E3E3E"/>
        </w:rPr>
        <w:t>作为</w:t>
      </w:r>
      <w:r w:rsidRPr="00300329">
        <w:rPr>
          <w:rFonts w:eastAsia="Songti SC"/>
          <w:color w:val="3E3E3E"/>
        </w:rPr>
        <w:t>kafka</w:t>
      </w:r>
      <w:r w:rsidRPr="00300329">
        <w:rPr>
          <w:rFonts w:eastAsia="Songti SC"/>
          <w:color w:val="3E3E3E"/>
        </w:rPr>
        <w:t>的备份。</w:t>
      </w:r>
    </w:p>
    <w:p w14:paraId="66DD8F51" w14:textId="77777777" w:rsidR="00F04FC9" w:rsidRPr="00300329" w:rsidRDefault="00F04FC9" w:rsidP="00300329">
      <w:pPr>
        <w:pStyle w:val="a3"/>
        <w:shd w:val="clear" w:color="auto" w:fill="FFFFFF"/>
        <w:spacing w:before="0" w:beforeAutospacing="0" w:after="0" w:afterAutospacing="0" w:line="366" w:lineRule="atLeast"/>
        <w:ind w:firstLine="560"/>
        <w:rPr>
          <w:rFonts w:eastAsia="Songti SC"/>
          <w:color w:val="3E3E3E"/>
        </w:rPr>
      </w:pPr>
    </w:p>
    <w:p w14:paraId="5BB07DE3"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1F71B491"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6828F358"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060C5A8D"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561685D9"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A26F9BD" w14:textId="77777777" w:rsidR="00F61CC3" w:rsidRDefault="00F61CC3" w:rsidP="00A7222B">
      <w:pPr>
        <w:pStyle w:val="a3"/>
        <w:shd w:val="clear" w:color="auto" w:fill="FFFFFF"/>
        <w:spacing w:before="0" w:beforeAutospacing="0" w:after="0" w:afterAutospacing="0" w:line="366" w:lineRule="atLeast"/>
        <w:rPr>
          <w:rFonts w:eastAsia="Songti SC"/>
          <w:color w:val="3E3E3E"/>
        </w:rPr>
      </w:pPr>
    </w:p>
    <w:p w14:paraId="6BC1B7C8" w14:textId="029D78D4" w:rsidR="008858F3" w:rsidRDefault="008858F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F61CC3">
        <w:rPr>
          <w:rFonts w:ascii="Heiti SC Light" w:eastAsia="Heiti SC Light" w:hint="eastAsia"/>
          <w:color w:val="3E3E3E"/>
          <w:sz w:val="32"/>
          <w:szCs w:val="32"/>
        </w:rPr>
        <w:lastRenderedPageBreak/>
        <w:t xml:space="preserve">第三章 </w:t>
      </w:r>
      <w:r w:rsidR="00F241BA" w:rsidRPr="00F61CC3">
        <w:rPr>
          <w:rFonts w:ascii="Heiti SC Light" w:eastAsia="Heiti SC Light" w:hint="eastAsia"/>
          <w:color w:val="3E3E3E"/>
          <w:sz w:val="32"/>
          <w:szCs w:val="32"/>
        </w:rPr>
        <w:t>微服务</w:t>
      </w:r>
      <w:r w:rsidRPr="00F61CC3">
        <w:rPr>
          <w:rFonts w:ascii="Heiti SC Light" w:eastAsia="Heiti SC Light" w:hint="eastAsia"/>
          <w:color w:val="3E3E3E"/>
          <w:sz w:val="32"/>
          <w:szCs w:val="32"/>
        </w:rPr>
        <w:t>架构及模块</w:t>
      </w:r>
      <w:r w:rsidR="0018163E">
        <w:rPr>
          <w:rFonts w:ascii="Heiti SC Light" w:eastAsia="Heiti SC Light" w:hint="eastAsia"/>
          <w:color w:val="3E3E3E"/>
          <w:sz w:val="32"/>
          <w:szCs w:val="32"/>
        </w:rPr>
        <w:t>总</w:t>
      </w:r>
      <w:commentRangeStart w:id="0"/>
      <w:r w:rsidRPr="00F61CC3">
        <w:rPr>
          <w:rFonts w:ascii="Heiti SC Light" w:eastAsia="Heiti SC Light" w:hint="eastAsia"/>
          <w:color w:val="3E3E3E"/>
          <w:sz w:val="32"/>
          <w:szCs w:val="32"/>
        </w:rPr>
        <w:t>体</w:t>
      </w:r>
      <w:commentRangeEnd w:id="0"/>
      <w:r w:rsidR="00C73842">
        <w:rPr>
          <w:rStyle w:val="ab"/>
        </w:rPr>
        <w:commentReference w:id="0"/>
      </w:r>
      <w:r w:rsidRPr="00F61CC3">
        <w:rPr>
          <w:rFonts w:ascii="Heiti SC Light" w:eastAsia="Heiti SC Light" w:hint="eastAsia"/>
          <w:color w:val="3E3E3E"/>
          <w:sz w:val="32"/>
          <w:szCs w:val="32"/>
        </w:rPr>
        <w:t>设计</w:t>
      </w:r>
    </w:p>
    <w:p w14:paraId="37C9E2AD" w14:textId="77777777" w:rsid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1F6EADA4" w14:textId="77777777" w:rsidR="00F61CC3" w:rsidRP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006A9022" w14:textId="120B291B" w:rsidR="008858F3" w:rsidRPr="00F61CC3" w:rsidRDefault="00F61CC3" w:rsidP="00F61CC3">
      <w:pPr>
        <w:pStyle w:val="a3"/>
        <w:shd w:val="clear" w:color="auto" w:fill="FFFFFF"/>
        <w:spacing w:before="0" w:beforeAutospacing="0" w:after="0" w:afterAutospacing="0" w:line="366" w:lineRule="atLeast"/>
        <w:rPr>
          <w:rFonts w:ascii="Heiti SC Light" w:eastAsia="Heiti SC Light"/>
          <w:b/>
          <w:color w:val="3E3E3E"/>
        </w:rPr>
      </w:pPr>
      <w:r w:rsidRPr="00F61CC3">
        <w:rPr>
          <w:rFonts w:ascii="Heiti SC Light" w:eastAsia="Heiti SC Light" w:hint="eastAsia"/>
          <w:b/>
          <w:color w:val="3E3E3E"/>
        </w:rPr>
        <w:t xml:space="preserve">3.1 </w:t>
      </w:r>
      <w:r w:rsidR="0018163E">
        <w:rPr>
          <w:rFonts w:ascii="Heiti SC Light" w:eastAsia="Heiti SC Light"/>
          <w:b/>
          <w:color w:val="3E3E3E"/>
        </w:rPr>
        <w:t>服务端架构设计需求分析</w:t>
      </w:r>
      <w:r w:rsidR="007910E1" w:rsidRPr="00F61CC3">
        <w:rPr>
          <w:rFonts w:ascii="Heiti SC Light" w:eastAsia="Heiti SC Light" w:hint="eastAsia"/>
          <w:b/>
          <w:color w:val="3E3E3E"/>
        </w:rPr>
        <w:t xml:space="preserve">： </w:t>
      </w:r>
    </w:p>
    <w:p w14:paraId="47BA6366" w14:textId="76E50934"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1)</w:t>
      </w:r>
      <w:r w:rsidRPr="00300329">
        <w:rPr>
          <w:rFonts w:eastAsia="Songti SC" w:hint="eastAsia"/>
          <w:color w:val="3E3E3E"/>
        </w:rPr>
        <w:t>高承载能力</w:t>
      </w:r>
      <w:r w:rsidRPr="00300329">
        <w:rPr>
          <w:rFonts w:eastAsia="Songti SC"/>
          <w:color w:val="3E3E3E"/>
        </w:rPr>
        <w:t></w:t>
      </w:r>
    </w:p>
    <w:p w14:paraId="54841865" w14:textId="7F638DF9"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服务端的高承载能为即为承载多人同时在线的能力</w:t>
      </w:r>
      <w:r w:rsidRPr="00300329">
        <w:rPr>
          <w:rFonts w:eastAsia="Songti SC" w:hint="eastAsia"/>
          <w:color w:val="3E3E3E"/>
        </w:rPr>
        <w:t>,</w:t>
      </w:r>
      <w:r w:rsidRPr="00300329">
        <w:rPr>
          <w:rFonts w:eastAsia="Songti SC" w:hint="eastAsia"/>
          <w:color w:val="3E3E3E"/>
        </w:rPr>
        <w:t>也就是服务端处理并发事务的效率</w:t>
      </w:r>
      <w:r w:rsidRPr="00300329">
        <w:rPr>
          <w:rFonts w:eastAsia="Songti SC" w:hint="eastAsia"/>
          <w:color w:val="3E3E3E"/>
        </w:rPr>
        <w:t>,</w:t>
      </w:r>
      <w:r w:rsidRPr="00300329">
        <w:rPr>
          <w:rFonts w:eastAsia="Songti SC" w:hint="eastAsia"/>
          <w:color w:val="3E3E3E"/>
        </w:rPr>
        <w:t>为了达到高承载能力的要求服务端架构就需要具有高效的进程间通信、高效的逻辑处理和高效的存储效率。</w:t>
      </w:r>
      <w:r w:rsidRPr="00300329">
        <w:rPr>
          <w:rFonts w:eastAsia="Songti SC"/>
          <w:color w:val="3E3E3E"/>
        </w:rPr>
        <w:t></w:t>
      </w:r>
    </w:p>
    <w:p w14:paraId="6AA8BA73"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2)</w:t>
      </w:r>
      <w:r w:rsidRPr="00300329">
        <w:rPr>
          <w:rFonts w:eastAsia="Songti SC" w:hint="eastAsia"/>
          <w:color w:val="3E3E3E"/>
        </w:rPr>
        <w:t>可扩展性</w:t>
      </w:r>
      <w:r w:rsidRPr="00300329">
        <w:rPr>
          <w:rFonts w:eastAsia="Songti SC"/>
          <w:color w:val="3E3E3E"/>
        </w:rPr>
        <w:t></w:t>
      </w:r>
    </w:p>
    <w:p w14:paraId="6605ACDC" w14:textId="3EA3106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在架构设计中为了达到可拓展性的目的</w:t>
      </w:r>
      <w:r w:rsidRPr="00300329">
        <w:rPr>
          <w:rFonts w:eastAsia="Songti SC" w:hint="eastAsia"/>
          <w:color w:val="3E3E3E"/>
        </w:rPr>
        <w:t>,</w:t>
      </w:r>
      <w:r w:rsidR="0018163E">
        <w:rPr>
          <w:rFonts w:eastAsia="Songti SC" w:hint="eastAsia"/>
          <w:color w:val="3E3E3E"/>
        </w:rPr>
        <w:t>核心</w:t>
      </w:r>
      <w:r w:rsidRPr="00300329">
        <w:rPr>
          <w:rFonts w:eastAsia="Songti SC" w:hint="eastAsia"/>
          <w:color w:val="3E3E3E"/>
        </w:rPr>
        <w:t>的工作是需要设计通用性较强的各类通用模块</w:t>
      </w:r>
      <w:r w:rsidR="00D34F9B">
        <w:rPr>
          <w:rFonts w:eastAsia="Songti SC" w:hint="eastAsia"/>
          <w:color w:val="3E3E3E"/>
        </w:rPr>
        <w:t>，</w:t>
      </w:r>
      <w:r w:rsidRPr="00300329">
        <w:rPr>
          <w:rFonts w:eastAsia="Songti SC" w:hint="eastAsia"/>
          <w:color w:val="3E3E3E"/>
        </w:rPr>
        <w:t>如</w:t>
      </w:r>
      <w:r w:rsidR="00D34F9B">
        <w:rPr>
          <w:rFonts w:eastAsia="Songti SC" w:hint="eastAsia"/>
          <w:color w:val="3E3E3E"/>
        </w:rPr>
        <w:t>：不同</w:t>
      </w:r>
      <w:r w:rsidR="00D34F9B">
        <w:rPr>
          <w:rFonts w:eastAsia="Songti SC"/>
          <w:color w:val="3E3E3E"/>
        </w:rPr>
        <w:t>类型</w:t>
      </w:r>
      <w:r w:rsidR="00D34F9B">
        <w:rPr>
          <w:rFonts w:eastAsia="Songti SC" w:hint="eastAsia"/>
          <w:color w:val="3E3E3E"/>
        </w:rPr>
        <w:t>微服务</w:t>
      </w:r>
      <w:r w:rsidR="00D34F9B">
        <w:rPr>
          <w:rFonts w:eastAsia="Songti SC"/>
          <w:color w:val="3E3E3E"/>
        </w:rPr>
        <w:t>功能模块，</w:t>
      </w:r>
      <w:r w:rsidRPr="00300329">
        <w:rPr>
          <w:rFonts w:eastAsia="Songti SC" w:hint="eastAsia"/>
          <w:color w:val="3E3E3E"/>
        </w:rPr>
        <w:t>数据存储模块和数据缓存模块等一系列能够支撑大部分业务的通用模块</w:t>
      </w:r>
      <w:r w:rsidRPr="00300329">
        <w:rPr>
          <w:rFonts w:eastAsia="Songti SC" w:hint="eastAsia"/>
          <w:color w:val="3E3E3E"/>
        </w:rPr>
        <w:t>,</w:t>
      </w:r>
      <w:r w:rsidRPr="00300329">
        <w:rPr>
          <w:rFonts w:eastAsia="Songti SC" w:hint="eastAsia"/>
          <w:color w:val="3E3E3E"/>
        </w:rPr>
        <w:t>这样的设计能够大大减少重复开发工作。</w:t>
      </w:r>
      <w:r w:rsidRPr="00300329">
        <w:rPr>
          <w:rFonts w:ascii="SimSun" w:eastAsia="SimSun" w:hAnsi="SimSun" w:cs="SimSun"/>
          <w:color w:val="3E3E3E"/>
        </w:rPr>
        <w:t></w:t>
      </w:r>
    </w:p>
    <w:p w14:paraId="02C56106" w14:textId="4B9F04B4"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3)</w:t>
      </w:r>
      <w:r w:rsidRPr="00300329">
        <w:rPr>
          <w:rFonts w:eastAsia="Songti SC" w:hint="eastAsia"/>
          <w:color w:val="3E3E3E"/>
        </w:rPr>
        <w:t>可移植性</w:t>
      </w:r>
      <w:r w:rsidRPr="00300329">
        <w:rPr>
          <w:rFonts w:eastAsia="Songti SC"/>
          <w:color w:val="3E3E3E"/>
        </w:rPr>
        <w:t></w:t>
      </w:r>
    </w:p>
    <w:p w14:paraId="6927C24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一个优秀的服务端架构不仅仅要能满足单一项目的特殊需求</w:t>
      </w:r>
      <w:r w:rsidRPr="00300329">
        <w:rPr>
          <w:rFonts w:eastAsia="Songti SC" w:hint="eastAsia"/>
          <w:color w:val="3E3E3E"/>
        </w:rPr>
        <w:t>,</w:t>
      </w:r>
      <w:r w:rsidRPr="00300329">
        <w:rPr>
          <w:rFonts w:eastAsia="Songti SC" w:hint="eastAsia"/>
          <w:color w:val="3E3E3E"/>
        </w:rPr>
        <w:t>并且还能适用于同一领域甚至不同领域的系统需求</w:t>
      </w:r>
      <w:r w:rsidRPr="00300329">
        <w:rPr>
          <w:rFonts w:eastAsia="Songti SC" w:hint="eastAsia"/>
          <w:color w:val="3E3E3E"/>
        </w:rPr>
        <w:t>,</w:t>
      </w:r>
      <w:r w:rsidRPr="00300329">
        <w:rPr>
          <w:rFonts w:eastAsia="Songti SC" w:hint="eastAsia"/>
          <w:color w:val="3E3E3E"/>
        </w:rPr>
        <w:t>从而实现开发效率的提高和开发成本的降低。</w:t>
      </w:r>
      <w:r w:rsidRPr="00300329">
        <w:rPr>
          <w:rFonts w:eastAsia="Songti SC"/>
          <w:color w:val="3E3E3E"/>
        </w:rPr>
        <w:t></w:t>
      </w:r>
    </w:p>
    <w:p w14:paraId="3554DFE2" w14:textId="08E5C0E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4)</w:t>
      </w:r>
      <w:r w:rsidRPr="00300329">
        <w:rPr>
          <w:rFonts w:eastAsia="Songti SC" w:hint="eastAsia"/>
          <w:color w:val="3E3E3E"/>
        </w:rPr>
        <w:t>低</w:t>
      </w:r>
      <w:r w:rsidR="00D34F9B">
        <w:rPr>
          <w:rFonts w:eastAsia="Songti SC" w:hint="eastAsia"/>
          <w:color w:val="FF0000"/>
        </w:rPr>
        <w:t>耦合</w:t>
      </w:r>
      <w:r w:rsidRPr="00300329">
        <w:rPr>
          <w:rFonts w:ascii="SimSun" w:eastAsia="SimSun" w:hAnsi="SimSun" w:cs="SimSun"/>
          <w:color w:val="3E3E3E"/>
        </w:rPr>
        <w:t></w:t>
      </w:r>
    </w:p>
    <w:p w14:paraId="141DB387" w14:textId="2D5B843F" w:rsidR="002120A5"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交互式</w:t>
      </w:r>
      <w:r>
        <w:rPr>
          <w:rFonts w:eastAsia="Songti SC"/>
          <w:color w:val="3E3E3E"/>
        </w:rPr>
        <w:t>应用的</w:t>
      </w:r>
      <w:r w:rsidR="002120A5" w:rsidRPr="00300329">
        <w:rPr>
          <w:rFonts w:eastAsia="Songti SC" w:hint="eastAsia"/>
          <w:color w:val="3E3E3E"/>
        </w:rPr>
        <w:t>服务端是一系列功能模块构成的集合体</w:t>
      </w:r>
      <w:r w:rsidR="002120A5" w:rsidRPr="00300329">
        <w:rPr>
          <w:rFonts w:eastAsia="Songti SC" w:hint="eastAsia"/>
          <w:color w:val="3E3E3E"/>
        </w:rPr>
        <w:t>,</w:t>
      </w:r>
      <w:r w:rsidR="00D34F9B">
        <w:rPr>
          <w:rFonts w:eastAsia="Songti SC" w:hint="eastAsia"/>
          <w:color w:val="3E3E3E"/>
        </w:rPr>
        <w:t>各个模块之间如果耦合</w:t>
      </w:r>
      <w:r w:rsidR="002120A5" w:rsidRPr="00300329">
        <w:rPr>
          <w:rFonts w:eastAsia="Songti SC" w:hint="eastAsia"/>
          <w:color w:val="3E3E3E"/>
        </w:rPr>
        <w:t>度按高将会导致后期开发难度增大</w:t>
      </w:r>
      <w:r w:rsidR="002120A5" w:rsidRPr="00300329">
        <w:rPr>
          <w:rFonts w:eastAsia="Songti SC" w:hint="eastAsia"/>
          <w:color w:val="3E3E3E"/>
        </w:rPr>
        <w:t>,</w:t>
      </w:r>
      <w:r w:rsidR="002120A5" w:rsidRPr="00300329">
        <w:rPr>
          <w:rFonts w:eastAsia="Songti SC" w:hint="eastAsia"/>
          <w:color w:val="3E3E3E"/>
        </w:rPr>
        <w:t>所</w:t>
      </w:r>
      <w:r w:rsidR="00FC448B" w:rsidRPr="00300329">
        <w:rPr>
          <w:rFonts w:eastAsia="Songti SC" w:hint="eastAsia"/>
          <w:color w:val="3E3E3E"/>
        </w:rPr>
        <w:t>以</w:t>
      </w:r>
      <w:r w:rsidR="00D34F9B">
        <w:rPr>
          <w:rFonts w:eastAsia="Songti SC" w:hint="eastAsia"/>
          <w:color w:val="3E3E3E"/>
        </w:rPr>
        <w:t>服务端架构各模块之间低耦合</w:t>
      </w:r>
      <w:r w:rsidR="002120A5" w:rsidRPr="00300329">
        <w:rPr>
          <w:rFonts w:eastAsia="Songti SC" w:hint="eastAsia"/>
          <w:color w:val="3E3E3E"/>
        </w:rPr>
        <w:t>将会提高架构的性能和开发效率</w:t>
      </w:r>
    </w:p>
    <w:p w14:paraId="527CEE0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p>
    <w:p w14:paraId="0C167526" w14:textId="5498E3CF" w:rsidR="004C0628" w:rsidRPr="00300329" w:rsidRDefault="00FC448B" w:rsidP="00300329">
      <w:pPr>
        <w:pStyle w:val="a3"/>
        <w:shd w:val="clear" w:color="auto" w:fill="FFFFFF"/>
        <w:spacing w:before="0" w:beforeAutospacing="0" w:after="0" w:afterAutospacing="0" w:line="366" w:lineRule="atLeast"/>
        <w:ind w:firstLine="560"/>
        <w:rPr>
          <w:rFonts w:eastAsia="Songti SC" w:hint="eastAsia"/>
          <w:color w:val="3E3E3E"/>
        </w:rPr>
      </w:pPr>
      <w:r w:rsidRPr="00300329">
        <w:rPr>
          <w:rFonts w:eastAsia="Songti SC" w:hint="eastAsia"/>
          <w:color w:val="3E3E3E"/>
        </w:rPr>
        <w:lastRenderedPageBreak/>
        <w:t>本文低耦合</w:t>
      </w:r>
      <w:r w:rsidR="00D34F9B">
        <w:rPr>
          <w:rFonts w:eastAsia="Songti SC" w:hint="eastAsia"/>
          <w:color w:val="3E3E3E"/>
        </w:rPr>
        <w:t>的设计目标主要是通过对</w:t>
      </w:r>
      <w:r w:rsidR="00D34F9B">
        <w:rPr>
          <w:rFonts w:eastAsia="Songti SC"/>
          <w:color w:val="3E3E3E"/>
        </w:rPr>
        <w:t>应用的</w:t>
      </w:r>
      <w:r w:rsidR="002120A5" w:rsidRPr="00300329">
        <w:rPr>
          <w:rFonts w:eastAsia="Songti SC" w:hint="eastAsia"/>
          <w:color w:val="3E3E3E"/>
        </w:rPr>
        <w:t>业务进行归类和模块划分</w:t>
      </w:r>
      <w:r w:rsidR="002120A5" w:rsidRPr="00300329">
        <w:rPr>
          <w:rFonts w:eastAsia="Songti SC" w:hint="eastAsia"/>
          <w:color w:val="3E3E3E"/>
        </w:rPr>
        <w:t>,</w:t>
      </w:r>
      <w:r w:rsidR="002120A5" w:rsidRPr="00300329">
        <w:rPr>
          <w:rFonts w:eastAsia="Songti SC" w:hint="eastAsia"/>
          <w:color w:val="3E3E3E"/>
        </w:rPr>
        <w:t>各个模块之间尽量减少业务交叉和重复</w:t>
      </w:r>
      <w:r w:rsidR="002120A5" w:rsidRPr="00300329">
        <w:rPr>
          <w:rFonts w:eastAsia="Songti SC" w:hint="eastAsia"/>
          <w:color w:val="3E3E3E"/>
        </w:rPr>
        <w:t>,</w:t>
      </w:r>
      <w:r w:rsidR="00D34F9B">
        <w:rPr>
          <w:rFonts w:eastAsia="Songti SC" w:hint="eastAsia"/>
          <w:color w:val="3E3E3E"/>
        </w:rPr>
        <w:t>模块之间的通过</w:t>
      </w:r>
      <w:r w:rsidR="00D34F9B">
        <w:rPr>
          <w:rFonts w:eastAsia="Songti SC"/>
          <w:color w:val="3E3E3E"/>
        </w:rPr>
        <w:t>远程调用通信模块进行通信</w:t>
      </w:r>
      <w:r w:rsidR="002120A5" w:rsidRPr="00300329">
        <w:rPr>
          <w:rFonts w:eastAsia="Songti SC" w:hint="eastAsia"/>
          <w:color w:val="3E3E3E"/>
        </w:rPr>
        <w:t>,</w:t>
      </w:r>
      <w:r w:rsidR="002431BD">
        <w:rPr>
          <w:rFonts w:eastAsia="Songti SC"/>
          <w:color w:val="3E3E3E"/>
        </w:rPr>
        <w:t>不同微服务模块享有不同的数据存储设计。</w:t>
      </w:r>
    </w:p>
    <w:p w14:paraId="6FC765BF" w14:textId="77777777" w:rsidR="004C0628" w:rsidRPr="00300329" w:rsidRDefault="004C0628" w:rsidP="004C0628">
      <w:pPr>
        <w:pStyle w:val="a3"/>
        <w:shd w:val="clear" w:color="auto" w:fill="FFFFFF"/>
        <w:spacing w:before="0" w:beforeAutospacing="0" w:after="0" w:afterAutospacing="0" w:line="366" w:lineRule="atLeast"/>
        <w:ind w:firstLine="560"/>
        <w:rPr>
          <w:rFonts w:eastAsia="Songti SC"/>
          <w:color w:val="3E3E3E"/>
        </w:rPr>
      </w:pPr>
    </w:p>
    <w:p w14:paraId="4F97402E" w14:textId="6491235E" w:rsidR="004C0628" w:rsidRDefault="004C0628" w:rsidP="004C0628">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Pr>
          <w:rFonts w:ascii="Heiti SC Light" w:eastAsia="Heiti SC Light" w:hint="eastAsia"/>
          <w:color w:val="3E3E3E"/>
        </w:rPr>
        <w:t>.1.1</w:t>
      </w:r>
      <w:r w:rsidRPr="00F61CC3">
        <w:rPr>
          <w:rFonts w:ascii="Heiti SC Light" w:eastAsia="Heiti SC Light" w:hint="eastAsia"/>
          <w:color w:val="3E3E3E"/>
        </w:rPr>
        <w:t xml:space="preserve"> </w:t>
      </w:r>
      <w:r>
        <w:rPr>
          <w:rFonts w:ascii="Heiti SC Light" w:eastAsia="Heiti SC Light" w:hint="eastAsia"/>
          <w:color w:val="3E3E3E"/>
        </w:rPr>
        <w:t>微服务</w:t>
      </w:r>
      <w:r>
        <w:rPr>
          <w:rFonts w:ascii="Heiti SC Light" w:eastAsia="Heiti SC Light"/>
          <w:color w:val="3E3E3E"/>
        </w:rPr>
        <w:t>拆分</w:t>
      </w:r>
      <w:r>
        <w:rPr>
          <w:rFonts w:ascii="Heiti SC Light" w:eastAsia="Heiti SC Light" w:hint="eastAsia"/>
          <w:color w:val="3E3E3E"/>
        </w:rPr>
        <w:t>设计</w:t>
      </w:r>
    </w:p>
    <w:p w14:paraId="466FA76D" w14:textId="77777777" w:rsidR="00FA49AE" w:rsidRDefault="004C0628" w:rsidP="00FA49AE">
      <w:pPr>
        <w:pStyle w:val="a3"/>
        <w:shd w:val="clear" w:color="auto" w:fill="FFFFFF"/>
        <w:spacing w:before="0" w:beforeAutospacing="0" w:after="0" w:afterAutospacing="0" w:line="366" w:lineRule="atLeast"/>
        <w:ind w:firstLine="480"/>
        <w:rPr>
          <w:rFonts w:ascii="Heiti SC Light" w:eastAsia="Heiti SC Light" w:hint="eastAsia"/>
          <w:color w:val="3E3E3E"/>
        </w:rPr>
      </w:pPr>
      <w:r>
        <w:rPr>
          <w:rFonts w:ascii="Heiti SC Light" w:eastAsia="Heiti SC Light"/>
          <w:color w:val="3E3E3E"/>
        </w:rPr>
        <w:t>微服务</w:t>
      </w:r>
      <w:r w:rsidR="00FA49AE">
        <w:rPr>
          <w:rFonts w:ascii="Heiti SC Light" w:eastAsia="Heiti SC Light" w:hint="eastAsia"/>
          <w:color w:val="3E3E3E"/>
        </w:rPr>
        <w:t>模块</w:t>
      </w:r>
      <w:r>
        <w:rPr>
          <w:rFonts w:ascii="Heiti SC Light" w:eastAsia="Heiti SC Light"/>
          <w:color w:val="3E3E3E"/>
        </w:rPr>
        <w:t>设计有以下几个</w:t>
      </w:r>
      <w:r w:rsidR="00295797">
        <w:rPr>
          <w:rFonts w:ascii="Heiti SC Light" w:eastAsia="Heiti SC Light" w:hint="eastAsia"/>
          <w:color w:val="3E3E3E"/>
        </w:rPr>
        <w:t>考虑</w:t>
      </w:r>
      <w:r w:rsidR="00295797">
        <w:rPr>
          <w:rFonts w:ascii="Heiti SC Light" w:eastAsia="Heiti SC Light"/>
          <w:color w:val="3E3E3E"/>
        </w:rPr>
        <w:t>方面</w:t>
      </w:r>
      <w:r>
        <w:rPr>
          <w:rFonts w:ascii="Heiti SC Light" w:eastAsia="Heiti SC Light"/>
          <w:color w:val="3E3E3E"/>
        </w:rPr>
        <w:t>：</w:t>
      </w:r>
    </w:p>
    <w:p w14:paraId="229E2D5E" w14:textId="76169DFD" w:rsidR="004C0628" w:rsidRPr="00FA49AE" w:rsidRDefault="004338C9" w:rsidP="004338C9">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 xml:space="preserve">    </w:t>
      </w:r>
      <w:r w:rsidR="00FA49AE" w:rsidRPr="004338C9">
        <w:rPr>
          <w:rFonts w:ascii="Heiti SC Light" w:eastAsia="Heiti SC Light"/>
          <w:color w:val="3E3E3E"/>
        </w:rPr>
        <w:t>1.</w:t>
      </w:r>
      <w:r w:rsidR="004C0628" w:rsidRPr="004338C9">
        <w:rPr>
          <w:rFonts w:ascii="Heiti SC Light" w:eastAsia="Heiti SC Light" w:hint="eastAsia"/>
          <w:color w:val="3E3E3E"/>
        </w:rPr>
        <w:t>松耦合和高内聚</w:t>
      </w:r>
    </w:p>
    <w:p w14:paraId="293F417F" w14:textId="1A729A3A" w:rsidR="004C0628" w:rsidRPr="00FA49AE" w:rsidRDefault="00FA49AE" w:rsidP="00FA49AE">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 xml:space="preserve">    </w:t>
      </w:r>
      <w:r w:rsidR="004C0628" w:rsidRPr="00FA49AE">
        <w:rPr>
          <w:rFonts w:ascii="Heiti SC Light" w:eastAsia="Heiti SC Light" w:hint="eastAsia"/>
          <w:color w:val="3E3E3E"/>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FA49AE" w:rsidRDefault="00FA49AE" w:rsidP="00FA49AE">
      <w:pPr>
        <w:pStyle w:val="a3"/>
        <w:shd w:val="clear" w:color="auto" w:fill="FFFFFF"/>
        <w:spacing w:before="0" w:beforeAutospacing="0" w:after="0" w:afterAutospacing="0" w:line="366" w:lineRule="atLeast"/>
        <w:ind w:firstLine="480"/>
        <w:rPr>
          <w:rFonts w:ascii="Heiti SC Light" w:eastAsia="Heiti SC Light" w:hint="eastAsia"/>
          <w:color w:val="3E3E3E"/>
        </w:rPr>
      </w:pPr>
      <w:r>
        <w:rPr>
          <w:rFonts w:ascii="Heiti SC Light" w:eastAsia="Heiti SC Light"/>
          <w:color w:val="3E3E3E"/>
        </w:rPr>
        <w:t>2.</w:t>
      </w:r>
      <w:r>
        <w:rPr>
          <w:rFonts w:ascii="Heiti SC Light" w:eastAsia="Heiti SC Light" w:hint="eastAsia"/>
          <w:color w:val="3E3E3E"/>
        </w:rPr>
        <w:t>明确接口</w:t>
      </w:r>
    </w:p>
    <w:p w14:paraId="543717A5" w14:textId="77777777" w:rsidR="004338C9" w:rsidRDefault="00925FE9" w:rsidP="00FA49AE">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hint="eastAsia"/>
          <w:color w:val="3E3E3E"/>
        </w:rPr>
        <w:t>随着</w:t>
      </w:r>
      <w:r>
        <w:rPr>
          <w:rFonts w:ascii="Heiti SC Light" w:eastAsia="Heiti SC Light"/>
          <w:color w:val="3E3E3E"/>
        </w:rPr>
        <w:t>业务需求的多样化，微服务模块</w:t>
      </w:r>
      <w:r>
        <w:rPr>
          <w:rFonts w:ascii="Heiti SC Light" w:eastAsia="Heiti SC Light" w:hint="eastAsia"/>
          <w:color w:val="3E3E3E"/>
        </w:rPr>
        <w:t>应</w:t>
      </w:r>
      <w:r>
        <w:rPr>
          <w:rFonts w:ascii="Heiti SC Light" w:eastAsia="Heiti SC Light"/>
          <w:color w:val="3E3E3E"/>
        </w:rPr>
        <w:t>具备可拓展性，服务界限划分不清，</w:t>
      </w:r>
      <w:r>
        <w:rPr>
          <w:rFonts w:ascii="Heiti SC Light" w:eastAsia="Heiti SC Light" w:hint="eastAsia"/>
          <w:color w:val="3E3E3E"/>
        </w:rPr>
        <w:t>功能</w:t>
      </w:r>
      <w:r>
        <w:rPr>
          <w:rFonts w:ascii="Heiti SC Light" w:eastAsia="Heiti SC Light"/>
          <w:color w:val="3E3E3E"/>
        </w:rPr>
        <w:t>考虑不完整，</w:t>
      </w:r>
      <w:r>
        <w:rPr>
          <w:rFonts w:ascii="Heiti SC Light" w:eastAsia="Heiti SC Light" w:hint="eastAsia"/>
          <w:color w:val="3E3E3E"/>
        </w:rPr>
        <w:t>可能</w:t>
      </w:r>
      <w:r>
        <w:rPr>
          <w:rFonts w:ascii="Heiti SC Light" w:eastAsia="Heiti SC Light"/>
          <w:color w:val="3E3E3E"/>
        </w:rPr>
        <w:t>会导致不得不频繁的更改服务之间协作以及</w:t>
      </w:r>
      <w:r>
        <w:rPr>
          <w:rFonts w:ascii="Heiti SC Light" w:eastAsia="Heiti SC Light" w:hint="eastAsia"/>
          <w:color w:val="3E3E3E"/>
        </w:rPr>
        <w:t>业务</w:t>
      </w:r>
      <w:r>
        <w:rPr>
          <w:rFonts w:ascii="Heiti SC Light" w:eastAsia="Heiti SC Light"/>
          <w:color w:val="3E3E3E"/>
        </w:rPr>
        <w:t>层面接口更改。接口的</w:t>
      </w:r>
      <w:r>
        <w:rPr>
          <w:rFonts w:ascii="Heiti SC Light" w:eastAsia="Heiti SC Light" w:hint="eastAsia"/>
          <w:color w:val="3E3E3E"/>
        </w:rPr>
        <w:t>更改</w:t>
      </w:r>
      <w:r>
        <w:rPr>
          <w:rFonts w:ascii="Heiti SC Light" w:eastAsia="Heiti SC Light"/>
          <w:color w:val="3E3E3E"/>
        </w:rPr>
        <w:t>成本很高，</w:t>
      </w:r>
      <w:r>
        <w:rPr>
          <w:rFonts w:ascii="Heiti SC Light" w:eastAsia="Heiti SC Light" w:hint="eastAsia"/>
          <w:color w:val="3E3E3E"/>
        </w:rPr>
        <w:t>所以</w:t>
      </w:r>
      <w:r>
        <w:rPr>
          <w:rFonts w:ascii="Heiti SC Light" w:eastAsia="Heiti SC Light"/>
          <w:color w:val="3E3E3E"/>
        </w:rPr>
        <w:t>在微服务最初设计时，</w:t>
      </w:r>
      <w:r w:rsidR="0003164B">
        <w:rPr>
          <w:rFonts w:ascii="Heiti SC Light" w:eastAsia="Heiti SC Light" w:hint="eastAsia"/>
          <w:color w:val="3E3E3E"/>
        </w:rPr>
        <w:t>预留</w:t>
      </w:r>
      <w:r w:rsidR="0003164B">
        <w:rPr>
          <w:rFonts w:ascii="Heiti SC Light" w:eastAsia="Heiti SC Light"/>
          <w:color w:val="3E3E3E"/>
        </w:rPr>
        <w:t>出相应</w:t>
      </w:r>
      <w:r w:rsidR="0003164B">
        <w:rPr>
          <w:rFonts w:ascii="Heiti SC Light" w:eastAsia="Heiti SC Light" w:hint="eastAsia"/>
          <w:color w:val="3E3E3E"/>
        </w:rPr>
        <w:t>扩展</w:t>
      </w:r>
      <w:r w:rsidR="0003164B">
        <w:rPr>
          <w:rFonts w:ascii="Heiti SC Light" w:eastAsia="Heiti SC Light"/>
          <w:color w:val="3E3E3E"/>
        </w:rPr>
        <w:t>字段</w:t>
      </w:r>
      <w:r w:rsidR="004338C9">
        <w:rPr>
          <w:rFonts w:ascii="Heiti SC Light" w:eastAsia="Heiti SC Light"/>
          <w:color w:val="3E3E3E"/>
        </w:rPr>
        <w:t>。</w:t>
      </w:r>
    </w:p>
    <w:p w14:paraId="667F43C9" w14:textId="77777777" w:rsidR="00E24EDD" w:rsidRDefault="0003164B" w:rsidP="00E24EDD">
      <w:pPr>
        <w:pStyle w:val="a3"/>
        <w:shd w:val="clear" w:color="auto" w:fill="FFFFFF"/>
        <w:spacing w:before="0" w:beforeAutospacing="0" w:after="0" w:afterAutospacing="0" w:line="366" w:lineRule="atLeast"/>
        <w:ind w:firstLine="480"/>
        <w:rPr>
          <w:rFonts w:ascii="Heiti SC Light" w:eastAsia="Heiti SC Light" w:hint="eastAsia"/>
          <w:color w:val="3E3E3E"/>
        </w:rPr>
      </w:pPr>
      <w:r>
        <w:rPr>
          <w:rFonts w:ascii="Heiti SC Light" w:eastAsia="Heiti SC Light" w:hint="eastAsia"/>
          <w:color w:val="3E3E3E"/>
        </w:rPr>
        <w:t>所以花时间了解应用是做什么的，然后尝试识别出清晰的模块边界，这是划分服务</w:t>
      </w:r>
      <w:r>
        <w:rPr>
          <w:rFonts w:ascii="Heiti SC Light" w:eastAsia="Heiti SC Light"/>
          <w:color w:val="3E3E3E"/>
        </w:rPr>
        <w:t>之前</w:t>
      </w:r>
      <w:r w:rsidR="004338C9">
        <w:rPr>
          <w:rFonts w:ascii="Heiti SC Light" w:eastAsia="Heiti SC Light" w:hint="eastAsia"/>
          <w:color w:val="3E3E3E"/>
        </w:rPr>
        <w:t>所必须</w:t>
      </w:r>
      <w:r>
        <w:rPr>
          <w:rFonts w:ascii="Heiti SC Light" w:eastAsia="Heiti SC Light"/>
          <w:color w:val="3E3E3E"/>
        </w:rPr>
        <w:t>做的；</w:t>
      </w:r>
      <w:r>
        <w:rPr>
          <w:rFonts w:ascii="Heiti SC Light" w:eastAsia="Heiti SC Light" w:hint="eastAsia"/>
          <w:color w:val="3E3E3E"/>
        </w:rPr>
        <w:t>了解</w:t>
      </w:r>
      <w:r>
        <w:rPr>
          <w:rFonts w:ascii="Heiti SC Light" w:eastAsia="Heiti SC Light"/>
          <w:color w:val="3E3E3E"/>
        </w:rPr>
        <w:t>模块应提供的的功能，</w:t>
      </w:r>
      <w:r>
        <w:rPr>
          <w:rFonts w:ascii="Heiti SC Light" w:eastAsia="Heiti SC Light" w:hint="eastAsia"/>
          <w:color w:val="3E3E3E"/>
        </w:rPr>
        <w:t>确定</w:t>
      </w:r>
      <w:r w:rsidR="004338C9">
        <w:rPr>
          <w:rFonts w:ascii="Heiti SC Light" w:eastAsia="Heiti SC Light"/>
          <w:color w:val="3E3E3E"/>
        </w:rPr>
        <w:t>合理的</w:t>
      </w:r>
      <w:r w:rsidR="004338C9">
        <w:rPr>
          <w:rFonts w:ascii="Heiti SC Light" w:eastAsia="Heiti SC Light" w:hint="eastAsia"/>
          <w:color w:val="3E3E3E"/>
        </w:rPr>
        <w:t>接口</w:t>
      </w:r>
      <w:r w:rsidR="004338C9">
        <w:rPr>
          <w:rFonts w:ascii="Heiti SC Light" w:eastAsia="Heiti SC Light"/>
          <w:color w:val="3E3E3E"/>
        </w:rPr>
        <w:t>字段，是实现服务</w:t>
      </w:r>
      <w:r w:rsidR="004338C9">
        <w:rPr>
          <w:rFonts w:ascii="Heiti SC Light" w:eastAsia="Heiti SC Light" w:hint="eastAsia"/>
          <w:color w:val="3E3E3E"/>
        </w:rPr>
        <w:t>前</w:t>
      </w:r>
      <w:r w:rsidR="004338C9">
        <w:rPr>
          <w:rFonts w:ascii="Heiti SC Light" w:eastAsia="Heiti SC Light"/>
          <w:color w:val="3E3E3E"/>
        </w:rPr>
        <w:t>必须做</w:t>
      </w:r>
      <w:r w:rsidR="004338C9">
        <w:rPr>
          <w:rFonts w:ascii="Heiti SC Light" w:eastAsia="Heiti SC Light" w:hint="eastAsia"/>
          <w:color w:val="3E3E3E"/>
        </w:rPr>
        <w:t>的</w:t>
      </w:r>
      <w:r>
        <w:rPr>
          <w:rFonts w:ascii="Heiti SC Light" w:eastAsia="Heiti SC Light"/>
          <w:color w:val="3E3E3E"/>
        </w:rPr>
        <w:t>。</w:t>
      </w:r>
    </w:p>
    <w:p w14:paraId="44D9CD0F" w14:textId="77777777" w:rsidR="00E24EDD" w:rsidRDefault="00E24EDD" w:rsidP="00E24EDD">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hint="eastAsia"/>
          <w:color w:val="3E3E3E"/>
        </w:rPr>
        <w:t>在</w:t>
      </w:r>
      <w:r>
        <w:rPr>
          <w:rFonts w:ascii="Heiti SC Light" w:eastAsia="Heiti SC Light"/>
          <w:color w:val="3E3E3E"/>
        </w:rPr>
        <w:t>业务需求</w:t>
      </w:r>
      <w:r>
        <w:rPr>
          <w:rFonts w:ascii="Heiti SC Light" w:eastAsia="Heiti SC Light" w:hint="eastAsia"/>
          <w:color w:val="3E3E3E"/>
        </w:rPr>
        <w:t>分析</w:t>
      </w:r>
      <w:r>
        <w:rPr>
          <w:rFonts w:ascii="Heiti SC Light" w:eastAsia="Heiti SC Light"/>
          <w:color w:val="3E3E3E"/>
        </w:rPr>
        <w:t>之前，</w:t>
      </w:r>
      <w:r>
        <w:rPr>
          <w:rFonts w:ascii="Heiti SC Light" w:eastAsia="Heiti SC Light" w:hint="eastAsia"/>
          <w:color w:val="3E3E3E"/>
        </w:rPr>
        <w:t>先</w:t>
      </w:r>
      <w:r>
        <w:rPr>
          <w:rFonts w:ascii="Heiti SC Light" w:eastAsia="Heiti SC Light"/>
          <w:color w:val="3E3E3E"/>
        </w:rPr>
        <w:t>进行用户场景分析：</w:t>
      </w:r>
    </w:p>
    <w:p w14:paraId="74521092" w14:textId="5AFA764B"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eastAsia="Songti SC"/>
          <w:color w:val="3E3E3E"/>
        </w:rPr>
        <w:t>1.</w:t>
      </w:r>
      <w:r w:rsidR="005B5815" w:rsidRPr="00E24EDD">
        <w:rPr>
          <w:rFonts w:ascii="Heiti SC Light" w:eastAsia="Heiti SC Light" w:hint="eastAsia"/>
          <w:color w:val="3E3E3E"/>
        </w:rPr>
        <w:t>普通</w:t>
      </w:r>
      <w:r w:rsidR="005B5815" w:rsidRPr="00E24EDD">
        <w:rPr>
          <w:rFonts w:ascii="Heiti SC Light" w:eastAsia="Heiti SC Light"/>
          <w:color w:val="3E3E3E"/>
        </w:rPr>
        <w:t>浏览用户</w:t>
      </w:r>
      <w:r>
        <w:rPr>
          <w:rFonts w:ascii="Heiti SC Light" w:eastAsia="Heiti SC Light"/>
          <w:color w:val="3E3E3E"/>
        </w:rPr>
        <w:t xml:space="preserve">： </w:t>
      </w:r>
      <w:r w:rsidR="005B5815" w:rsidRPr="00E24EDD">
        <w:rPr>
          <w:rFonts w:ascii="Heiti SC Light" w:eastAsia="Heiti SC Light" w:hint="eastAsia"/>
          <w:color w:val="3E3E3E"/>
        </w:rPr>
        <w:t>浏览</w:t>
      </w:r>
      <w:r w:rsidR="005B5815" w:rsidRPr="00E24EDD">
        <w:rPr>
          <w:rFonts w:ascii="Heiti SC Light" w:eastAsia="Heiti SC Light"/>
          <w:color w:val="3E3E3E"/>
        </w:rPr>
        <w:t>问题，赞同或者关心此问题，</w:t>
      </w:r>
      <w:r w:rsidR="005B5815" w:rsidRPr="00E24EDD">
        <w:rPr>
          <w:rFonts w:ascii="Heiti SC Light" w:eastAsia="Heiti SC Light" w:hint="eastAsia"/>
          <w:color w:val="3E3E3E"/>
        </w:rPr>
        <w:t>去</w:t>
      </w:r>
      <w:r w:rsidR="005B5815" w:rsidRPr="00E24EDD">
        <w:rPr>
          <w:rFonts w:ascii="Heiti SC Light" w:eastAsia="Heiti SC Light"/>
          <w:color w:val="3E3E3E"/>
        </w:rPr>
        <w:t>查看回答</w:t>
      </w:r>
    </w:p>
    <w:p w14:paraId="0B52B97D" w14:textId="503DF5BD"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lastRenderedPageBreak/>
        <w:t>2.</w:t>
      </w:r>
      <w:r w:rsidR="005B5815" w:rsidRPr="00E24EDD">
        <w:rPr>
          <w:rFonts w:ascii="Heiti SC Light" w:eastAsia="Heiti SC Light"/>
          <w:color w:val="3E3E3E"/>
        </w:rPr>
        <w:t>有生产内容习惯的潜在</w:t>
      </w:r>
      <w:r w:rsidR="005B5815" w:rsidRPr="00E24EDD">
        <w:rPr>
          <w:rFonts w:ascii="Heiti SC Light" w:eastAsia="Heiti SC Light" w:hint="eastAsia"/>
          <w:color w:val="3E3E3E"/>
        </w:rPr>
        <w:t>种子</w:t>
      </w:r>
      <w:r w:rsidR="005B5815" w:rsidRPr="00E24EDD">
        <w:rPr>
          <w:rFonts w:ascii="Heiti SC Light" w:eastAsia="Heiti SC Light"/>
          <w:color w:val="3E3E3E"/>
        </w:rPr>
        <w:t>用户</w:t>
      </w:r>
      <w:r>
        <w:rPr>
          <w:rFonts w:ascii="Heiti SC Light" w:eastAsia="Heiti SC Light"/>
          <w:color w:val="3E3E3E"/>
        </w:rPr>
        <w:t>：</w:t>
      </w:r>
      <w:r w:rsidR="005B5815" w:rsidRPr="00E24EDD">
        <w:rPr>
          <w:rFonts w:ascii="Heiti SC Light" w:eastAsia="Heiti SC Light" w:hint="eastAsia"/>
          <w:color w:val="3E3E3E"/>
        </w:rPr>
        <w:t>浏览</w:t>
      </w:r>
      <w:r w:rsidR="005B5815" w:rsidRPr="00E24EDD">
        <w:rPr>
          <w:rFonts w:ascii="Heiti SC Light" w:eastAsia="Heiti SC Light"/>
          <w:color w:val="3E3E3E"/>
        </w:rPr>
        <w:t>问题，</w:t>
      </w:r>
      <w:r w:rsidR="005B5815" w:rsidRPr="00E24EDD">
        <w:rPr>
          <w:rFonts w:ascii="Heiti SC Light" w:eastAsia="Heiti SC Light" w:hint="eastAsia"/>
          <w:color w:val="3E3E3E"/>
        </w:rPr>
        <w:t>赞同</w:t>
      </w:r>
      <w:r w:rsidR="005B5815" w:rsidRPr="00E24EDD">
        <w:rPr>
          <w:rFonts w:ascii="Heiti SC Light" w:eastAsia="Heiti SC Light"/>
          <w:color w:val="3E3E3E"/>
        </w:rPr>
        <w:t>回答，</w:t>
      </w:r>
      <w:r w:rsidR="005B5815" w:rsidRPr="00E24EDD">
        <w:rPr>
          <w:rFonts w:ascii="Heiti SC Light" w:eastAsia="Heiti SC Light" w:hint="eastAsia"/>
          <w:color w:val="3E3E3E"/>
        </w:rPr>
        <w:t>或者</w:t>
      </w:r>
      <w:r w:rsidR="004308E0">
        <w:rPr>
          <w:rFonts w:ascii="Heiti SC Light" w:eastAsia="Heiti SC Light" w:hint="eastAsia"/>
          <w:color w:val="3E3E3E"/>
        </w:rPr>
        <w:t>关注</w:t>
      </w:r>
      <w:r w:rsidR="005B5815" w:rsidRPr="00E24EDD">
        <w:rPr>
          <w:rFonts w:ascii="Heiti SC Light" w:eastAsia="Heiti SC Light" w:hint="eastAsia"/>
          <w:color w:val="3E3E3E"/>
        </w:rPr>
        <w:t>此</w:t>
      </w:r>
      <w:r w:rsidR="005B5815" w:rsidRPr="00E24EDD">
        <w:rPr>
          <w:rFonts w:ascii="Heiti SC Light" w:eastAsia="Heiti SC Light"/>
          <w:color w:val="3E3E3E"/>
        </w:rPr>
        <w:t>问题或者回答</w:t>
      </w:r>
      <w:r w:rsidR="005B5815" w:rsidRPr="00E24EDD">
        <w:rPr>
          <w:rFonts w:ascii="Heiti SC Light" w:eastAsia="Heiti SC Light" w:hint="eastAsia"/>
          <w:color w:val="3E3E3E"/>
        </w:rPr>
        <w:t>问题</w:t>
      </w:r>
      <w:r>
        <w:rPr>
          <w:rFonts w:ascii="Heiti SC Light" w:eastAsia="Heiti SC Light"/>
          <w:color w:val="3E3E3E"/>
        </w:rPr>
        <w:t>；</w:t>
      </w:r>
      <w:r w:rsidR="005B5815" w:rsidRPr="00E24EDD">
        <w:rPr>
          <w:rFonts w:ascii="Heiti SC Light" w:eastAsia="Heiti SC Light" w:hint="eastAsia"/>
          <w:color w:val="3E3E3E"/>
        </w:rPr>
        <w:t>继续</w:t>
      </w:r>
      <w:r w:rsidR="005B5815" w:rsidRPr="00E24EDD">
        <w:rPr>
          <w:rFonts w:ascii="Heiti SC Light" w:eastAsia="Heiti SC Light"/>
          <w:color w:val="3E3E3E"/>
        </w:rPr>
        <w:t>浏览其他问题</w:t>
      </w:r>
      <w:r>
        <w:rPr>
          <w:rFonts w:ascii="Heiti SC Light" w:eastAsia="Heiti SC Light"/>
          <w:color w:val="3E3E3E"/>
        </w:rPr>
        <w:t>，</w:t>
      </w:r>
      <w:r w:rsidR="005B5815" w:rsidRPr="00E24EDD">
        <w:rPr>
          <w:rFonts w:ascii="Heiti SC Light" w:eastAsia="Heiti SC Light" w:hint="eastAsia"/>
          <w:color w:val="3E3E3E"/>
        </w:rPr>
        <w:t>回答</w:t>
      </w:r>
      <w:r w:rsidR="005B5815" w:rsidRPr="00E24EDD">
        <w:rPr>
          <w:rFonts w:ascii="Heiti SC Light" w:eastAsia="Heiti SC Light"/>
          <w:color w:val="3E3E3E"/>
        </w:rPr>
        <w:t>其他问题</w:t>
      </w:r>
    </w:p>
    <w:p w14:paraId="7FA29B0A" w14:textId="056DE1C7"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t>3.</w:t>
      </w:r>
      <w:r w:rsidR="005B5815" w:rsidRPr="00E24EDD">
        <w:rPr>
          <w:rFonts w:ascii="Heiti SC Light" w:eastAsia="Heiti SC Light"/>
          <w:color w:val="3E3E3E"/>
        </w:rPr>
        <w:t>专业用户</w:t>
      </w:r>
      <w:r>
        <w:rPr>
          <w:rFonts w:ascii="Heiti SC Light" w:eastAsia="Heiti SC Light"/>
          <w:color w:val="3E3E3E"/>
        </w:rPr>
        <w:t>：</w:t>
      </w:r>
      <w:r w:rsidR="005B5815" w:rsidRPr="00E24EDD">
        <w:rPr>
          <w:rFonts w:ascii="Heiti SC Light" w:eastAsia="Heiti SC Light" w:hint="eastAsia"/>
          <w:color w:val="3E3E3E"/>
        </w:rPr>
        <w:t>主动</w:t>
      </w:r>
      <w:r w:rsidR="005B5815" w:rsidRPr="00E24EDD">
        <w:rPr>
          <w:rFonts w:ascii="Heiti SC Light" w:eastAsia="Heiti SC Light"/>
          <w:color w:val="3E3E3E"/>
        </w:rPr>
        <w:t>浏览问题，</w:t>
      </w:r>
      <w:r w:rsidR="005B5815" w:rsidRPr="00E24EDD">
        <w:rPr>
          <w:rFonts w:ascii="Heiti SC Light" w:eastAsia="Heiti SC Light" w:hint="eastAsia"/>
          <w:color w:val="3E3E3E"/>
        </w:rPr>
        <w:t>回答</w:t>
      </w:r>
      <w:r w:rsidR="005B5815" w:rsidRPr="00E24EDD">
        <w:rPr>
          <w:rFonts w:ascii="Heiti SC Light" w:eastAsia="Heiti SC Light"/>
          <w:color w:val="3E3E3E"/>
        </w:rPr>
        <w:t>问题。</w:t>
      </w:r>
      <w:r w:rsidR="005B5815" w:rsidRPr="00E24EDD">
        <w:rPr>
          <w:rFonts w:ascii="Heiti SC Light" w:eastAsia="Heiti SC Light" w:hint="eastAsia"/>
          <w:color w:val="3E3E3E"/>
        </w:rPr>
        <w:t>运营</w:t>
      </w:r>
      <w:r w:rsidR="005B5815" w:rsidRPr="00E24EDD">
        <w:rPr>
          <w:rFonts w:ascii="Heiti SC Light" w:eastAsia="Heiti SC Light"/>
          <w:color w:val="3E3E3E"/>
        </w:rPr>
        <w:t>邀请用户回答擅长</w:t>
      </w:r>
      <w:r w:rsidR="005B5815" w:rsidRPr="00E24EDD">
        <w:rPr>
          <w:rFonts w:ascii="Heiti SC Light" w:eastAsia="Heiti SC Light" w:hint="eastAsia"/>
          <w:color w:val="3E3E3E"/>
        </w:rPr>
        <w:t>领域</w:t>
      </w:r>
      <w:r w:rsidR="005B5815" w:rsidRPr="00E24EDD">
        <w:rPr>
          <w:rFonts w:ascii="Heiti SC Light" w:eastAsia="Heiti SC Light"/>
          <w:color w:val="3E3E3E"/>
        </w:rPr>
        <w:t>的问题，</w:t>
      </w:r>
      <w:r w:rsidR="005B5815" w:rsidRPr="00E24EDD">
        <w:rPr>
          <w:rFonts w:ascii="Heiti SC Light" w:eastAsia="Heiti SC Light" w:hint="eastAsia"/>
          <w:color w:val="3E3E3E"/>
        </w:rPr>
        <w:t>回答</w:t>
      </w:r>
      <w:r w:rsidR="005B5815" w:rsidRPr="00E24EDD">
        <w:rPr>
          <w:rFonts w:ascii="Heiti SC Light" w:eastAsia="Heiti SC Light"/>
          <w:color w:val="3E3E3E"/>
        </w:rPr>
        <w:t>问题。</w:t>
      </w:r>
    </w:p>
    <w:p w14:paraId="7CF876EF" w14:textId="2972CA89" w:rsidR="005B5815"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从</w:t>
      </w:r>
      <w:r>
        <w:rPr>
          <w:rFonts w:eastAsia="Songti SC"/>
          <w:color w:val="3E3E3E"/>
        </w:rPr>
        <w:t>上述的用户场景中，可以</w:t>
      </w:r>
      <w:r>
        <w:rPr>
          <w:rFonts w:eastAsia="Songti SC" w:hint="eastAsia"/>
          <w:color w:val="3E3E3E"/>
        </w:rPr>
        <w:t>提炼</w:t>
      </w:r>
      <w:r>
        <w:rPr>
          <w:rFonts w:eastAsia="Songti SC"/>
          <w:color w:val="3E3E3E"/>
        </w:rPr>
        <w:t>出通用需求为：</w:t>
      </w:r>
      <w:r>
        <w:rPr>
          <w:rFonts w:eastAsia="Songti SC" w:hint="eastAsia"/>
          <w:color w:val="3E3E3E"/>
        </w:rPr>
        <w:t>查询</w:t>
      </w:r>
      <w:r>
        <w:rPr>
          <w:rFonts w:eastAsia="Songti SC"/>
          <w:color w:val="3E3E3E"/>
        </w:rPr>
        <w:t>相关（浏览问题，</w:t>
      </w:r>
      <w:r>
        <w:rPr>
          <w:rFonts w:eastAsia="Songti SC" w:hint="eastAsia"/>
          <w:color w:val="3E3E3E"/>
        </w:rPr>
        <w:t>浏览</w:t>
      </w:r>
      <w:r>
        <w:rPr>
          <w:rFonts w:eastAsia="Songti SC"/>
          <w:color w:val="3E3E3E"/>
        </w:rPr>
        <w:t>回答）；</w:t>
      </w:r>
      <w:r>
        <w:rPr>
          <w:rFonts w:eastAsia="Songti SC" w:hint="eastAsia"/>
          <w:color w:val="3E3E3E"/>
        </w:rPr>
        <w:t>提交</w:t>
      </w:r>
      <w:r>
        <w:rPr>
          <w:rFonts w:eastAsia="Songti SC"/>
          <w:color w:val="3E3E3E"/>
        </w:rPr>
        <w:t>相关（提交问题，提交答案）；</w:t>
      </w:r>
      <w:r>
        <w:rPr>
          <w:rFonts w:eastAsia="Songti SC" w:hint="eastAsia"/>
          <w:color w:val="3E3E3E"/>
        </w:rPr>
        <w:t>用户相关</w:t>
      </w:r>
      <w:r>
        <w:rPr>
          <w:rFonts w:eastAsia="Songti SC"/>
          <w:color w:val="3E3E3E"/>
        </w:rPr>
        <w:t>（用户之间的相互邀请，</w:t>
      </w:r>
      <w:r>
        <w:rPr>
          <w:rFonts w:eastAsia="Songti SC" w:hint="eastAsia"/>
          <w:color w:val="3E3E3E"/>
        </w:rPr>
        <w:t>运营同学</w:t>
      </w:r>
      <w:r>
        <w:rPr>
          <w:rFonts w:eastAsia="Songti SC"/>
          <w:color w:val="3E3E3E"/>
        </w:rPr>
        <w:t>邀请回答）</w:t>
      </w:r>
    </w:p>
    <w:p w14:paraId="459F2DA9" w14:textId="618F0222" w:rsidR="00C81F6F"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由此，</w:t>
      </w:r>
      <w:r>
        <w:rPr>
          <w:rFonts w:eastAsia="Songti SC" w:hint="eastAsia"/>
          <w:color w:val="3E3E3E"/>
        </w:rPr>
        <w:t>我们</w:t>
      </w:r>
      <w:r>
        <w:rPr>
          <w:rFonts w:eastAsia="Songti SC"/>
          <w:color w:val="3E3E3E"/>
        </w:rPr>
        <w:t>确立了以下微服务模块：</w:t>
      </w:r>
    </w:p>
    <w:p w14:paraId="259BB582" w14:textId="6E0836E4" w:rsidR="004308E0" w:rsidRDefault="004308E0" w:rsidP="004308E0">
      <w:pPr>
        <w:pStyle w:val="a3"/>
        <w:numPr>
          <w:ilvl w:val="0"/>
          <w:numId w:val="43"/>
        </w:numPr>
        <w:shd w:val="clear" w:color="auto" w:fill="FFFFFF"/>
        <w:spacing w:before="0" w:beforeAutospacing="0" w:after="0" w:afterAutospacing="0" w:line="366" w:lineRule="atLeast"/>
        <w:rPr>
          <w:rFonts w:eastAsia="Songti SC"/>
          <w:color w:val="3E3E3E"/>
        </w:rPr>
      </w:pPr>
      <w:r>
        <w:rPr>
          <w:rFonts w:eastAsia="Songti SC" w:hint="eastAsia"/>
          <w:color w:val="3E3E3E"/>
        </w:rPr>
        <w:t>基础</w:t>
      </w:r>
      <w:r>
        <w:rPr>
          <w:rFonts w:eastAsia="Songti SC"/>
          <w:color w:val="3E3E3E"/>
        </w:rPr>
        <w:t>服务：</w:t>
      </w:r>
      <w:r>
        <w:rPr>
          <w:rFonts w:eastAsia="Songti SC" w:hint="eastAsia"/>
          <w:color w:val="3E3E3E"/>
        </w:rPr>
        <w:t>查询</w:t>
      </w:r>
      <w:r>
        <w:rPr>
          <w:rFonts w:eastAsia="Songti SC"/>
          <w:color w:val="3E3E3E"/>
        </w:rPr>
        <w:t>服务</w:t>
      </w:r>
    </w:p>
    <w:p w14:paraId="45B28E41" w14:textId="02A8040B" w:rsidR="004308E0" w:rsidRDefault="004308E0" w:rsidP="004308E0">
      <w:pPr>
        <w:pStyle w:val="a3"/>
        <w:numPr>
          <w:ilvl w:val="0"/>
          <w:numId w:val="43"/>
        </w:numPr>
        <w:shd w:val="clear" w:color="auto" w:fill="FFFFFF"/>
        <w:spacing w:before="0" w:beforeAutospacing="0" w:after="0" w:afterAutospacing="0" w:line="366" w:lineRule="atLeast"/>
        <w:rPr>
          <w:rFonts w:eastAsia="Songti SC"/>
          <w:color w:val="3E3E3E"/>
        </w:rPr>
      </w:pPr>
      <w:r>
        <w:rPr>
          <w:rFonts w:eastAsia="Songti SC" w:hint="eastAsia"/>
          <w:color w:val="3E3E3E"/>
        </w:rPr>
        <w:t>提交</w:t>
      </w:r>
      <w:r>
        <w:rPr>
          <w:rFonts w:eastAsia="Songti SC"/>
          <w:color w:val="3E3E3E"/>
        </w:rPr>
        <w:t>服务：</w:t>
      </w:r>
      <w:r>
        <w:rPr>
          <w:rFonts w:eastAsia="Songti SC" w:hint="eastAsia"/>
          <w:color w:val="3E3E3E"/>
        </w:rPr>
        <w:t>提交</w:t>
      </w:r>
      <w:r>
        <w:rPr>
          <w:rFonts w:eastAsia="Songti SC"/>
          <w:color w:val="3E3E3E"/>
        </w:rPr>
        <w:t>服务</w:t>
      </w:r>
    </w:p>
    <w:p w14:paraId="02AFC47C" w14:textId="5DF2E2A2" w:rsidR="004308E0" w:rsidRDefault="004308E0" w:rsidP="004308E0">
      <w:pPr>
        <w:pStyle w:val="a3"/>
        <w:numPr>
          <w:ilvl w:val="0"/>
          <w:numId w:val="43"/>
        </w:numPr>
        <w:shd w:val="clear" w:color="auto" w:fill="FFFFFF"/>
        <w:spacing w:before="0" w:beforeAutospacing="0" w:after="0" w:afterAutospacing="0" w:line="366" w:lineRule="atLeast"/>
        <w:rPr>
          <w:rFonts w:eastAsia="Songti SC" w:hint="eastAsia"/>
          <w:color w:val="3E3E3E"/>
        </w:rPr>
      </w:pPr>
      <w:r>
        <w:rPr>
          <w:rFonts w:eastAsia="Songti SC" w:hint="eastAsia"/>
          <w:color w:val="3E3E3E"/>
        </w:rPr>
        <w:t>用户</w:t>
      </w:r>
      <w:r>
        <w:rPr>
          <w:rFonts w:eastAsia="Songti SC"/>
          <w:color w:val="3E3E3E"/>
        </w:rPr>
        <w:t>服务：</w:t>
      </w:r>
      <w:r>
        <w:rPr>
          <w:rFonts w:eastAsia="Songti SC" w:hint="eastAsia"/>
          <w:color w:val="3E3E3E"/>
        </w:rPr>
        <w:t>邀请</w:t>
      </w:r>
      <w:r>
        <w:rPr>
          <w:rFonts w:eastAsia="Songti SC"/>
          <w:color w:val="3E3E3E"/>
        </w:rPr>
        <w:t>服务</w:t>
      </w:r>
    </w:p>
    <w:p w14:paraId="0F27A74F" w14:textId="77777777" w:rsidR="00C81F6F" w:rsidRPr="00300329" w:rsidRDefault="00C81F6F" w:rsidP="00300329">
      <w:pPr>
        <w:pStyle w:val="a3"/>
        <w:shd w:val="clear" w:color="auto" w:fill="FFFFFF"/>
        <w:spacing w:before="0" w:beforeAutospacing="0" w:after="0" w:afterAutospacing="0" w:line="366" w:lineRule="atLeast"/>
        <w:ind w:firstLine="560"/>
        <w:rPr>
          <w:rFonts w:eastAsia="Songti SC"/>
          <w:color w:val="3E3E3E"/>
        </w:rPr>
      </w:pPr>
    </w:p>
    <w:p w14:paraId="613D9AEB" w14:textId="71B9FB37" w:rsidR="00E11CC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 xml:space="preserve">.2 </w:t>
      </w:r>
      <w:r w:rsidR="002120A5" w:rsidRPr="00F61CC3">
        <w:rPr>
          <w:rFonts w:ascii="Heiti SC Light" w:eastAsia="Heiti SC Light" w:hint="eastAsia"/>
          <w:color w:val="3E3E3E"/>
        </w:rPr>
        <w:t>整体架构分析</w:t>
      </w:r>
    </w:p>
    <w:p w14:paraId="136D2262" w14:textId="753DCDDF" w:rsidR="002120A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.2.1 交互式应用</w:t>
      </w:r>
      <w:r w:rsidR="002120A5" w:rsidRPr="00F61CC3">
        <w:rPr>
          <w:rFonts w:ascii="Heiti SC Light" w:eastAsia="Heiti SC Light" w:hint="eastAsia"/>
          <w:color w:val="3E3E3E"/>
        </w:rPr>
        <w:t>微服务架构设计</w:t>
      </w:r>
    </w:p>
    <w:p w14:paraId="31AA2C5A" w14:textId="2DDEF3F9" w:rsidR="002431BD" w:rsidRDefault="002431B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lastRenderedPageBreak/>
        <w:drawing>
          <wp:inline distT="0" distB="0" distL="0" distR="0" wp14:anchorId="4CEBF8DA" wp14:editId="6E2C2045">
            <wp:extent cx="5260340" cy="3412490"/>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0340" cy="3412490"/>
                    </a:xfrm>
                    <a:prstGeom prst="rect">
                      <a:avLst/>
                    </a:prstGeom>
                    <a:noFill/>
                    <a:ln>
                      <a:noFill/>
                    </a:ln>
                  </pic:spPr>
                </pic:pic>
              </a:graphicData>
            </a:graphic>
          </wp:inline>
        </w:drawing>
      </w:r>
    </w:p>
    <w:p w14:paraId="54FBACA3" w14:textId="561ACA3F" w:rsidR="002431BD" w:rsidRDefault="002431BD" w:rsidP="002431BD">
      <w:pPr>
        <w:pStyle w:val="a3"/>
        <w:shd w:val="clear" w:color="auto" w:fill="FFFFFF"/>
        <w:spacing w:before="0" w:beforeAutospacing="0" w:after="0" w:afterAutospacing="0" w:line="366" w:lineRule="atLeast"/>
        <w:ind w:firstLine="560"/>
        <w:jc w:val="center"/>
        <w:rPr>
          <w:rFonts w:eastAsia="Songti SC" w:hint="eastAsia"/>
          <w:color w:val="3E3E3E"/>
        </w:rPr>
      </w:pPr>
      <w:r>
        <w:rPr>
          <w:rFonts w:eastAsia="Songti SC"/>
          <w:color w:val="3E3E3E"/>
        </w:rPr>
        <w:t>图</w:t>
      </w:r>
      <w:r>
        <w:rPr>
          <w:rFonts w:eastAsia="Songti SC"/>
          <w:color w:val="3E3E3E"/>
        </w:rPr>
        <w:t xml:space="preserve">1 </w:t>
      </w:r>
      <w:r>
        <w:rPr>
          <w:rFonts w:eastAsia="Songti SC" w:hint="eastAsia"/>
          <w:color w:val="3E3E3E"/>
        </w:rPr>
        <w:t>服务</w:t>
      </w:r>
      <w:r>
        <w:rPr>
          <w:rFonts w:eastAsia="Songti SC"/>
          <w:color w:val="3E3E3E"/>
        </w:rPr>
        <w:t>端架构设计</w:t>
      </w:r>
    </w:p>
    <w:p w14:paraId="261AE097" w14:textId="77777777" w:rsidR="00332BFE" w:rsidRDefault="003D78F8" w:rsidP="00332BFE">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整个</w:t>
      </w:r>
      <w:r>
        <w:rPr>
          <w:rFonts w:eastAsia="Songti SC"/>
          <w:color w:val="3E3E3E"/>
        </w:rPr>
        <w:t>服务端架构设计如上，</w:t>
      </w:r>
      <w:r>
        <w:rPr>
          <w:rFonts w:eastAsia="Songti SC" w:hint="eastAsia"/>
          <w:color w:val="3E3E3E"/>
        </w:rPr>
        <w:t>api</w:t>
      </w:r>
      <w:r>
        <w:rPr>
          <w:rFonts w:eastAsia="Songti SC"/>
          <w:color w:val="3E3E3E"/>
        </w:rPr>
        <w:t>层</w:t>
      </w:r>
      <w:r>
        <w:rPr>
          <w:rFonts w:eastAsia="Songti SC" w:hint="eastAsia"/>
          <w:color w:val="3E3E3E"/>
        </w:rPr>
        <w:t>通常</w:t>
      </w:r>
      <w:r>
        <w:rPr>
          <w:rFonts w:eastAsia="Songti SC"/>
          <w:color w:val="3E3E3E"/>
        </w:rPr>
        <w:t>是</w:t>
      </w:r>
      <w:r>
        <w:rPr>
          <w:rFonts w:eastAsia="Songti SC" w:hint="eastAsia"/>
          <w:color w:val="3E3E3E"/>
        </w:rPr>
        <w:t>业务</w:t>
      </w:r>
      <w:r>
        <w:rPr>
          <w:rFonts w:eastAsia="Songti SC"/>
          <w:color w:val="3E3E3E"/>
        </w:rPr>
        <w:t>层面调用接口</w:t>
      </w:r>
      <w:r>
        <w:rPr>
          <w:rFonts w:eastAsia="Songti SC" w:hint="eastAsia"/>
          <w:color w:val="3E3E3E"/>
        </w:rPr>
        <w:t>方</w:t>
      </w:r>
      <w:r>
        <w:rPr>
          <w:rFonts w:eastAsia="Songti SC"/>
          <w:color w:val="3E3E3E"/>
        </w:rPr>
        <w:t>，</w:t>
      </w:r>
      <w:r>
        <w:rPr>
          <w:rFonts w:eastAsia="Songti SC" w:hint="eastAsia"/>
          <w:color w:val="3E3E3E"/>
        </w:rPr>
        <w:t>比如</w:t>
      </w:r>
      <w:r>
        <w:rPr>
          <w:rFonts w:eastAsia="Songti SC"/>
          <w:color w:val="3E3E3E"/>
        </w:rPr>
        <w:t>web</w:t>
      </w:r>
      <w:r>
        <w:rPr>
          <w:rFonts w:eastAsia="Songti SC"/>
          <w:color w:val="3E3E3E"/>
        </w:rPr>
        <w:t>站，</w:t>
      </w:r>
      <w:r>
        <w:rPr>
          <w:rFonts w:eastAsia="Songti SC" w:hint="eastAsia"/>
          <w:color w:val="3E3E3E"/>
        </w:rPr>
        <w:t>比如</w:t>
      </w:r>
      <w:r>
        <w:rPr>
          <w:rFonts w:eastAsia="Songti SC"/>
          <w:color w:val="3E3E3E"/>
        </w:rPr>
        <w:t>app</w:t>
      </w:r>
      <w:r>
        <w:rPr>
          <w:rFonts w:eastAsia="Songti SC"/>
          <w:color w:val="3E3E3E"/>
        </w:rPr>
        <w:t>端等；</w:t>
      </w:r>
      <w:r>
        <w:rPr>
          <w:rFonts w:eastAsia="Songti SC" w:hint="eastAsia"/>
          <w:color w:val="3E3E3E"/>
        </w:rPr>
        <w:t>服务</w:t>
      </w:r>
      <w:r>
        <w:rPr>
          <w:rFonts w:eastAsia="Songti SC"/>
          <w:color w:val="3E3E3E"/>
        </w:rPr>
        <w:t>层中包含了</w:t>
      </w:r>
      <w:r>
        <w:rPr>
          <w:rFonts w:eastAsia="Songti SC" w:hint="eastAsia"/>
          <w:color w:val="3E3E3E"/>
        </w:rPr>
        <w:t>交互式</w:t>
      </w:r>
      <w:r>
        <w:rPr>
          <w:rFonts w:eastAsia="Songti SC"/>
          <w:color w:val="3E3E3E"/>
        </w:rPr>
        <w:t>应用中的基础、</w:t>
      </w:r>
      <w:r>
        <w:rPr>
          <w:rFonts w:eastAsia="Songti SC" w:hint="eastAsia"/>
          <w:color w:val="3E3E3E"/>
        </w:rPr>
        <w:t>通用</w:t>
      </w:r>
      <w:r>
        <w:rPr>
          <w:rFonts w:eastAsia="Songti SC"/>
          <w:color w:val="3E3E3E"/>
        </w:rPr>
        <w:t>服务模块，将通用功能拆成单个低耦合的服务模块，提供服务</w:t>
      </w:r>
      <w:r>
        <w:rPr>
          <w:rFonts w:eastAsia="Songti SC" w:hint="eastAsia"/>
          <w:color w:val="3E3E3E"/>
        </w:rPr>
        <w:t>接口</w:t>
      </w:r>
      <w:r>
        <w:rPr>
          <w:rFonts w:eastAsia="Songti SC"/>
          <w:color w:val="3E3E3E"/>
        </w:rPr>
        <w:t>调用给</w:t>
      </w:r>
      <w:r>
        <w:rPr>
          <w:rFonts w:eastAsia="Songti SC"/>
          <w:color w:val="3E3E3E"/>
        </w:rPr>
        <w:t>api</w:t>
      </w:r>
      <w:r>
        <w:rPr>
          <w:rFonts w:eastAsia="Songti SC"/>
          <w:color w:val="3E3E3E"/>
        </w:rPr>
        <w:t>层，将业务需求简化为从服务中读取</w:t>
      </w:r>
      <w:r>
        <w:rPr>
          <w:rFonts w:eastAsia="Songti SC" w:hint="eastAsia"/>
          <w:color w:val="3E3E3E"/>
        </w:rPr>
        <w:t>数据</w:t>
      </w:r>
      <w:r>
        <w:rPr>
          <w:rFonts w:eastAsia="Songti SC"/>
          <w:color w:val="3E3E3E"/>
        </w:rPr>
        <w:t>，</w:t>
      </w:r>
      <w:r>
        <w:rPr>
          <w:rFonts w:eastAsia="Songti SC" w:hint="eastAsia"/>
          <w:color w:val="3E3E3E"/>
        </w:rPr>
        <w:t>提交</w:t>
      </w:r>
      <w:r>
        <w:rPr>
          <w:rFonts w:eastAsia="Songti SC"/>
          <w:color w:val="3E3E3E"/>
        </w:rPr>
        <w:t>数据，</w:t>
      </w:r>
      <w:r>
        <w:rPr>
          <w:rFonts w:eastAsia="Songti SC" w:hint="eastAsia"/>
          <w:color w:val="3E3E3E"/>
        </w:rPr>
        <w:t>无需</w:t>
      </w:r>
      <w:r>
        <w:rPr>
          <w:rFonts w:eastAsia="Songti SC"/>
          <w:color w:val="3E3E3E"/>
        </w:rPr>
        <w:t>考虑后端存储，</w:t>
      </w:r>
      <w:r>
        <w:rPr>
          <w:rFonts w:eastAsia="Songti SC" w:hint="eastAsia"/>
          <w:color w:val="3E3E3E"/>
        </w:rPr>
        <w:t>异步</w:t>
      </w:r>
      <w:r>
        <w:rPr>
          <w:rFonts w:eastAsia="Songti SC"/>
          <w:color w:val="3E3E3E"/>
        </w:rPr>
        <w:t>处理等</w:t>
      </w:r>
      <w:r w:rsidR="009B4235">
        <w:rPr>
          <w:rFonts w:eastAsia="Songti SC"/>
          <w:color w:val="3E3E3E"/>
        </w:rPr>
        <w:t>；</w:t>
      </w:r>
      <w:r w:rsidR="009B4235">
        <w:rPr>
          <w:rFonts w:eastAsia="Songti SC" w:hint="eastAsia"/>
          <w:color w:val="3E3E3E"/>
        </w:rPr>
        <w:t>存储</w:t>
      </w:r>
      <w:r w:rsidR="009B4235">
        <w:rPr>
          <w:rFonts w:eastAsia="Songti SC"/>
          <w:color w:val="3E3E3E"/>
        </w:rPr>
        <w:t>层包括</w:t>
      </w:r>
      <w:r w:rsidR="009B4235">
        <w:rPr>
          <w:rFonts w:eastAsia="Songti SC" w:hint="eastAsia"/>
          <w:color w:val="3E3E3E"/>
        </w:rPr>
        <w:t>数据库</w:t>
      </w:r>
      <w:r w:rsidR="009B4235">
        <w:rPr>
          <w:rFonts w:eastAsia="Songti SC"/>
          <w:color w:val="3E3E3E"/>
        </w:rPr>
        <w:t>和缓存模块；</w:t>
      </w:r>
      <w:r w:rsidR="009B4235">
        <w:rPr>
          <w:rFonts w:eastAsia="Songti SC" w:hint="eastAsia"/>
          <w:color w:val="3E3E3E"/>
        </w:rPr>
        <w:t>消息</w:t>
      </w:r>
      <w:r w:rsidR="009B4235">
        <w:rPr>
          <w:rFonts w:eastAsia="Songti SC"/>
          <w:color w:val="3E3E3E"/>
        </w:rPr>
        <w:t>队列接受服务层</w:t>
      </w:r>
      <w:r w:rsidR="009B4235">
        <w:rPr>
          <w:rFonts w:eastAsia="Songti SC" w:hint="eastAsia"/>
          <w:color w:val="3E3E3E"/>
        </w:rPr>
        <w:t>和</w:t>
      </w:r>
      <w:r w:rsidR="009B4235">
        <w:rPr>
          <w:rFonts w:eastAsia="Songti SC"/>
          <w:color w:val="3E3E3E"/>
        </w:rPr>
        <w:t>api</w:t>
      </w:r>
      <w:r w:rsidR="009B4235">
        <w:rPr>
          <w:rFonts w:eastAsia="Songti SC"/>
          <w:color w:val="3E3E3E"/>
        </w:rPr>
        <w:t>层的调用，</w:t>
      </w:r>
      <w:r w:rsidR="009B4235">
        <w:rPr>
          <w:rFonts w:eastAsia="Songti SC" w:hint="eastAsia"/>
          <w:color w:val="3E3E3E"/>
        </w:rPr>
        <w:t>由</w:t>
      </w:r>
      <w:r w:rsidR="009B4235">
        <w:rPr>
          <w:rFonts w:eastAsia="Songti SC"/>
          <w:color w:val="3E3E3E"/>
        </w:rPr>
        <w:t>kafka</w:t>
      </w:r>
      <w:r w:rsidR="009B4235">
        <w:rPr>
          <w:rFonts w:eastAsia="Songti SC"/>
          <w:color w:val="3E3E3E"/>
        </w:rPr>
        <w:t>和</w:t>
      </w:r>
      <w:r w:rsidR="009B4235">
        <w:rPr>
          <w:rFonts w:eastAsia="Songti SC"/>
          <w:color w:val="3E3E3E"/>
        </w:rPr>
        <w:t>nsq</w:t>
      </w:r>
      <w:r w:rsidR="009B4235">
        <w:rPr>
          <w:rFonts w:eastAsia="Songti SC"/>
          <w:color w:val="3E3E3E"/>
        </w:rPr>
        <w:t>两种消息队列，其中</w:t>
      </w:r>
      <w:r w:rsidR="009B4235">
        <w:rPr>
          <w:rFonts w:eastAsia="Songti SC"/>
          <w:color w:val="3E3E3E"/>
        </w:rPr>
        <w:t>kafka</w:t>
      </w:r>
      <w:r w:rsidR="009B4235">
        <w:rPr>
          <w:rFonts w:eastAsia="Songti SC"/>
          <w:color w:val="3E3E3E"/>
        </w:rPr>
        <w:t>保持数据的有序性，</w:t>
      </w:r>
      <w:r w:rsidR="009B4235">
        <w:rPr>
          <w:rFonts w:eastAsia="Songti SC" w:hint="eastAsia"/>
          <w:color w:val="3E3E3E"/>
        </w:rPr>
        <w:t>nsq</w:t>
      </w:r>
      <w:r w:rsidR="009B4235">
        <w:rPr>
          <w:rFonts w:eastAsia="Songti SC"/>
          <w:color w:val="3E3E3E"/>
        </w:rPr>
        <w:t>不保证数据有序；</w:t>
      </w:r>
      <w:r w:rsidR="009B4235">
        <w:rPr>
          <w:rFonts w:eastAsia="Songti SC" w:hint="eastAsia"/>
          <w:color w:val="3E3E3E"/>
        </w:rPr>
        <w:t>消息</w:t>
      </w:r>
      <w:r w:rsidR="009B4235">
        <w:rPr>
          <w:rFonts w:eastAsia="Songti SC"/>
          <w:color w:val="3E3E3E"/>
        </w:rPr>
        <w:t>队列接到消息</w:t>
      </w:r>
      <w:r w:rsidR="001E3BC5">
        <w:rPr>
          <w:rFonts w:eastAsia="Songti SC" w:hint="eastAsia"/>
          <w:color w:val="3E3E3E"/>
        </w:rPr>
        <w:t>后</w:t>
      </w:r>
      <w:r w:rsidR="001E3BC5">
        <w:rPr>
          <w:rFonts w:eastAsia="Songti SC"/>
          <w:color w:val="3E3E3E"/>
        </w:rPr>
        <w:t>，</w:t>
      </w:r>
      <w:r w:rsidR="004C0628">
        <w:rPr>
          <w:rFonts w:eastAsia="Songti SC"/>
          <w:color w:val="3E3E3E"/>
        </w:rPr>
        <w:t>由</w:t>
      </w:r>
      <w:r w:rsidR="004C0628">
        <w:rPr>
          <w:rFonts w:eastAsia="Songti SC" w:hint="eastAsia"/>
          <w:color w:val="3E3E3E"/>
        </w:rPr>
        <w:t>worker</w:t>
      </w:r>
      <w:r w:rsidR="004C0628">
        <w:rPr>
          <w:rFonts w:eastAsia="Songti SC"/>
          <w:color w:val="3E3E3E"/>
        </w:rPr>
        <w:t>异步接受处理。</w:t>
      </w:r>
    </w:p>
    <w:p w14:paraId="5CCDB557" w14:textId="5F0A4853" w:rsidR="002431BD" w:rsidRDefault="00FA430C" w:rsidP="002431BD">
      <w:pPr>
        <w:pStyle w:val="a3"/>
        <w:shd w:val="clear" w:color="auto" w:fill="FFFFFF"/>
        <w:spacing w:before="0" w:beforeAutospacing="0" w:after="0" w:afterAutospacing="0" w:line="366" w:lineRule="atLeast"/>
        <w:ind w:firstLine="560"/>
        <w:rPr>
          <w:rFonts w:eastAsia="Songti SC" w:hint="eastAsia"/>
          <w:color w:val="3E3E3E"/>
        </w:rPr>
      </w:pPr>
      <w:r>
        <w:rPr>
          <w:rFonts w:eastAsia="Songti SC"/>
          <w:color w:val="3E3E3E"/>
        </w:rPr>
        <w:t>微服务的架构模型</w:t>
      </w:r>
      <w:r>
        <w:rPr>
          <w:rFonts w:eastAsia="Songti SC" w:hint="eastAsia"/>
          <w:color w:val="3E3E3E"/>
        </w:rPr>
        <w:t>中</w:t>
      </w:r>
      <w:r w:rsidR="00332BFE" w:rsidRPr="00300329">
        <w:rPr>
          <w:rFonts w:eastAsia="Songti SC" w:hint="eastAsia"/>
          <w:color w:val="3E3E3E"/>
        </w:rPr>
        <w:t>每</w:t>
      </w:r>
      <w:r>
        <w:rPr>
          <w:rFonts w:eastAsia="Songti SC" w:hint="eastAsia"/>
          <w:color w:val="3E3E3E"/>
        </w:rPr>
        <w:t>个服务都比较简单，只关注于一个业务功能；榆次</w:t>
      </w:r>
      <w:r>
        <w:rPr>
          <w:rFonts w:eastAsia="Songti SC"/>
          <w:color w:val="3E3E3E"/>
        </w:rPr>
        <w:t>同时</w:t>
      </w:r>
      <w:r w:rsidR="00332BFE" w:rsidRPr="00300329">
        <w:rPr>
          <w:rFonts w:eastAsia="Songti SC" w:hint="eastAsia"/>
          <w:color w:val="3E3E3E"/>
        </w:rPr>
        <w:t>微服务架构方式是松耦合的，可以提供更高的灵活性。</w:t>
      </w:r>
    </w:p>
    <w:p w14:paraId="01BF3C5B" w14:textId="77777777" w:rsidR="00332BFE" w:rsidRDefault="00332BFE" w:rsidP="002431BD">
      <w:pPr>
        <w:pStyle w:val="a3"/>
        <w:shd w:val="clear" w:color="auto" w:fill="FFFFFF"/>
        <w:spacing w:before="0" w:beforeAutospacing="0" w:after="0" w:afterAutospacing="0" w:line="366" w:lineRule="atLeast"/>
        <w:ind w:firstLine="560"/>
        <w:rPr>
          <w:rFonts w:eastAsia="Songti SC"/>
          <w:color w:val="3E3E3E"/>
        </w:rPr>
      </w:pPr>
    </w:p>
    <w:p w14:paraId="3E88FAE5" w14:textId="16AC403F" w:rsidR="007950D1" w:rsidRDefault="00171C3C" w:rsidP="00F61CC3">
      <w:pPr>
        <w:pStyle w:val="a3"/>
        <w:shd w:val="clear" w:color="auto" w:fill="FFFFFF"/>
        <w:spacing w:before="0" w:beforeAutospacing="0" w:after="0" w:afterAutospacing="0" w:line="366" w:lineRule="atLeast"/>
        <w:rPr>
          <w:rFonts w:eastAsia="Songti SC"/>
          <w:color w:val="3E3E3E"/>
        </w:rPr>
      </w:pPr>
      <w:r>
        <w:rPr>
          <w:rFonts w:eastAsia="Songti SC"/>
          <w:color w:val="3E3E3E"/>
        </w:rPr>
        <w:t>3.2.2</w:t>
      </w:r>
      <w:r w:rsidR="008858F3" w:rsidRPr="00300329">
        <w:rPr>
          <w:rFonts w:eastAsia="Songti SC"/>
          <w:color w:val="3E3E3E"/>
        </w:rPr>
        <w:t xml:space="preserve"> </w:t>
      </w:r>
      <w:r w:rsidR="00F61CC3">
        <w:rPr>
          <w:rFonts w:eastAsia="Songti SC"/>
          <w:color w:val="3E3E3E"/>
        </w:rPr>
        <w:t>存储</w:t>
      </w:r>
      <w:r w:rsidR="008E62A1" w:rsidRPr="00300329">
        <w:rPr>
          <w:rFonts w:eastAsia="Songti SC"/>
          <w:color w:val="3E3E3E"/>
        </w:rPr>
        <w:t>设计</w:t>
      </w:r>
    </w:p>
    <w:p w14:paraId="28858D7E" w14:textId="77777777" w:rsidR="00FA430C" w:rsidRDefault="00FA430C" w:rsidP="00F61CC3">
      <w:pPr>
        <w:pStyle w:val="a3"/>
        <w:shd w:val="clear" w:color="auto" w:fill="FFFFFF"/>
        <w:spacing w:before="0" w:beforeAutospacing="0" w:after="0" w:afterAutospacing="0" w:line="366" w:lineRule="atLeast"/>
        <w:rPr>
          <w:rFonts w:eastAsia="Songti SC" w:hint="eastAsia"/>
          <w:color w:val="3E3E3E"/>
        </w:rPr>
      </w:pPr>
    </w:p>
    <w:p w14:paraId="124A2213" w14:textId="37F512F1" w:rsidR="00A7222B" w:rsidRDefault="00A7222B"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应用</w:t>
      </w:r>
      <w:r>
        <w:rPr>
          <w:rFonts w:eastAsia="Songti SC"/>
          <w:color w:val="3E3E3E"/>
        </w:rPr>
        <w:t>场景，</w:t>
      </w:r>
      <w:r>
        <w:rPr>
          <w:rFonts w:eastAsia="Songti SC" w:hint="eastAsia"/>
          <w:color w:val="3E3E3E"/>
        </w:rPr>
        <w:t>什么</w:t>
      </w:r>
      <w:r>
        <w:rPr>
          <w:rFonts w:eastAsia="Songti SC"/>
          <w:color w:val="3E3E3E"/>
        </w:rPr>
        <w:t>情况下会查询哪些？</w:t>
      </w:r>
      <w:r>
        <w:rPr>
          <w:rFonts w:eastAsia="Songti SC" w:hint="eastAsia"/>
          <w:color w:val="3E3E3E"/>
        </w:rPr>
        <w:t>表</w:t>
      </w:r>
      <w:r>
        <w:rPr>
          <w:rFonts w:eastAsia="Songti SC"/>
          <w:color w:val="3E3E3E"/>
        </w:rPr>
        <w:t>？</w:t>
      </w:r>
      <w:r>
        <w:rPr>
          <w:rFonts w:eastAsia="Songti SC" w:hint="eastAsia"/>
          <w:color w:val="3E3E3E"/>
        </w:rPr>
        <w:t>数据</w:t>
      </w:r>
      <w:r>
        <w:rPr>
          <w:rFonts w:eastAsia="Songti SC"/>
          <w:color w:val="3E3E3E"/>
        </w:rPr>
        <w:t>？</w:t>
      </w:r>
      <w:r>
        <w:rPr>
          <w:rFonts w:eastAsia="Songti SC" w:hint="eastAsia"/>
          <w:color w:val="3E3E3E"/>
        </w:rPr>
        <w:t>索引</w:t>
      </w:r>
      <w:r>
        <w:rPr>
          <w:rFonts w:eastAsia="Songti SC"/>
          <w:color w:val="3E3E3E"/>
        </w:rPr>
        <w:t>？</w:t>
      </w:r>
    </w:p>
    <w:p w14:paraId="65416780" w14:textId="150269D0" w:rsidR="00E05E87" w:rsidRDefault="00E05E87" w:rsidP="00F61CC3">
      <w:pPr>
        <w:pStyle w:val="a3"/>
        <w:shd w:val="clear" w:color="auto" w:fill="FFFFFF"/>
        <w:spacing w:before="0" w:beforeAutospacing="0" w:after="0" w:afterAutospacing="0" w:line="366" w:lineRule="atLeast"/>
        <w:rPr>
          <w:rFonts w:eastAsia="Songti SC" w:hint="eastAsia"/>
          <w:color w:val="3E3E3E"/>
        </w:rPr>
      </w:pPr>
      <w:r>
        <w:rPr>
          <w:rFonts w:eastAsia="Songti SC" w:hint="eastAsia"/>
          <w:color w:val="3E3E3E"/>
        </w:rPr>
        <w:lastRenderedPageBreak/>
        <w:t xml:space="preserve">3.2.2.1 </w:t>
      </w:r>
      <w:r>
        <w:rPr>
          <w:rFonts w:eastAsia="Songti SC" w:hint="eastAsia"/>
          <w:color w:val="3E3E3E"/>
        </w:rPr>
        <w:t>持久化</w:t>
      </w:r>
      <w:r>
        <w:rPr>
          <w:rFonts w:eastAsia="Songti SC"/>
          <w:color w:val="3E3E3E"/>
        </w:rPr>
        <w:t>存储设计</w:t>
      </w:r>
    </w:p>
    <w:p w14:paraId="37B2D9D5" w14:textId="4A387F09" w:rsidR="00FA430C" w:rsidRPr="00FA430C" w:rsidRDefault="00FA430C" w:rsidP="00FA430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FA430C">
        <w:rPr>
          <w:rFonts w:eastAsia="Songti SC" w:hint="eastAsia"/>
          <w:color w:val="3E3E3E"/>
        </w:rPr>
        <w:t>关系型数据库的最大特点就是事务的一致性：传统的关系型数据库读写操作都是事务的，具有</w:t>
      </w:r>
      <w:r w:rsidRPr="00FA430C">
        <w:rPr>
          <w:rFonts w:eastAsia="Songti SC"/>
          <w:color w:val="3E3E3E"/>
        </w:rPr>
        <w:t>ACID</w:t>
      </w:r>
      <w:r w:rsidRPr="00FA430C">
        <w:rPr>
          <w:rFonts w:eastAsia="Songti SC" w:hint="eastAsia"/>
          <w:color w:val="3E3E3E"/>
        </w:rPr>
        <w:t>的特点，这个特性使得关系型数据库可以用于几乎所有对一致性有要求的系统中，如典型的银行系统。</w:t>
      </w:r>
      <w:r w:rsidRPr="00FA430C">
        <w:rPr>
          <w:rFonts w:eastAsia="Songti SC"/>
          <w:color w:val="3E3E3E"/>
        </w:rPr>
        <w:t xml:space="preserve"> </w:t>
      </w:r>
    </w:p>
    <w:p w14:paraId="635B8CE1" w14:textId="016E504A" w:rsidR="00FA430C" w:rsidRDefault="00FA430C" w:rsidP="005D161E">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但是，在交互</w:t>
      </w:r>
      <w:r>
        <w:rPr>
          <w:rFonts w:eastAsia="Songti SC"/>
          <w:color w:val="3E3E3E"/>
        </w:rPr>
        <w:t>式</w:t>
      </w:r>
      <w:r w:rsidRPr="00FA430C">
        <w:rPr>
          <w:rFonts w:eastAsia="Songti SC" w:hint="eastAsia"/>
          <w:color w:val="3E3E3E"/>
        </w:rPr>
        <w:t>应用中，尤其</w:t>
      </w:r>
      <w:r w:rsidR="005D161E">
        <w:rPr>
          <w:rFonts w:eastAsia="Songti SC"/>
          <w:color w:val="3E3E3E"/>
        </w:rPr>
        <w:t>有些</w:t>
      </w:r>
      <w:r>
        <w:rPr>
          <w:rFonts w:eastAsia="Songti SC"/>
          <w:color w:val="3E3E3E"/>
        </w:rPr>
        <w:t>场景下</w:t>
      </w:r>
      <w:r w:rsidRPr="00FA430C">
        <w:rPr>
          <w:rFonts w:eastAsia="Songti SC" w:hint="eastAsia"/>
          <w:color w:val="3E3E3E"/>
        </w:rPr>
        <w:t>，一致性却不是显得那么重要，用户</w:t>
      </w:r>
      <w:r w:rsidRPr="00FA430C">
        <w:rPr>
          <w:rFonts w:eastAsia="Songti SC"/>
          <w:color w:val="3E3E3E"/>
        </w:rPr>
        <w:t>A</w:t>
      </w:r>
      <w:r w:rsidRPr="00FA430C">
        <w:rPr>
          <w:rFonts w:eastAsia="Songti SC" w:hint="eastAsia"/>
          <w:color w:val="3E3E3E"/>
        </w:rPr>
        <w:t>看到的内容和用户</w:t>
      </w:r>
      <w:r w:rsidRPr="00FA430C">
        <w:rPr>
          <w:rFonts w:eastAsia="Songti SC"/>
          <w:color w:val="3E3E3E"/>
        </w:rPr>
        <w:t>B</w:t>
      </w:r>
      <w:r w:rsidRPr="00FA430C">
        <w:rPr>
          <w:rFonts w:eastAsia="Songti SC" w:hint="eastAsia"/>
          <w:color w:val="3E3E3E"/>
        </w:rPr>
        <w:t>看到同一用户</w:t>
      </w:r>
      <w:r w:rsidRPr="00FA430C">
        <w:rPr>
          <w:rFonts w:eastAsia="Songti SC"/>
          <w:color w:val="3E3E3E"/>
        </w:rPr>
        <w:t>C</w:t>
      </w:r>
      <w:r w:rsidRPr="00FA430C">
        <w:rPr>
          <w:rFonts w:eastAsia="Songti SC" w:hint="eastAsia"/>
          <w:color w:val="3E3E3E"/>
        </w:rPr>
        <w:t>内容更新不一致是可以容忍的，或者</w:t>
      </w:r>
      <w:r w:rsidRPr="00FA430C">
        <w:rPr>
          <w:rFonts w:eastAsia="Songti SC"/>
          <w:color w:val="3E3E3E"/>
        </w:rPr>
        <w:t xml:space="preserve"> </w:t>
      </w:r>
      <w:r w:rsidRPr="00FA430C">
        <w:rPr>
          <w:rFonts w:eastAsia="Songti SC" w:hint="eastAsia"/>
          <w:color w:val="3E3E3E"/>
        </w:rPr>
        <w:t>说，两个人看到同一好友的数据更新的时间差那么几秒是可以容忍的，因此，关系型数据库的最大特点在这里</w:t>
      </w:r>
      <w:r w:rsidR="005D161E">
        <w:rPr>
          <w:rFonts w:eastAsia="Songti SC"/>
          <w:color w:val="3E3E3E"/>
        </w:rPr>
        <w:t>则</w:t>
      </w:r>
      <w:r w:rsidRPr="00FA430C">
        <w:rPr>
          <w:rFonts w:eastAsia="Songti SC" w:hint="eastAsia"/>
          <w:color w:val="3E3E3E"/>
        </w:rPr>
        <w:t>不是那么重要了。</w:t>
      </w:r>
      <w:r w:rsidRPr="00FA430C">
        <w:rPr>
          <w:rFonts w:eastAsia="Songti SC"/>
          <w:color w:val="3E3E3E"/>
        </w:rPr>
        <w:t xml:space="preserve"> </w:t>
      </w:r>
    </w:p>
    <w:p w14:paraId="6299E5AA" w14:textId="075C2796"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t>非关系型数据库提出另一种理念，例如，以键值对存储，且结构不固定，每一个元组可以有不一样的字段，每个元组可以根据需要增加一些自己的键值对，这</w:t>
      </w:r>
      <w:r w:rsidRPr="00E05E87">
        <w:rPr>
          <w:rFonts w:eastAsia="Songti SC"/>
          <w:color w:val="3E3E3E"/>
        </w:rPr>
        <w:t xml:space="preserve"> </w:t>
      </w:r>
      <w:r w:rsidRPr="00E05E87">
        <w:rPr>
          <w:rFonts w:eastAsia="Songti SC" w:hint="eastAsia"/>
          <w:color w:val="3E3E3E"/>
        </w:rPr>
        <w:t>样就不会局限于固定的结构，可以减少一些时间和空间的开销。使用这种方式，用户可以根据需要去添加自己需要的字段，这样，为了获取用户的不同信息，不需要</w:t>
      </w:r>
      <w:r w:rsidRPr="00E05E87">
        <w:rPr>
          <w:rFonts w:eastAsia="Songti SC"/>
          <w:color w:val="3E3E3E"/>
        </w:rPr>
        <w:t xml:space="preserve"> </w:t>
      </w:r>
      <w:r w:rsidRPr="00E05E87">
        <w:rPr>
          <w:rFonts w:eastAsia="Songti SC" w:hint="eastAsia"/>
          <w:color w:val="3E3E3E"/>
        </w:rPr>
        <w:t>像关系型数据库中，要对多表进行关联查询。仅需要根据</w:t>
      </w:r>
      <w:r w:rsidRPr="00E05E87">
        <w:rPr>
          <w:rFonts w:eastAsia="Songti SC"/>
          <w:color w:val="3E3E3E"/>
        </w:rPr>
        <w:t>id</w:t>
      </w:r>
      <w:r w:rsidRPr="00E05E87">
        <w:rPr>
          <w:rFonts w:eastAsia="Songti SC" w:hint="eastAsia"/>
          <w:color w:val="3E3E3E"/>
        </w:rPr>
        <w:t>取出相应的</w:t>
      </w:r>
      <w:r w:rsidRPr="00E05E87">
        <w:rPr>
          <w:rFonts w:eastAsia="Songti SC"/>
          <w:color w:val="3E3E3E"/>
        </w:rPr>
        <w:t>value</w:t>
      </w:r>
      <w:r w:rsidRPr="00E05E87">
        <w:rPr>
          <w:rFonts w:eastAsia="Songti SC" w:hint="eastAsia"/>
          <w:color w:val="3E3E3E"/>
        </w:rPr>
        <w:t>就可以完成查询。但非关系型数据库由于很少的约束，他也不能够提供像</w:t>
      </w:r>
      <w:r>
        <w:rPr>
          <w:rFonts w:eastAsia="Songti SC"/>
          <w:color w:val="3E3E3E"/>
        </w:rPr>
        <w:t>SQL</w:t>
      </w:r>
      <w:r w:rsidRPr="00E05E87">
        <w:rPr>
          <w:rFonts w:eastAsia="Songti SC" w:hint="eastAsia"/>
          <w:color w:val="3E3E3E"/>
        </w:rPr>
        <w:t>所提供的</w:t>
      </w:r>
      <w:r w:rsidRPr="00E05E87">
        <w:rPr>
          <w:rFonts w:eastAsia="Songti SC"/>
          <w:color w:val="3E3E3E"/>
        </w:rPr>
        <w:t>where</w:t>
      </w:r>
      <w:r w:rsidRPr="00E05E87">
        <w:rPr>
          <w:rFonts w:eastAsia="Songti SC" w:hint="eastAsia"/>
          <w:color w:val="3E3E3E"/>
        </w:rPr>
        <w:t>这种对于字段属性值情况的查询。并且难以体现设计的完整性。他只适合存储一些较为简单的数据，对于需要进行较复杂查询的数据，</w:t>
      </w:r>
      <w:r w:rsidRPr="00E05E87">
        <w:rPr>
          <w:rFonts w:eastAsia="Songti SC"/>
          <w:color w:val="3E3E3E"/>
        </w:rPr>
        <w:t>SQL</w:t>
      </w:r>
      <w:r w:rsidRPr="00E05E87">
        <w:rPr>
          <w:rFonts w:eastAsia="Songti SC" w:hint="eastAsia"/>
          <w:color w:val="3E3E3E"/>
        </w:rPr>
        <w:t>数据库显的更为合适。</w:t>
      </w:r>
    </w:p>
    <w:p w14:paraId="4E1F290D" w14:textId="77777777" w:rsidR="00E05E87" w:rsidRDefault="00E05E87" w:rsidP="00E05E87">
      <w:pPr>
        <w:pStyle w:val="a3"/>
        <w:shd w:val="clear" w:color="auto" w:fill="FFFFFF"/>
        <w:spacing w:before="0" w:beforeAutospacing="0" w:after="0" w:afterAutospacing="0" w:line="366" w:lineRule="atLeast"/>
        <w:ind w:firstLine="480"/>
        <w:rPr>
          <w:rFonts w:eastAsia="Songti SC" w:hint="eastAsia"/>
          <w:color w:val="3E3E3E"/>
        </w:rPr>
      </w:pPr>
      <w:r>
        <w:rPr>
          <w:rFonts w:eastAsia="Songti SC" w:hint="eastAsia"/>
          <w:color w:val="3E3E3E"/>
        </w:rPr>
        <w:t>因此</w:t>
      </w:r>
      <w:r>
        <w:rPr>
          <w:rFonts w:eastAsia="Songti SC"/>
          <w:color w:val="3E3E3E"/>
        </w:rPr>
        <w:t>，</w:t>
      </w:r>
      <w:r>
        <w:rPr>
          <w:rFonts w:eastAsia="Songti SC" w:hint="eastAsia"/>
          <w:color w:val="3E3E3E"/>
        </w:rPr>
        <w:t>我们</w:t>
      </w:r>
      <w:r>
        <w:rPr>
          <w:rFonts w:eastAsia="Songti SC"/>
          <w:color w:val="3E3E3E"/>
        </w:rPr>
        <w:t>根据业务场景的不同选取两种</w:t>
      </w:r>
      <w:r>
        <w:rPr>
          <w:rFonts w:eastAsia="Songti SC" w:hint="eastAsia"/>
          <w:color w:val="3E3E3E"/>
        </w:rPr>
        <w:t>存储</w:t>
      </w:r>
      <w:r>
        <w:rPr>
          <w:rFonts w:eastAsia="Songti SC"/>
          <w:color w:val="3E3E3E"/>
        </w:rPr>
        <w:t>设计，</w:t>
      </w:r>
      <w:r>
        <w:rPr>
          <w:rFonts w:eastAsia="Songti SC" w:hint="eastAsia"/>
          <w:color w:val="3E3E3E"/>
        </w:rPr>
        <w:t>一种</w:t>
      </w:r>
      <w:r>
        <w:rPr>
          <w:rFonts w:eastAsia="Songti SC"/>
          <w:color w:val="3E3E3E"/>
        </w:rPr>
        <w:t>是关系型数据库</w:t>
      </w:r>
      <w:r>
        <w:rPr>
          <w:rFonts w:eastAsia="Songti SC"/>
          <w:color w:val="3E3E3E"/>
        </w:rPr>
        <w:t>mysql</w:t>
      </w:r>
      <w:r>
        <w:rPr>
          <w:rFonts w:eastAsia="Songti SC"/>
          <w:color w:val="3E3E3E"/>
        </w:rPr>
        <w:t>的存储设计，</w:t>
      </w:r>
      <w:r>
        <w:rPr>
          <w:rFonts w:eastAsia="Songti SC" w:hint="eastAsia"/>
          <w:color w:val="3E3E3E"/>
        </w:rPr>
        <w:t>一种</w:t>
      </w:r>
      <w:r>
        <w:rPr>
          <w:rFonts w:eastAsia="Songti SC"/>
          <w:color w:val="3E3E3E"/>
        </w:rPr>
        <w:t>是非关系型数据库</w:t>
      </w:r>
      <w:r>
        <w:rPr>
          <w:rFonts w:eastAsia="Songti SC"/>
          <w:color w:val="3E3E3E"/>
        </w:rPr>
        <w:t>redis</w:t>
      </w:r>
      <w:r>
        <w:rPr>
          <w:rFonts w:eastAsia="Songti SC"/>
          <w:color w:val="3E3E3E"/>
        </w:rPr>
        <w:t>的存储设计。</w:t>
      </w:r>
    </w:p>
    <w:p w14:paraId="1C76B6A9" w14:textId="77777777" w:rsidR="00E05E87" w:rsidRDefault="00E05E87" w:rsidP="00E05E87">
      <w:pPr>
        <w:pStyle w:val="a3"/>
        <w:shd w:val="clear" w:color="auto" w:fill="FFFFFF"/>
        <w:spacing w:before="0" w:beforeAutospacing="0" w:after="0" w:afterAutospacing="0" w:line="366" w:lineRule="atLeast"/>
        <w:ind w:firstLine="480"/>
        <w:rPr>
          <w:rFonts w:eastAsia="Songti SC" w:hint="eastAsia"/>
          <w:color w:val="3E3E3E"/>
        </w:rPr>
      </w:pPr>
      <w:r>
        <w:rPr>
          <w:rFonts w:eastAsia="Songti SC" w:hint="eastAsia"/>
          <w:color w:val="3E3E3E"/>
        </w:rPr>
        <w:t>在</w:t>
      </w:r>
      <w:r>
        <w:rPr>
          <w:rFonts w:eastAsia="Songti SC"/>
          <w:color w:val="3E3E3E"/>
        </w:rPr>
        <w:t>对于</w:t>
      </w:r>
      <w:r w:rsidRPr="00E05E87">
        <w:rPr>
          <w:rFonts w:eastAsia="Songti SC" w:hint="eastAsia"/>
          <w:color w:val="3E3E3E"/>
        </w:rPr>
        <w:t>对并发读写能力要求极高</w:t>
      </w:r>
      <w:r w:rsidRPr="00E05E87">
        <w:rPr>
          <w:rFonts w:eastAsia="Songti SC"/>
          <w:color w:val="3E3E3E"/>
        </w:rPr>
        <w:t>，一致性要求不强的场景下，</w:t>
      </w:r>
      <w:r w:rsidRPr="00E05E87">
        <w:rPr>
          <w:rFonts w:eastAsia="Songti SC" w:hint="eastAsia"/>
          <w:color w:val="3E3E3E"/>
        </w:rPr>
        <w:t>比如展示</w:t>
      </w:r>
      <w:r w:rsidRPr="00E05E87">
        <w:rPr>
          <w:rFonts w:eastAsia="Songti SC"/>
          <w:color w:val="3E3E3E"/>
        </w:rPr>
        <w:t>某个回答的阅读数（</w:t>
      </w:r>
      <w:r w:rsidRPr="00E05E87">
        <w:rPr>
          <w:rFonts w:eastAsia="Songti SC" w:hint="eastAsia"/>
          <w:color w:val="3E3E3E"/>
        </w:rPr>
        <w:t>用户</w:t>
      </w:r>
      <w:r w:rsidRPr="00E05E87">
        <w:rPr>
          <w:rFonts w:eastAsia="Songti SC" w:hint="eastAsia"/>
          <w:color w:val="3E3E3E"/>
        </w:rPr>
        <w:t>A</w:t>
      </w:r>
      <w:r w:rsidRPr="00E05E87">
        <w:rPr>
          <w:rFonts w:eastAsia="Songti SC" w:hint="eastAsia"/>
          <w:color w:val="3E3E3E"/>
        </w:rPr>
        <w:t>看到</w:t>
      </w:r>
      <w:r w:rsidRPr="00E05E87">
        <w:rPr>
          <w:rFonts w:eastAsia="Songti SC"/>
          <w:color w:val="3E3E3E"/>
        </w:rPr>
        <w:t>的数目和用户</w:t>
      </w:r>
      <w:r w:rsidRPr="00E05E87">
        <w:rPr>
          <w:rFonts w:eastAsia="Songti SC"/>
          <w:color w:val="3E3E3E"/>
        </w:rPr>
        <w:t>B</w:t>
      </w:r>
      <w:r w:rsidRPr="00E05E87">
        <w:rPr>
          <w:rFonts w:eastAsia="Songti SC"/>
          <w:color w:val="3E3E3E"/>
        </w:rPr>
        <w:t>看到的数目不同完全不会影响</w:t>
      </w:r>
      <w:r w:rsidRPr="00E05E87">
        <w:rPr>
          <w:rFonts w:eastAsia="Songti SC" w:hint="eastAsia"/>
          <w:color w:val="3E3E3E"/>
        </w:rPr>
        <w:t>用户</w:t>
      </w:r>
      <w:r w:rsidRPr="00E05E87">
        <w:rPr>
          <w:rFonts w:eastAsia="Songti SC"/>
          <w:color w:val="3E3E3E"/>
        </w:rPr>
        <w:t>体验），</w:t>
      </w:r>
      <w:r w:rsidRPr="00E05E87">
        <w:rPr>
          <w:rFonts w:eastAsia="Songti SC" w:hint="eastAsia"/>
          <w:color w:val="3E3E3E"/>
        </w:rPr>
        <w:t>会</w:t>
      </w:r>
      <w:r w:rsidRPr="00E05E87">
        <w:rPr>
          <w:rFonts w:eastAsia="Songti SC"/>
          <w:color w:val="3E3E3E"/>
        </w:rPr>
        <w:t>选取非关系型数据库</w:t>
      </w:r>
      <w:r w:rsidRPr="00E05E87">
        <w:rPr>
          <w:rFonts w:eastAsia="Songti SC"/>
          <w:color w:val="3E3E3E"/>
        </w:rPr>
        <w:t>redis</w:t>
      </w:r>
      <w:r w:rsidRPr="00E05E87">
        <w:rPr>
          <w:rFonts w:eastAsia="Songti SC"/>
          <w:color w:val="3E3E3E"/>
        </w:rPr>
        <w:t>来存储。</w:t>
      </w:r>
    </w:p>
    <w:p w14:paraId="114A2A31" w14:textId="77777777"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lastRenderedPageBreak/>
        <w:t>在</w:t>
      </w:r>
      <w:r w:rsidRPr="00E05E87">
        <w:rPr>
          <w:rFonts w:eastAsia="Songti SC"/>
          <w:color w:val="3E3E3E"/>
        </w:rPr>
        <w:t>对于一串相对有联系的数据，比如一条邀请数据（我们会记录邀请的问题</w:t>
      </w:r>
      <w:r w:rsidRPr="00E05E87">
        <w:rPr>
          <w:rFonts w:eastAsia="Songti SC"/>
          <w:color w:val="3E3E3E"/>
        </w:rPr>
        <w:t>id</w:t>
      </w:r>
      <w:r w:rsidRPr="00E05E87">
        <w:rPr>
          <w:rFonts w:eastAsia="Songti SC"/>
          <w:color w:val="3E3E3E"/>
        </w:rPr>
        <w:t>，</w:t>
      </w:r>
      <w:r w:rsidRPr="00E05E87">
        <w:rPr>
          <w:rFonts w:eastAsia="Songti SC" w:hint="eastAsia"/>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被</w:t>
      </w:r>
      <w:r w:rsidRPr="00E05E87">
        <w:rPr>
          <w:rFonts w:eastAsia="Songti SC"/>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邀请</w:t>
      </w:r>
      <w:r w:rsidRPr="00E05E87">
        <w:rPr>
          <w:rFonts w:eastAsia="Songti SC"/>
          <w:color w:val="3E3E3E"/>
        </w:rPr>
        <w:t>时间，</w:t>
      </w:r>
      <w:r w:rsidRPr="00E05E87">
        <w:rPr>
          <w:rFonts w:eastAsia="Songti SC" w:hint="eastAsia"/>
          <w:color w:val="3E3E3E"/>
        </w:rPr>
        <w:t>邀请</w:t>
      </w:r>
      <w:r w:rsidRPr="00E05E87">
        <w:rPr>
          <w:rFonts w:eastAsia="Songti SC"/>
          <w:color w:val="3E3E3E"/>
        </w:rPr>
        <w:t>结果等有联系的信息），</w:t>
      </w:r>
      <w:r w:rsidRPr="00E05E87">
        <w:rPr>
          <w:rFonts w:eastAsia="Songti SC" w:hint="eastAsia"/>
          <w:color w:val="3E3E3E"/>
        </w:rPr>
        <w:t>会</w:t>
      </w:r>
      <w:r w:rsidRPr="00E05E87">
        <w:rPr>
          <w:rFonts w:eastAsia="Songti SC"/>
          <w:color w:val="3E3E3E"/>
        </w:rPr>
        <w:t>选取关系型数据库</w:t>
      </w:r>
      <w:r w:rsidRPr="00E05E87">
        <w:rPr>
          <w:rFonts w:eastAsia="Songti SC"/>
          <w:color w:val="3E3E3E"/>
        </w:rPr>
        <w:t>mysql</w:t>
      </w:r>
      <w:r w:rsidRPr="00E05E87">
        <w:rPr>
          <w:rFonts w:eastAsia="Songti SC"/>
          <w:color w:val="3E3E3E"/>
        </w:rPr>
        <w:t>来存储。</w:t>
      </w:r>
    </w:p>
    <w:p w14:paraId="3DCB6284" w14:textId="1640C014" w:rsidR="00A31958" w:rsidRPr="00A31958" w:rsidRDefault="00A31958" w:rsidP="00A31958">
      <w:pPr>
        <w:pStyle w:val="a3"/>
        <w:shd w:val="clear" w:color="auto" w:fill="FFFFFF"/>
        <w:spacing w:before="0" w:beforeAutospacing="0" w:after="0" w:afterAutospacing="0" w:line="366" w:lineRule="atLeast"/>
        <w:ind w:firstLine="480"/>
        <w:rPr>
          <w:rFonts w:eastAsia="Songti SC"/>
          <w:color w:val="3E3E3E"/>
        </w:rPr>
      </w:pPr>
      <w:r w:rsidRPr="00A31958">
        <w:rPr>
          <w:rFonts w:eastAsia="Songti SC"/>
          <w:color w:val="3E3E3E"/>
        </w:rPr>
        <w:t>问题</w:t>
      </w:r>
      <w:r w:rsidRPr="00A31958">
        <w:rPr>
          <w:rFonts w:eastAsia="Songti SC"/>
          <w:color w:val="3E3E3E"/>
        </w:rPr>
        <w:t>/</w:t>
      </w:r>
      <w:r w:rsidRPr="00A31958">
        <w:rPr>
          <w:rFonts w:eastAsia="Songti SC"/>
          <w:color w:val="3E3E3E"/>
        </w:rPr>
        <w:t>答案等数据因为存在冷热，因此为了加快访问，加了层</w:t>
      </w:r>
      <w:r w:rsidRPr="00A31958">
        <w:rPr>
          <w:rFonts w:eastAsia="Songti SC"/>
          <w:color w:val="3E3E3E"/>
        </w:rPr>
        <w:t>memcache</w:t>
      </w:r>
      <w:r w:rsidRPr="00A31958">
        <w:rPr>
          <w:rFonts w:eastAsia="Songti SC"/>
          <w:color w:val="3E3E3E"/>
        </w:rPr>
        <w:t>的缓存。具体的实现直接是使用</w:t>
      </w:r>
      <w:r w:rsidRPr="00A31958">
        <w:rPr>
          <w:rFonts w:eastAsia="Songti SC"/>
          <w:color w:val="3E3E3E"/>
        </w:rPr>
        <w:t>model_cache</w:t>
      </w:r>
      <w:r w:rsidRPr="00A31958">
        <w:rPr>
          <w:rFonts w:eastAsia="Songti SC"/>
          <w:color w:val="3E3E3E"/>
        </w:rPr>
        <w:t>，具体可在</w:t>
      </w:r>
      <w:r w:rsidRPr="00A31958">
        <w:rPr>
          <w:rFonts w:eastAsia="Songti SC"/>
          <w:color w:val="3E3E3E"/>
        </w:rPr>
        <w:t>wenda/common/lib</w:t>
      </w:r>
      <w:r w:rsidRPr="00A31958">
        <w:rPr>
          <w:rFonts w:eastAsia="Songti SC"/>
          <w:color w:val="3E3E3E"/>
        </w:rPr>
        <w:t>里面看到</w:t>
      </w:r>
    </w:p>
    <w:p w14:paraId="3E8F3067" w14:textId="77777777" w:rsidR="00A31958" w:rsidRPr="00A31958" w:rsidRDefault="00A31958" w:rsidP="00A31958">
      <w:pPr>
        <w:pStyle w:val="a3"/>
        <w:shd w:val="clear" w:color="auto" w:fill="FFFFFF"/>
        <w:spacing w:before="0" w:beforeAutospacing="0" w:after="0" w:afterAutospacing="0" w:line="366" w:lineRule="atLeast"/>
        <w:ind w:firstLine="480"/>
        <w:rPr>
          <w:rFonts w:eastAsia="Songti SC"/>
          <w:color w:val="3E3E3E"/>
        </w:rPr>
      </w:pPr>
      <w:r w:rsidRPr="00A31958">
        <w:rPr>
          <w:rFonts w:eastAsia="Songti SC"/>
          <w:color w:val="3E3E3E"/>
        </w:rPr>
        <w:t>对于业务上的一些需要维护的计数，时间戳等，有需要缓存，有需要持久化，因此使用</w:t>
      </w:r>
      <w:r w:rsidRPr="00A31958">
        <w:rPr>
          <w:rFonts w:eastAsia="Songti SC"/>
          <w:color w:val="3E3E3E"/>
        </w:rPr>
        <w:t>redis</w:t>
      </w:r>
      <w:r w:rsidRPr="00A31958">
        <w:rPr>
          <w:rFonts w:eastAsia="Songti SC"/>
          <w:color w:val="3E3E3E"/>
        </w:rPr>
        <w:t>存。</w:t>
      </w:r>
    </w:p>
    <w:p w14:paraId="0AD2EB98" w14:textId="77777777" w:rsidR="00A31958" w:rsidRDefault="00A31958" w:rsidP="00E05E87">
      <w:pPr>
        <w:pStyle w:val="a3"/>
        <w:shd w:val="clear" w:color="auto" w:fill="FFFFFF"/>
        <w:spacing w:before="0" w:beforeAutospacing="0" w:after="0" w:afterAutospacing="0" w:line="366" w:lineRule="atLeast"/>
        <w:ind w:firstLine="480"/>
        <w:rPr>
          <w:rFonts w:eastAsia="Songti SC" w:hint="eastAsia"/>
          <w:color w:val="3E3E3E"/>
        </w:rPr>
      </w:pPr>
    </w:p>
    <w:p w14:paraId="316D2A17" w14:textId="77777777" w:rsidR="00FA430C" w:rsidRDefault="00FA430C" w:rsidP="00F61CC3">
      <w:pPr>
        <w:pStyle w:val="a3"/>
        <w:shd w:val="clear" w:color="auto" w:fill="FFFFFF"/>
        <w:spacing w:before="0" w:beforeAutospacing="0" w:after="0" w:afterAutospacing="0" w:line="366" w:lineRule="atLeast"/>
        <w:rPr>
          <w:rFonts w:eastAsia="Songti SC"/>
          <w:color w:val="3E3E3E"/>
        </w:rPr>
      </w:pPr>
    </w:p>
    <w:p w14:paraId="18A21CFE" w14:textId="2EBA9457" w:rsidR="00E05E87" w:rsidRDefault="00E05E87"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3.2.2.2 </w:t>
      </w:r>
      <w:r w:rsidR="00E70E1D">
        <w:rPr>
          <w:rFonts w:eastAsia="Songti SC"/>
          <w:color w:val="3E3E3E"/>
        </w:rPr>
        <w:t>支持高并发</w:t>
      </w:r>
      <w:r>
        <w:rPr>
          <w:rFonts w:eastAsia="Songti SC"/>
          <w:color w:val="3E3E3E"/>
        </w:rPr>
        <w:t>设计</w:t>
      </w:r>
    </w:p>
    <w:p w14:paraId="46DCDF26" w14:textId="4472DA0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关系型数据库也有以下瓶颈：</w:t>
      </w:r>
    </w:p>
    <w:p w14:paraId="0C384D99" w14:textId="126D5E6A"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1.</w:t>
      </w:r>
      <w:r w:rsidRPr="00892804">
        <w:rPr>
          <w:rFonts w:eastAsia="Songti SC" w:hint="eastAsia"/>
          <w:color w:val="3E3E3E"/>
        </w:rPr>
        <w:t xml:space="preserve"> </w:t>
      </w:r>
      <w:r w:rsidRPr="00892804">
        <w:rPr>
          <w:rFonts w:eastAsia="Songti SC" w:hint="eastAsia"/>
          <w:color w:val="3E3E3E"/>
        </w:rPr>
        <w:t>高并发读写需求</w:t>
      </w:r>
      <w:r w:rsidRPr="00892804">
        <w:rPr>
          <w:rFonts w:eastAsia="Songti SC"/>
          <w:color w:val="3E3E3E"/>
        </w:rPr>
        <w:t xml:space="preserve"> </w:t>
      </w:r>
    </w:p>
    <w:p w14:paraId="3E9E2584" w14:textId="5364E472"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交互式</w:t>
      </w:r>
      <w:r>
        <w:rPr>
          <w:rFonts w:eastAsia="Songti SC"/>
          <w:color w:val="3E3E3E"/>
        </w:rPr>
        <w:t>应用</w:t>
      </w:r>
      <w:r w:rsidRPr="00892804">
        <w:rPr>
          <w:rFonts w:eastAsia="Songti SC" w:hint="eastAsia"/>
          <w:color w:val="3E3E3E"/>
        </w:rPr>
        <w:t>的用户并发性非常高，往往达到每秒上万次读写请求，对于传统关系型数据库来说，硬盘</w:t>
      </w:r>
      <w:r w:rsidRPr="00892804">
        <w:rPr>
          <w:rFonts w:eastAsia="Songti SC"/>
          <w:color w:val="3E3E3E"/>
        </w:rPr>
        <w:t>I/O</w:t>
      </w:r>
      <w:r w:rsidRPr="00892804">
        <w:rPr>
          <w:rFonts w:eastAsia="Songti SC" w:hint="eastAsia"/>
          <w:color w:val="3E3E3E"/>
        </w:rPr>
        <w:t>是一个很大的瓶颈</w:t>
      </w:r>
      <w:r w:rsidRPr="00892804">
        <w:rPr>
          <w:rFonts w:eastAsia="Songti SC"/>
          <w:color w:val="3E3E3E"/>
        </w:rPr>
        <w:t xml:space="preserve"> </w:t>
      </w:r>
    </w:p>
    <w:p w14:paraId="5AF45A24" w14:textId="55143FA8"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 xml:space="preserve">2. </w:t>
      </w:r>
      <w:r w:rsidRPr="00892804">
        <w:rPr>
          <w:rFonts w:eastAsia="Songti SC" w:hint="eastAsia"/>
          <w:color w:val="3E3E3E"/>
        </w:rPr>
        <w:t>海量数据的高效率读写</w:t>
      </w:r>
      <w:r w:rsidRPr="00892804">
        <w:rPr>
          <w:rFonts w:eastAsia="Songti SC"/>
          <w:color w:val="3E3E3E"/>
        </w:rPr>
        <w:t xml:space="preserve"> </w:t>
      </w:r>
    </w:p>
    <w:p w14:paraId="51CE6F77" w14:textId="1363FAC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应用</w:t>
      </w:r>
      <w:r w:rsidRPr="00892804">
        <w:rPr>
          <w:rFonts w:eastAsia="Songti SC" w:hint="eastAsia"/>
          <w:color w:val="3E3E3E"/>
        </w:rPr>
        <w:t>每天产生的数据量是巨大的，对于关系型数据库来说，在一张包含海量数据的表中查询，效率是非常低的</w:t>
      </w:r>
      <w:r w:rsidRPr="00892804">
        <w:rPr>
          <w:rFonts w:eastAsia="Songti SC"/>
          <w:color w:val="3E3E3E"/>
        </w:rPr>
        <w:t xml:space="preserve"> </w:t>
      </w:r>
    </w:p>
    <w:p w14:paraId="58793AA3" w14:textId="41B06B62"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 xml:space="preserve">3. </w:t>
      </w:r>
      <w:r w:rsidRPr="00892804">
        <w:rPr>
          <w:rFonts w:eastAsia="Songti SC" w:hint="eastAsia"/>
          <w:color w:val="3E3E3E"/>
        </w:rPr>
        <w:t>高扩展性和可用性</w:t>
      </w:r>
      <w:r w:rsidRPr="00892804">
        <w:rPr>
          <w:rFonts w:eastAsia="Songti SC"/>
          <w:color w:val="3E3E3E"/>
        </w:rPr>
        <w:t xml:space="preserve"> </w:t>
      </w:r>
    </w:p>
    <w:p w14:paraId="3DCB7766" w14:textId="77777777"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sidRPr="00892804">
        <w:rPr>
          <w:rFonts w:eastAsia="Songti SC" w:hint="eastAsia"/>
          <w:color w:val="3E3E3E"/>
        </w:rPr>
        <w:t>在基于</w:t>
      </w:r>
      <w:r w:rsidRPr="00892804">
        <w:rPr>
          <w:rFonts w:eastAsia="Songti SC"/>
          <w:color w:val="3E3E3E"/>
        </w:rPr>
        <w:t>web</w:t>
      </w:r>
      <w:r w:rsidRPr="00892804">
        <w:rPr>
          <w:rFonts w:eastAsia="Songti SC" w:hint="eastAsia"/>
          <w:color w:val="3E3E3E"/>
        </w:rPr>
        <w:t>的结构当中，数据库是最难进行横向扩展的，当一个应用系统的用户量和访问量与日俱增的时候，数据库却没有办法像</w:t>
      </w:r>
      <w:r w:rsidRPr="00892804">
        <w:rPr>
          <w:rFonts w:eastAsia="Songti SC"/>
          <w:color w:val="3E3E3E"/>
        </w:rPr>
        <w:t>web server</w:t>
      </w:r>
      <w:r w:rsidRPr="00892804">
        <w:rPr>
          <w:rFonts w:eastAsia="Songti SC" w:hint="eastAsia"/>
          <w:color w:val="3E3E3E"/>
        </w:rPr>
        <w:t>和</w:t>
      </w:r>
      <w:r w:rsidRPr="00892804">
        <w:rPr>
          <w:rFonts w:eastAsia="Songti SC"/>
          <w:color w:val="3E3E3E"/>
        </w:rPr>
        <w:t>app server</w:t>
      </w:r>
      <w:r w:rsidRPr="00892804">
        <w:rPr>
          <w:rFonts w:eastAsia="Songti SC" w:hint="eastAsia"/>
          <w:color w:val="3E3E3E"/>
        </w:rPr>
        <w:t>那样简单的通过添加更多的硬件和服务节点来扩展性能和负载能力。对</w:t>
      </w:r>
      <w:r w:rsidRPr="00892804">
        <w:rPr>
          <w:rFonts w:eastAsia="Songti SC" w:hint="eastAsia"/>
          <w:color w:val="3E3E3E"/>
        </w:rPr>
        <w:lastRenderedPageBreak/>
        <w:t>于很多需要提供</w:t>
      </w:r>
      <w:r w:rsidRPr="00892804">
        <w:rPr>
          <w:rFonts w:eastAsia="Songti SC"/>
          <w:color w:val="3E3E3E"/>
        </w:rPr>
        <w:t>24</w:t>
      </w:r>
      <w:r w:rsidRPr="00892804">
        <w:rPr>
          <w:rFonts w:eastAsia="Songti SC" w:hint="eastAsia"/>
          <w:color w:val="3E3E3E"/>
        </w:rPr>
        <w:t>小时不间断服务的网站来说，对数据库系统进行升级和扩展</w:t>
      </w:r>
      <w:r w:rsidRPr="00892804">
        <w:rPr>
          <w:rFonts w:eastAsia="Songti SC"/>
          <w:color w:val="3E3E3E"/>
        </w:rPr>
        <w:t xml:space="preserve"> </w:t>
      </w:r>
      <w:r w:rsidRPr="00892804">
        <w:rPr>
          <w:rFonts w:eastAsia="Songti SC" w:hint="eastAsia"/>
          <w:color w:val="3E3E3E"/>
        </w:rPr>
        <w:t>是非常痛苦的事情，往往需要停机维护和数据迁移。</w:t>
      </w:r>
      <w:r w:rsidRPr="00892804">
        <w:rPr>
          <w:rFonts w:eastAsia="Songti SC"/>
          <w:color w:val="3E3E3E"/>
        </w:rPr>
        <w:t xml:space="preserve"> </w:t>
      </w:r>
    </w:p>
    <w:p w14:paraId="38014AA4" w14:textId="77777777" w:rsidR="00892804" w:rsidRDefault="00892804" w:rsidP="00892804">
      <w:pPr>
        <w:pStyle w:val="a3"/>
        <w:shd w:val="clear" w:color="auto" w:fill="FFFFFF"/>
        <w:spacing w:before="0" w:beforeAutospacing="0" w:after="0" w:afterAutospacing="0" w:line="366" w:lineRule="atLeast"/>
        <w:ind w:firstLine="480"/>
        <w:rPr>
          <w:rFonts w:eastAsia="Songti SC" w:hint="eastAsia"/>
          <w:color w:val="3E3E3E"/>
        </w:rPr>
      </w:pPr>
    </w:p>
    <w:p w14:paraId="7D996BF3" w14:textId="6F66F168"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考虑</w:t>
      </w:r>
      <w:r>
        <w:rPr>
          <w:rFonts w:eastAsia="Songti SC"/>
          <w:color w:val="3E3E3E"/>
        </w:rPr>
        <w:t>到</w:t>
      </w:r>
      <w:r w:rsidR="00E70E1D">
        <w:rPr>
          <w:rFonts w:eastAsia="Songti SC"/>
          <w:color w:val="3E3E3E"/>
        </w:rPr>
        <w:t>以</w:t>
      </w:r>
      <w:r w:rsidR="00E70E1D">
        <w:rPr>
          <w:rFonts w:eastAsia="Songti SC" w:hint="eastAsia"/>
          <w:color w:val="3E3E3E"/>
        </w:rPr>
        <w:t>上</w:t>
      </w:r>
      <w:r w:rsidR="00E70E1D">
        <w:rPr>
          <w:rFonts w:eastAsia="Songti SC"/>
          <w:color w:val="3E3E3E"/>
        </w:rPr>
        <w:t>问题，</w:t>
      </w:r>
      <w:r w:rsidR="00E97D72">
        <w:rPr>
          <w:rFonts w:eastAsia="Songti SC"/>
          <w:color w:val="3E3E3E"/>
        </w:rPr>
        <w:t>在除加入非关系型数据库外，</w:t>
      </w:r>
      <w:r w:rsidR="00E70E1D">
        <w:rPr>
          <w:rFonts w:eastAsia="Songti SC" w:hint="eastAsia"/>
          <w:color w:val="3E3E3E"/>
        </w:rPr>
        <w:t>我们在</w:t>
      </w:r>
      <w:r w:rsidR="00E70E1D">
        <w:rPr>
          <w:rFonts w:eastAsia="Songti SC"/>
          <w:color w:val="3E3E3E"/>
        </w:rPr>
        <w:t>设计关系型数据库时，</w:t>
      </w:r>
      <w:r w:rsidR="00E70E1D">
        <w:rPr>
          <w:rFonts w:eastAsia="Songti SC" w:hint="eastAsia"/>
          <w:color w:val="3E3E3E"/>
        </w:rPr>
        <w:t>会在</w:t>
      </w:r>
      <w:r w:rsidR="00E70E1D">
        <w:rPr>
          <w:rFonts w:eastAsia="Songti SC"/>
          <w:color w:val="3E3E3E"/>
        </w:rPr>
        <w:t>访问数据库之前，</w:t>
      </w:r>
      <w:r w:rsidR="00E70E1D">
        <w:rPr>
          <w:rFonts w:eastAsia="Songti SC" w:hint="eastAsia"/>
          <w:color w:val="3E3E3E"/>
        </w:rPr>
        <w:t>加入</w:t>
      </w:r>
      <w:r w:rsidR="00E70E1D">
        <w:rPr>
          <w:rFonts w:eastAsia="Songti SC"/>
          <w:color w:val="3E3E3E"/>
        </w:rPr>
        <w:t>一层</w:t>
      </w:r>
      <w:r w:rsidR="00E70E1D">
        <w:rPr>
          <w:rFonts w:eastAsia="Songti SC" w:hint="eastAsia"/>
          <w:color w:val="3E3E3E"/>
        </w:rPr>
        <w:t>redis</w:t>
      </w:r>
      <w:r w:rsidR="00E70E1D">
        <w:rPr>
          <w:rFonts w:eastAsia="Songti SC"/>
          <w:color w:val="3E3E3E"/>
        </w:rPr>
        <w:t>缓存。</w:t>
      </w:r>
      <w:r w:rsidR="00E70E1D">
        <w:rPr>
          <w:rFonts w:eastAsia="Songti SC"/>
          <w:color w:val="3E3E3E"/>
        </w:rPr>
        <w:t>R</w:t>
      </w:r>
      <w:r w:rsidR="00E70E1D">
        <w:rPr>
          <w:rFonts w:eastAsia="Songti SC" w:hint="eastAsia"/>
          <w:color w:val="3E3E3E"/>
        </w:rPr>
        <w:t>edis</w:t>
      </w:r>
      <w:r w:rsidR="00E70E1D">
        <w:rPr>
          <w:rFonts w:eastAsia="Songti SC"/>
          <w:color w:val="3E3E3E"/>
        </w:rPr>
        <w:t>分为持久性和缓存型，</w:t>
      </w:r>
      <w:r w:rsidR="00E70E1D">
        <w:rPr>
          <w:rFonts w:eastAsia="Songti SC" w:hint="eastAsia"/>
          <w:color w:val="3E3E3E"/>
        </w:rPr>
        <w:t>可以</w:t>
      </w:r>
      <w:r w:rsidR="00E70E1D">
        <w:rPr>
          <w:rFonts w:eastAsia="Songti SC"/>
          <w:color w:val="3E3E3E"/>
        </w:rPr>
        <w:t>以</w:t>
      </w:r>
      <w:r w:rsidR="00E70E1D">
        <w:rPr>
          <w:rFonts w:eastAsia="Songti SC"/>
          <w:color w:val="3E3E3E"/>
        </w:rPr>
        <w:t>k-</w:t>
      </w:r>
      <w:r w:rsidR="00E70E1D">
        <w:rPr>
          <w:rFonts w:eastAsia="Songti SC" w:hint="eastAsia"/>
          <w:color w:val="3E3E3E"/>
        </w:rPr>
        <w:t>v</w:t>
      </w:r>
      <w:r w:rsidR="00E70E1D">
        <w:rPr>
          <w:rFonts w:eastAsia="Songti SC"/>
          <w:color w:val="3E3E3E"/>
        </w:rPr>
        <w:t>结构缓存一层常用查询数据数据。</w:t>
      </w:r>
    </w:p>
    <w:p w14:paraId="7C143685" w14:textId="77777777" w:rsidR="00E70E1D" w:rsidRPr="00300329" w:rsidRDefault="00E70E1D" w:rsidP="00E70E1D">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Pr>
          <w:rFonts w:eastAsia="Songti SC" w:hint="eastAsia"/>
          <w:color w:val="3E3E3E"/>
        </w:rPr>
        <w:t>也</w:t>
      </w:r>
      <w:r>
        <w:rPr>
          <w:rFonts w:eastAsia="Songti SC"/>
          <w:color w:val="3E3E3E"/>
        </w:rPr>
        <w:t>需要设计缓存的</w:t>
      </w:r>
      <w:r>
        <w:rPr>
          <w:rFonts w:eastAsia="Songti SC" w:hint="eastAsia"/>
          <w:color w:val="3E3E3E"/>
        </w:rPr>
        <w:t>回源</w:t>
      </w:r>
      <w:r>
        <w:rPr>
          <w:rFonts w:eastAsia="Songti SC"/>
          <w:color w:val="3E3E3E"/>
        </w:rPr>
        <w:t>逻辑。</w:t>
      </w:r>
      <w:r w:rsidRPr="00300329">
        <w:rPr>
          <w:rFonts w:eastAsia="Songti SC"/>
          <w:color w:val="3E3E3E"/>
        </w:rPr>
        <w:t>缓存是源数据的子集及其聚合，不能存储所有的数据，当数据不存在的时候需要回源；缓存数据过期（超过过期时间或者源数据更新）时需要回源更新数据。</w:t>
      </w:r>
    </w:p>
    <w:p w14:paraId="7B32BE4E" w14:textId="5F29B74C" w:rsidR="00E70E1D" w:rsidRDefault="00E70E1D" w:rsidP="00892804">
      <w:pPr>
        <w:pStyle w:val="a3"/>
        <w:shd w:val="clear" w:color="auto" w:fill="FFFFFF"/>
        <w:spacing w:before="0" w:beforeAutospacing="0" w:after="0" w:afterAutospacing="0" w:line="366" w:lineRule="atLeast"/>
        <w:ind w:firstLine="480"/>
        <w:rPr>
          <w:rFonts w:eastAsia="Songti SC"/>
          <w:color w:val="3E3E3E"/>
        </w:rPr>
      </w:pPr>
      <w:r w:rsidRPr="00300329">
        <w:rPr>
          <w:rFonts w:hint="eastAsia"/>
          <w:b/>
          <w:bCs/>
          <w:noProof/>
        </w:rPr>
        <w:drawing>
          <wp:inline distT="0" distB="0" distL="0" distR="0" wp14:anchorId="5E69C46F" wp14:editId="1AA1D0C2">
            <wp:extent cx="5268595" cy="4499610"/>
            <wp:effectExtent l="0" t="0" r="0"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8595" cy="4499610"/>
                    </a:xfrm>
                    <a:prstGeom prst="rect">
                      <a:avLst/>
                    </a:prstGeom>
                    <a:noFill/>
                    <a:ln>
                      <a:noFill/>
                    </a:ln>
                  </pic:spPr>
                </pic:pic>
              </a:graphicData>
            </a:graphic>
          </wp:inline>
        </w:drawing>
      </w:r>
    </w:p>
    <w:p w14:paraId="7B3EEC1D" w14:textId="27909DDB" w:rsidR="00A7222B" w:rsidRPr="00300329" w:rsidRDefault="00A7222B"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什么</w:t>
      </w:r>
      <w:r>
        <w:rPr>
          <w:rFonts w:eastAsia="Songti SC"/>
          <w:color w:val="3E3E3E"/>
        </w:rPr>
        <w:t>情况下会先查缓存</w:t>
      </w:r>
    </w:p>
    <w:p w14:paraId="102738B8" w14:textId="5E4D25B6" w:rsidR="00FC448B" w:rsidRPr="00300329" w:rsidRDefault="005E4C2F"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图！</w:t>
      </w:r>
    </w:p>
    <w:p w14:paraId="662DD00C" w14:textId="77777777" w:rsidR="00FF0498" w:rsidRPr="00300329" w:rsidRDefault="00FF0498" w:rsidP="00300329">
      <w:pPr>
        <w:pStyle w:val="a3"/>
        <w:shd w:val="clear" w:color="auto" w:fill="FFFFFF"/>
        <w:spacing w:before="0" w:beforeAutospacing="0" w:after="0" w:afterAutospacing="0" w:line="366" w:lineRule="atLeast"/>
        <w:ind w:firstLine="560"/>
        <w:rPr>
          <w:b/>
          <w:bCs/>
        </w:rPr>
      </w:pPr>
    </w:p>
    <w:p w14:paraId="3F5AAED2" w14:textId="2C2CA211" w:rsidR="00D3747A" w:rsidRPr="00D3747A" w:rsidRDefault="00171C3C" w:rsidP="00D3747A">
      <w:pPr>
        <w:pStyle w:val="a3"/>
        <w:shd w:val="clear" w:color="auto" w:fill="FFFFFF"/>
        <w:spacing w:before="0" w:beforeAutospacing="0" w:after="0" w:afterAutospacing="0" w:line="366" w:lineRule="atLeast"/>
        <w:rPr>
          <w:rFonts w:eastAsia="Songti SC"/>
          <w:color w:val="3E3E3E"/>
        </w:rPr>
      </w:pPr>
      <w:r>
        <w:rPr>
          <w:rFonts w:eastAsia="Songti SC"/>
          <w:color w:val="3E3E3E"/>
        </w:rPr>
        <w:t>3.2.3</w:t>
      </w:r>
      <w:r w:rsidRPr="00300329">
        <w:rPr>
          <w:rFonts w:eastAsia="Songti SC"/>
          <w:color w:val="3E3E3E"/>
        </w:rPr>
        <w:t xml:space="preserve"> </w:t>
      </w:r>
      <w:r>
        <w:rPr>
          <w:rFonts w:eastAsia="Songti SC"/>
          <w:color w:val="3E3E3E"/>
        </w:rPr>
        <w:t>消息队列</w:t>
      </w:r>
    </w:p>
    <w:p w14:paraId="5E5A0F8E" w14:textId="44BDABF8" w:rsidR="00D3747A" w:rsidRPr="00D3747A" w:rsidRDefault="00D3747A" w:rsidP="00D3747A">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D3747A">
        <w:rPr>
          <w:rFonts w:eastAsia="Songti SC"/>
          <w:color w:val="3E3E3E"/>
        </w:rPr>
        <w:t>NSQ</w:t>
      </w:r>
      <w:r w:rsidRPr="00D3747A">
        <w:rPr>
          <w:rFonts w:eastAsia="Songti SC"/>
          <w:color w:val="3E3E3E"/>
        </w:rPr>
        <w:t>是基于</w:t>
      </w:r>
      <w:r w:rsidRPr="00D3747A">
        <w:rPr>
          <w:rFonts w:eastAsia="Songti SC"/>
          <w:color w:val="3E3E3E"/>
        </w:rPr>
        <w:t>Go</w:t>
      </w:r>
      <w:r w:rsidRPr="00D3747A">
        <w:rPr>
          <w:rFonts w:eastAsia="Songti SC"/>
          <w:color w:val="3E3E3E"/>
        </w:rPr>
        <w:t>语言开发的实时的分布式消息平台，具有分布式和去中心化拓扑结构，该结构具有无单点故障、故障容错、高可用性以及能够保证消息的可靠传递的特征。</w:t>
      </w:r>
    </w:p>
    <w:p w14:paraId="4013A941" w14:textId="007259E4" w:rsidR="00D3747A" w:rsidRDefault="00D3747A" w:rsidP="00143AC2">
      <w:pPr>
        <w:pStyle w:val="a3"/>
        <w:shd w:val="clear" w:color="auto" w:fill="FFFFFF"/>
        <w:spacing w:before="0" w:beforeAutospacing="0" w:after="0" w:afterAutospacing="0" w:line="366" w:lineRule="atLeast"/>
        <w:ind w:firstLine="480"/>
        <w:rPr>
          <w:rFonts w:eastAsia="Songti SC" w:hint="eastAsia"/>
          <w:color w:val="3E3E3E"/>
        </w:rPr>
      </w:pPr>
      <w:r w:rsidRPr="00D3747A">
        <w:rPr>
          <w:rFonts w:eastAsia="Songti SC" w:hint="eastAsia"/>
          <w:color w:val="3E3E3E"/>
        </w:rPr>
        <w:t>Kafka</w:t>
      </w:r>
      <w:r w:rsidRPr="00D3747A">
        <w:rPr>
          <w:rFonts w:eastAsia="Songti SC" w:hint="eastAsia"/>
          <w:color w:val="3E3E3E"/>
        </w:rPr>
        <w:t>是一种分布式的，基于发布</w:t>
      </w:r>
      <w:r w:rsidRPr="00D3747A">
        <w:rPr>
          <w:rFonts w:eastAsia="Songti SC" w:hint="eastAsia"/>
          <w:color w:val="3E3E3E"/>
        </w:rPr>
        <w:t>/</w:t>
      </w:r>
      <w:r w:rsidRPr="00D3747A">
        <w:rPr>
          <w:rFonts w:eastAsia="Songti SC" w:hint="eastAsia"/>
          <w:color w:val="3E3E3E"/>
        </w:rPr>
        <w:t>订阅的消息系统。</w:t>
      </w:r>
      <w:r w:rsidRPr="00D3747A">
        <w:rPr>
          <w:rFonts w:eastAsia="Songti SC" w:hint="eastAsia"/>
          <w:color w:val="3E3E3E"/>
        </w:rPr>
        <w:t>以时间复杂度为</w:t>
      </w:r>
      <w:r w:rsidRPr="00D3747A">
        <w:rPr>
          <w:rFonts w:eastAsia="Songti SC" w:hint="eastAsia"/>
          <w:color w:val="3E3E3E"/>
        </w:rPr>
        <w:t>O(1)</w:t>
      </w:r>
      <w:r w:rsidRPr="00D3747A">
        <w:rPr>
          <w:rFonts w:eastAsia="Songti SC" w:hint="eastAsia"/>
          <w:color w:val="3E3E3E"/>
        </w:rPr>
        <w:t>的方式提供消息持久化能力，即使对</w:t>
      </w:r>
      <w:r w:rsidRPr="00D3747A">
        <w:rPr>
          <w:rFonts w:eastAsia="Songti SC" w:hint="eastAsia"/>
          <w:color w:val="3E3E3E"/>
        </w:rPr>
        <w:t>TB</w:t>
      </w:r>
      <w:r w:rsidRPr="00D3747A">
        <w:rPr>
          <w:rFonts w:eastAsia="Songti SC" w:hint="eastAsia"/>
          <w:color w:val="3E3E3E"/>
        </w:rPr>
        <w:t>级以上数据也能保证常数时间的访问性能</w:t>
      </w:r>
      <w:r w:rsidRPr="00D3747A">
        <w:rPr>
          <w:rFonts w:eastAsia="Songti SC"/>
          <w:color w:val="3E3E3E"/>
        </w:rPr>
        <w:t>；</w:t>
      </w:r>
      <w:r w:rsidRPr="00D3747A">
        <w:rPr>
          <w:rFonts w:eastAsia="Songti SC" w:hint="eastAsia"/>
          <w:color w:val="3E3E3E"/>
        </w:rPr>
        <w:t>高吞吐率。即使在非常廉价的商用机器上也能做到单机支持每秒</w:t>
      </w:r>
      <w:r w:rsidRPr="00D3747A">
        <w:rPr>
          <w:rFonts w:eastAsia="Songti SC" w:hint="eastAsia"/>
          <w:color w:val="3E3E3E"/>
        </w:rPr>
        <w:t>100K</w:t>
      </w:r>
      <w:r w:rsidRPr="00D3747A">
        <w:rPr>
          <w:rFonts w:eastAsia="Songti SC" w:hint="eastAsia"/>
          <w:color w:val="3E3E3E"/>
        </w:rPr>
        <w:t>条消息的传输</w:t>
      </w:r>
      <w:r w:rsidRPr="00D3747A">
        <w:rPr>
          <w:rFonts w:eastAsia="Songti SC" w:hint="eastAsia"/>
          <w:color w:val="3E3E3E"/>
        </w:rPr>
        <w:t>；</w:t>
      </w:r>
      <w:r w:rsidRPr="00D3747A">
        <w:rPr>
          <w:rFonts w:eastAsia="Songti SC" w:hint="eastAsia"/>
          <w:color w:val="3E3E3E"/>
        </w:rPr>
        <w:t>支持</w:t>
      </w:r>
      <w:r w:rsidRPr="00D3747A">
        <w:rPr>
          <w:rFonts w:eastAsia="Songti SC" w:hint="eastAsia"/>
          <w:color w:val="3E3E3E"/>
        </w:rPr>
        <w:t>Kafka Server</w:t>
      </w:r>
      <w:r w:rsidRPr="00D3747A">
        <w:rPr>
          <w:rFonts w:eastAsia="Songti SC" w:hint="eastAsia"/>
          <w:color w:val="3E3E3E"/>
        </w:rPr>
        <w:t>间的消息分区，及分布式消费，同时保证每个</w:t>
      </w:r>
      <w:r w:rsidRPr="00D3747A">
        <w:rPr>
          <w:rFonts w:eastAsia="Songti SC" w:hint="eastAsia"/>
          <w:color w:val="3E3E3E"/>
        </w:rPr>
        <w:t>partition</w:t>
      </w:r>
      <w:r w:rsidRPr="00D3747A">
        <w:rPr>
          <w:rFonts w:eastAsia="Songti SC" w:hint="eastAsia"/>
          <w:color w:val="3E3E3E"/>
        </w:rPr>
        <w:t>内的消息顺序传输</w:t>
      </w:r>
      <w:r w:rsidRPr="00D3747A">
        <w:rPr>
          <w:rFonts w:eastAsia="Songti SC" w:hint="eastAsia"/>
          <w:color w:val="3E3E3E"/>
        </w:rPr>
        <w:t>；</w:t>
      </w:r>
      <w:r w:rsidRPr="00D3747A">
        <w:rPr>
          <w:rFonts w:eastAsia="Songti SC" w:hint="eastAsia"/>
          <w:color w:val="3E3E3E"/>
        </w:rPr>
        <w:t>同时支持离线数据处理和实时数据处理</w:t>
      </w:r>
      <w:r w:rsidRPr="00D3747A">
        <w:rPr>
          <w:rFonts w:eastAsia="Songti SC"/>
          <w:color w:val="3E3E3E"/>
        </w:rPr>
        <w:t>。</w:t>
      </w:r>
    </w:p>
    <w:p w14:paraId="16C78CD4" w14:textId="5244D524" w:rsidR="00143AC2" w:rsidRPr="00143AC2" w:rsidRDefault="00143AC2" w:rsidP="00143AC2">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对比</w:t>
      </w:r>
      <w:r>
        <w:rPr>
          <w:rFonts w:eastAsia="Songti SC"/>
          <w:color w:val="3E3E3E"/>
        </w:rPr>
        <w:t>nsq</w:t>
      </w:r>
      <w:r>
        <w:rPr>
          <w:rFonts w:eastAsia="Songti SC"/>
          <w:color w:val="3E3E3E"/>
        </w:rPr>
        <w:t>和</w:t>
      </w:r>
      <w:r>
        <w:rPr>
          <w:rFonts w:eastAsia="Songti SC"/>
          <w:color w:val="3E3E3E"/>
        </w:rPr>
        <w:t>kafka</w:t>
      </w:r>
      <w:r>
        <w:rPr>
          <w:rFonts w:eastAsia="Songti SC"/>
          <w:color w:val="3E3E3E"/>
        </w:rPr>
        <w:t>，</w:t>
      </w:r>
      <w:r w:rsidR="00D3298E">
        <w:rPr>
          <w:rFonts w:eastAsia="Songti SC"/>
          <w:color w:val="3E3E3E"/>
        </w:rPr>
        <w:t>如下表所示：</w:t>
      </w:r>
    </w:p>
    <w:p w14:paraId="136E4C20" w14:textId="4041EFB9" w:rsidR="00E11AF4" w:rsidRPr="00D3747A" w:rsidRDefault="00E11AF4" w:rsidP="00D3747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t>NSQ vs Kafka</w:t>
      </w:r>
    </w:p>
    <w:tbl>
      <w:tblPr>
        <w:tblW w:w="0" w:type="auto"/>
        <w:tblCellMar>
          <w:top w:w="15" w:type="dxa"/>
          <w:left w:w="15" w:type="dxa"/>
          <w:bottom w:w="15" w:type="dxa"/>
          <w:right w:w="15" w:type="dxa"/>
        </w:tblCellMar>
        <w:tblLook w:val="04A0" w:firstRow="1" w:lastRow="0" w:firstColumn="1" w:lastColumn="0" w:noHBand="0" w:noVBand="1"/>
      </w:tblPr>
      <w:tblGrid>
        <w:gridCol w:w="1260"/>
        <w:gridCol w:w="1980"/>
        <w:gridCol w:w="1980"/>
      </w:tblGrid>
      <w:tr w:rsidR="00E11AF4" w14:paraId="71611CFD" w14:textId="77777777" w:rsidTr="00E11AF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096B3661" w14:textId="77777777" w:rsidR="00E11AF4" w:rsidRDefault="00E11AF4" w:rsidP="00E11AF4">
            <w:pPr>
              <w:rPr>
                <w:rFonts w:eastAsia="Times New Roman"/>
                <w:b/>
                <w:bCs/>
                <w:color w:val="333333"/>
              </w:rPr>
            </w:pPr>
            <w:r>
              <w:rPr>
                <w:rFonts w:eastAsia="Times New Roman"/>
                <w:b/>
                <w:bCs/>
                <w:color w:val="333333"/>
              </w:rPr>
              <w:t> </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7111D70A" w14:textId="77777777" w:rsidR="00E11AF4" w:rsidRDefault="00E11AF4" w:rsidP="00E11AF4">
            <w:pPr>
              <w:rPr>
                <w:rFonts w:eastAsia="Times New Roman"/>
                <w:b/>
                <w:bCs/>
                <w:color w:val="333333"/>
              </w:rPr>
            </w:pPr>
            <w:r>
              <w:rPr>
                <w:rFonts w:eastAsia="Times New Roman"/>
                <w:b/>
                <w:bCs/>
                <w:color w:val="333333"/>
              </w:rPr>
              <w:t>NSQ</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5473967D" w14:textId="77777777" w:rsidR="00E11AF4" w:rsidRDefault="00E11AF4" w:rsidP="00E11AF4">
            <w:pPr>
              <w:rPr>
                <w:rFonts w:eastAsia="Times New Roman"/>
                <w:b/>
                <w:bCs/>
                <w:color w:val="333333"/>
              </w:rPr>
            </w:pPr>
            <w:r>
              <w:rPr>
                <w:rFonts w:eastAsia="Times New Roman"/>
                <w:b/>
                <w:bCs/>
                <w:color w:val="333333"/>
              </w:rPr>
              <w:t>Kafka</w:t>
            </w:r>
          </w:p>
        </w:tc>
      </w:tr>
      <w:tr w:rsidR="00E11AF4" w14:paraId="250123EB"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5A1FF1C" w14:textId="77777777" w:rsidR="00E11AF4" w:rsidRDefault="00E11AF4">
            <w:pPr>
              <w:rPr>
                <w:rFonts w:eastAsia="Times New Roman"/>
              </w:rPr>
            </w:pPr>
            <w:r>
              <w:rPr>
                <w:rFonts w:ascii="SimSun" w:eastAsia="SimSun" w:hAnsi="SimSun" w:cs="SimSun"/>
              </w:rPr>
              <w:t>语</w:t>
            </w:r>
            <w:r>
              <w:rPr>
                <w:rFonts w:ascii="MS Mincho" w:eastAsia="MS Mincho" w:hAnsi="MS Mincho" w:cs="MS Mincho"/>
              </w:rPr>
              <w:t>言</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2C4AFEA" w14:textId="77777777" w:rsidR="00E11AF4" w:rsidRDefault="00E11AF4">
            <w:pPr>
              <w:rPr>
                <w:rFonts w:eastAsia="Times New Roman"/>
              </w:rPr>
            </w:pPr>
            <w:r>
              <w:rPr>
                <w:rFonts w:eastAsia="Times New Roman"/>
              </w:rPr>
              <w:t>Go</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E9D5635" w14:textId="77777777" w:rsidR="00E11AF4" w:rsidRDefault="00E11AF4">
            <w:pPr>
              <w:rPr>
                <w:rFonts w:eastAsia="Times New Roman"/>
              </w:rPr>
            </w:pPr>
            <w:r>
              <w:rPr>
                <w:rFonts w:eastAsia="Times New Roman"/>
                <w:color w:val="000000"/>
              </w:rPr>
              <w:t>Scala</w:t>
            </w:r>
          </w:p>
        </w:tc>
      </w:tr>
      <w:tr w:rsidR="00E11AF4" w14:paraId="780EE197"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7CBC12B" w14:textId="77777777" w:rsidR="00E11AF4" w:rsidRDefault="00E11AF4">
            <w:pPr>
              <w:rPr>
                <w:rFonts w:eastAsia="Times New Roman"/>
              </w:rPr>
            </w:pPr>
            <w:r>
              <w:rPr>
                <w:rFonts w:ascii="MS Mincho" w:eastAsia="MS Mincho" w:hAnsi="MS Mincho" w:cs="MS Mincho"/>
              </w:rPr>
              <w:t>消息存</w:t>
            </w:r>
            <w:r>
              <w:rPr>
                <w:rFonts w:ascii="SimSun" w:eastAsia="SimSun" w:hAnsi="SimSun" w:cs="SimSun"/>
              </w:rPr>
              <w:t>储</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EBE5D73" w14:textId="77777777" w:rsidR="00E11AF4" w:rsidRDefault="00E11AF4">
            <w:pPr>
              <w:rPr>
                <w:rFonts w:eastAsia="Times New Roman"/>
              </w:rPr>
            </w:pPr>
            <w:r>
              <w:rPr>
                <w:rFonts w:ascii="MS Mincho" w:eastAsia="MS Mincho" w:hAnsi="MS Mincho" w:cs="MS Mincho"/>
              </w:rPr>
              <w:t>内存</w:t>
            </w:r>
            <w:r>
              <w:rPr>
                <w:rFonts w:eastAsia="Times New Roman"/>
              </w:rPr>
              <w:t>&amp;&amp;</w:t>
            </w:r>
            <w:r>
              <w:rPr>
                <w:rFonts w:ascii="MS Mincho" w:eastAsia="MS Mincho" w:hAnsi="MS Mincho" w:cs="MS Mincho"/>
              </w:rPr>
              <w:t>磁</w:t>
            </w:r>
            <w:r>
              <w:rPr>
                <w:rFonts w:ascii="SimSun" w:eastAsia="SimSun" w:hAnsi="SimSun" w:cs="SimSun"/>
              </w:rPr>
              <w:t>盘</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13BB8E" w14:textId="77777777" w:rsidR="00E11AF4" w:rsidRDefault="00E11AF4">
            <w:pPr>
              <w:rPr>
                <w:rFonts w:eastAsia="Times New Roman"/>
              </w:rPr>
            </w:pPr>
            <w:r>
              <w:rPr>
                <w:rFonts w:ascii="MS Mincho" w:eastAsia="MS Mincho" w:hAnsi="MS Mincho" w:cs="MS Mincho"/>
              </w:rPr>
              <w:t>磁</w:t>
            </w:r>
            <w:r>
              <w:rPr>
                <w:rFonts w:ascii="SimSun" w:eastAsia="SimSun" w:hAnsi="SimSun" w:cs="SimSun"/>
              </w:rPr>
              <w:t>盘</w:t>
            </w:r>
            <w:r>
              <w:rPr>
                <w:rFonts w:ascii="MS Mincho" w:eastAsia="MS Mincho" w:hAnsi="MS Mincho" w:cs="MS Mincho"/>
              </w:rPr>
              <w:t>，文件方式</w:t>
            </w:r>
          </w:p>
        </w:tc>
      </w:tr>
      <w:tr w:rsidR="00E11AF4" w14:paraId="6FF80ED3"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DF16818" w14:textId="77777777" w:rsidR="00E11AF4" w:rsidRDefault="00E11AF4">
            <w:pPr>
              <w:rPr>
                <w:rFonts w:eastAsia="Times New Roman"/>
              </w:rPr>
            </w:pPr>
            <w:r>
              <w:rPr>
                <w:rFonts w:ascii="SimSun" w:eastAsia="SimSun" w:hAnsi="SimSun" w:cs="SimSun"/>
              </w:rPr>
              <w:t>顺序保证</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13365DD" w14:textId="77777777" w:rsidR="00E11AF4" w:rsidRDefault="00E11AF4">
            <w:pPr>
              <w:rPr>
                <w:rFonts w:eastAsia="Times New Roman"/>
              </w:rPr>
            </w:pPr>
            <w:r>
              <w:rPr>
                <w:rFonts w:ascii="MS Mincho" w:eastAsia="MS Mincho" w:hAnsi="MS Mincho" w:cs="MS Mincho"/>
              </w:rPr>
              <w:t>无序，松散</w:t>
            </w:r>
            <w:r>
              <w:rPr>
                <w:rFonts w:ascii="SimSun" w:eastAsia="SimSun" w:hAnsi="SimSun" w:cs="SimSun"/>
              </w:rPr>
              <w:t>订阅</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BD7C6F3" w14:textId="77777777" w:rsidR="00E11AF4" w:rsidRDefault="00E11AF4">
            <w:pPr>
              <w:pStyle w:val="a3"/>
              <w:spacing w:before="0" w:beforeAutospacing="0" w:after="0" w:afterAutospacing="0"/>
            </w:pPr>
            <w:r>
              <w:t>保证有序</w:t>
            </w:r>
          </w:p>
        </w:tc>
      </w:tr>
    </w:tbl>
    <w:p w14:paraId="0178FFEC" w14:textId="77777777" w:rsidR="00D3747A" w:rsidRDefault="00D3747A" w:rsidP="00D3747A">
      <w:pPr>
        <w:pStyle w:val="a3"/>
        <w:shd w:val="clear" w:color="auto" w:fill="FFFFFF"/>
        <w:spacing w:before="0" w:beforeAutospacing="0" w:after="0" w:afterAutospacing="0" w:line="366" w:lineRule="atLeast"/>
        <w:rPr>
          <w:rFonts w:eastAsia="Songti SC" w:hint="eastAsia"/>
          <w:color w:val="3E3E3E"/>
        </w:rPr>
      </w:pPr>
    </w:p>
    <w:p w14:paraId="5A9B23DD" w14:textId="77777777" w:rsidR="00D3747A" w:rsidRDefault="00D3747A" w:rsidP="00D3747A">
      <w:pPr>
        <w:pStyle w:val="a3"/>
        <w:shd w:val="clear" w:color="auto" w:fill="FFFFFF"/>
        <w:spacing w:before="0" w:beforeAutospacing="0" w:after="0" w:afterAutospacing="0" w:line="366" w:lineRule="atLeast"/>
        <w:rPr>
          <w:rFonts w:eastAsia="Songti SC" w:hint="eastAsia"/>
          <w:color w:val="3E3E3E"/>
        </w:rPr>
      </w:pPr>
      <w:r>
        <w:rPr>
          <w:rFonts w:eastAsia="Songti SC" w:hint="eastAsia"/>
          <w:color w:val="3E3E3E"/>
        </w:rPr>
        <w:tab/>
      </w:r>
      <w:r w:rsidR="00517710" w:rsidRPr="00D3747A">
        <w:rPr>
          <w:rFonts w:eastAsia="Songti SC"/>
          <w:color w:val="3E3E3E"/>
        </w:rPr>
        <w:t>至于在实际应用中，两种消息队列如何选择，要根据业务需求和消息队列的特性做出合理选择。</w:t>
      </w:r>
      <w:r w:rsidR="00E11AF4" w:rsidRPr="00D3747A">
        <w:rPr>
          <w:rFonts w:eastAsia="Songti SC"/>
          <w:color w:val="3E3E3E"/>
        </w:rPr>
        <w:t>在我们的服务端</w:t>
      </w:r>
      <w:r w:rsidR="00E11AF4" w:rsidRPr="00D3747A">
        <w:rPr>
          <w:rFonts w:eastAsia="Songti SC" w:hint="eastAsia"/>
          <w:color w:val="3E3E3E"/>
        </w:rPr>
        <w:t>设计</w:t>
      </w:r>
      <w:r w:rsidR="00E11AF4" w:rsidRPr="00D3747A">
        <w:rPr>
          <w:rFonts w:eastAsia="Songti SC"/>
          <w:color w:val="3E3E3E"/>
        </w:rPr>
        <w:t>中，</w:t>
      </w:r>
      <w:r w:rsidR="00517710" w:rsidRPr="00D3747A">
        <w:rPr>
          <w:rFonts w:eastAsia="Songti SC"/>
          <w:color w:val="3E3E3E"/>
        </w:rPr>
        <w:t>NSQ</w:t>
      </w:r>
      <w:r w:rsidR="00517710" w:rsidRPr="00D3747A">
        <w:rPr>
          <w:rFonts w:eastAsia="Songti SC"/>
          <w:color w:val="3E3E3E"/>
        </w:rPr>
        <w:t>和</w:t>
      </w:r>
      <w:r w:rsidR="00517710" w:rsidRPr="00D3747A">
        <w:rPr>
          <w:rFonts w:eastAsia="Songti SC"/>
          <w:color w:val="3E3E3E"/>
        </w:rPr>
        <w:t>Kafka</w:t>
      </w:r>
      <w:r w:rsidR="00517710" w:rsidRPr="00D3747A">
        <w:rPr>
          <w:rFonts w:eastAsia="Songti SC"/>
          <w:color w:val="3E3E3E"/>
        </w:rPr>
        <w:t>两种消息队列都在使用中：</w:t>
      </w:r>
    </w:p>
    <w:p w14:paraId="034845BB" w14:textId="164E7AE8" w:rsidR="00517710" w:rsidRPr="00D3747A" w:rsidRDefault="00D3747A" w:rsidP="00D3747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517710" w:rsidRPr="00D3747A">
        <w:rPr>
          <w:rFonts w:eastAsia="Songti SC"/>
          <w:color w:val="3E3E3E"/>
        </w:rPr>
        <w:t>比如对用户行为进行统计的相关消息，我们采用</w:t>
      </w:r>
      <w:r w:rsidR="00517710" w:rsidRPr="00D3747A">
        <w:rPr>
          <w:rFonts w:eastAsia="Songti SC"/>
          <w:color w:val="3E3E3E"/>
        </w:rPr>
        <w:t>nsq</w:t>
      </w:r>
      <w:r w:rsidR="00517710" w:rsidRPr="00D3747A">
        <w:rPr>
          <w:rFonts w:eastAsia="Songti SC"/>
          <w:color w:val="3E3E3E"/>
        </w:rPr>
        <w:t>，主要是因为</w:t>
      </w:r>
      <w:r w:rsidR="00517710" w:rsidRPr="00D3747A">
        <w:rPr>
          <w:rFonts w:eastAsia="Songti SC"/>
          <w:color w:val="3E3E3E"/>
        </w:rPr>
        <w:t>nsq</w:t>
      </w:r>
      <w:r w:rsidR="00517710" w:rsidRPr="00D3747A">
        <w:rPr>
          <w:rFonts w:eastAsia="Songti SC"/>
          <w:color w:val="3E3E3E"/>
        </w:rPr>
        <w:t>消息主要保存在内存，它在处理消息上更快；并且统计用户行为的消息，只需要对消息事件记录即可，并不要求严格的顺序。</w:t>
      </w:r>
    </w:p>
    <w:p w14:paraId="06A7D1E8" w14:textId="5BCDC1F7" w:rsidR="00517710" w:rsidRPr="00D3747A" w:rsidRDefault="00517710" w:rsidP="00D3747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lastRenderedPageBreak/>
        <w:t>而对于提交类的事件，就需要保证严格的顺序性。比如用户提交一个答案，随后又立刻删除；由于</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相关业务方是根据发送的消息作相关处理，如果删除答案的消息先发送，</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相关业务方将会出现错误；对于此类需要严格保证消息顺序的事件，我们就采用</w:t>
      </w:r>
      <w:r w:rsidRPr="00D3747A">
        <w:rPr>
          <w:rFonts w:eastAsia="Songti SC"/>
          <w:color w:val="3E3E3E"/>
        </w:rPr>
        <w:t>kafka</w:t>
      </w:r>
      <w:r w:rsidRPr="00D3747A">
        <w:rPr>
          <w:rFonts w:eastAsia="Songti SC"/>
          <w:color w:val="3E3E3E"/>
        </w:rPr>
        <w:t>。</w:t>
      </w:r>
    </w:p>
    <w:p w14:paraId="7FEA08A9" w14:textId="2BE87B9A" w:rsidR="00D3298E" w:rsidRDefault="00D3298E" w:rsidP="00D3747A">
      <w:pPr>
        <w:pStyle w:val="a3"/>
        <w:shd w:val="clear" w:color="auto" w:fill="FFFFFF"/>
        <w:spacing w:before="0" w:beforeAutospacing="0" w:after="0" w:afterAutospacing="0" w:line="366" w:lineRule="atLeast"/>
        <w:ind w:firstLine="480"/>
        <w:rPr>
          <w:rFonts w:eastAsia="Songti SC" w:hint="eastAsia"/>
          <w:color w:val="3E3E3E"/>
        </w:rPr>
      </w:pPr>
      <w:r>
        <w:rPr>
          <w:rFonts w:eastAsia="Songti SC" w:hint="eastAsia"/>
          <w:color w:val="3E3E3E"/>
        </w:rPr>
        <w:t>于此</w:t>
      </w:r>
      <w:r>
        <w:rPr>
          <w:rFonts w:eastAsia="Songti SC"/>
          <w:color w:val="3E3E3E"/>
        </w:rPr>
        <w:t>同时，</w:t>
      </w: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63119387" w14:textId="34559AE7" w:rsidR="00510C21" w:rsidRDefault="00D3298E" w:rsidP="00D3747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对于</w:t>
      </w:r>
      <w:r>
        <w:rPr>
          <w:rFonts w:eastAsia="Songti SC"/>
          <w:color w:val="3E3E3E"/>
        </w:rPr>
        <w:t>kafka</w:t>
      </w:r>
      <w:r>
        <w:rPr>
          <w:rFonts w:eastAsia="Songti SC"/>
          <w:color w:val="3E3E3E"/>
        </w:rPr>
        <w:t>消息的异步处理，</w:t>
      </w:r>
      <w:r>
        <w:rPr>
          <w:rFonts w:eastAsia="Songti SC" w:hint="eastAsia"/>
          <w:color w:val="3E3E3E"/>
        </w:rPr>
        <w:t>针对</w:t>
      </w:r>
      <w:r>
        <w:rPr>
          <w:rFonts w:eastAsia="Songti SC"/>
          <w:color w:val="3E3E3E"/>
        </w:rPr>
        <w:t>不同业务，</w:t>
      </w:r>
      <w:r>
        <w:rPr>
          <w:rFonts w:eastAsia="Songti SC" w:hint="eastAsia"/>
          <w:color w:val="3E3E3E"/>
        </w:rPr>
        <w:t>用</w:t>
      </w:r>
      <w:r>
        <w:rPr>
          <w:rFonts w:eastAsia="Songti SC"/>
          <w:color w:val="3E3E3E"/>
        </w:rPr>
        <w:t>不同的</w:t>
      </w:r>
      <w:r>
        <w:rPr>
          <w:rFonts w:eastAsia="Songti SC"/>
          <w:color w:val="3E3E3E"/>
        </w:rPr>
        <w:t>worker</w:t>
      </w:r>
      <w:r>
        <w:rPr>
          <w:rFonts w:eastAsia="Songti SC"/>
          <w:color w:val="3E3E3E"/>
        </w:rPr>
        <w:t>去消费</w:t>
      </w:r>
      <w:r>
        <w:rPr>
          <w:rFonts w:eastAsia="Songti SC"/>
          <w:color w:val="3E3E3E"/>
        </w:rPr>
        <w:t>kafka</w:t>
      </w:r>
      <w:r>
        <w:rPr>
          <w:rFonts w:eastAsia="Songti SC"/>
          <w:color w:val="3E3E3E"/>
        </w:rPr>
        <w:t>信息，</w:t>
      </w:r>
      <w:r>
        <w:rPr>
          <w:rFonts w:eastAsia="Songti SC" w:hint="eastAsia"/>
          <w:color w:val="3E3E3E"/>
        </w:rPr>
        <w:t>进行</w:t>
      </w:r>
      <w:r>
        <w:rPr>
          <w:rFonts w:eastAsia="Songti SC"/>
          <w:color w:val="3E3E3E"/>
        </w:rPr>
        <w:t>请求数据处理，</w:t>
      </w:r>
      <w:r>
        <w:rPr>
          <w:rFonts w:eastAsia="Songti SC" w:hint="eastAsia"/>
          <w:color w:val="3E3E3E"/>
        </w:rPr>
        <w:t>读写数据库</w:t>
      </w:r>
      <w:r>
        <w:rPr>
          <w:rFonts w:eastAsia="Songti SC"/>
          <w:color w:val="3E3E3E"/>
        </w:rPr>
        <w:t>等操作，</w:t>
      </w:r>
      <w:r>
        <w:rPr>
          <w:rFonts w:eastAsia="Songti SC" w:hint="eastAsia"/>
          <w:color w:val="3E3E3E"/>
        </w:rPr>
        <w:t>实现</w:t>
      </w:r>
      <w:r>
        <w:rPr>
          <w:rFonts w:eastAsia="Songti SC"/>
          <w:color w:val="3E3E3E"/>
        </w:rPr>
        <w:t>消息的异步处理。</w:t>
      </w:r>
    </w:p>
    <w:p w14:paraId="6F2DFD5B" w14:textId="77777777" w:rsidR="004B4EE5" w:rsidRPr="00216888" w:rsidRDefault="004B4EE5" w:rsidP="00216888">
      <w:pPr>
        <w:pStyle w:val="a3"/>
        <w:shd w:val="clear" w:color="auto" w:fill="FFFFFF"/>
        <w:spacing w:before="0" w:beforeAutospacing="0" w:after="0" w:afterAutospacing="0" w:line="366" w:lineRule="atLeast"/>
        <w:ind w:firstLine="480"/>
        <w:rPr>
          <w:rFonts w:eastAsia="Songti SC"/>
          <w:color w:val="3E3E3E"/>
        </w:rPr>
      </w:pPr>
      <w:r w:rsidRPr="00216888">
        <w:rPr>
          <w:rFonts w:eastAsia="Songti SC"/>
          <w:color w:val="3E3E3E"/>
        </w:rPr>
        <w:t>我们需要有个统一的收集所有提交类事件，并告知下游。问答把所有的消息，收集到</w:t>
      </w:r>
      <w:r w:rsidRPr="00216888">
        <w:rPr>
          <w:rFonts w:eastAsia="Songti SC"/>
          <w:color w:val="3E3E3E"/>
        </w:rPr>
        <w:t>kafka</w:t>
      </w:r>
      <w:r w:rsidRPr="00216888">
        <w:rPr>
          <w:rFonts w:eastAsia="Songti SC"/>
          <w:color w:val="3E3E3E"/>
        </w:rPr>
        <w:t>，针对不同下游所需要的数据，实现不同的</w:t>
      </w:r>
      <w:r w:rsidRPr="00216888">
        <w:rPr>
          <w:rFonts w:eastAsia="Songti SC"/>
          <w:color w:val="3E3E3E"/>
        </w:rPr>
        <w:t>consumer</w:t>
      </w:r>
      <w:r w:rsidRPr="00216888">
        <w:rPr>
          <w:rFonts w:eastAsia="Songti SC"/>
          <w:color w:val="3E3E3E"/>
        </w:rPr>
        <w:t>，对这一个</w:t>
      </w:r>
      <w:r w:rsidRPr="00216888">
        <w:rPr>
          <w:rFonts w:eastAsia="Songti SC"/>
          <w:color w:val="3E3E3E"/>
        </w:rPr>
        <w:t>topic</w:t>
      </w:r>
      <w:r w:rsidRPr="00216888">
        <w:rPr>
          <w:rFonts w:eastAsia="Songti SC"/>
          <w:color w:val="3E3E3E"/>
        </w:rPr>
        <w:t>开不同的</w:t>
      </w:r>
      <w:r w:rsidRPr="00216888">
        <w:rPr>
          <w:rFonts w:eastAsia="Songti SC"/>
          <w:color w:val="3E3E3E"/>
        </w:rPr>
        <w:t>consumer group</w:t>
      </w:r>
      <w:r w:rsidRPr="00216888">
        <w:rPr>
          <w:rFonts w:eastAsia="Songti SC"/>
          <w:color w:val="3E3E3E"/>
        </w:rPr>
        <w:t>。</w:t>
      </w:r>
    </w:p>
    <w:p w14:paraId="7998BA16" w14:textId="77777777" w:rsidR="004B4EE5" w:rsidRDefault="004B4EE5" w:rsidP="00D3747A">
      <w:pPr>
        <w:pStyle w:val="a3"/>
        <w:shd w:val="clear" w:color="auto" w:fill="FFFFFF"/>
        <w:spacing w:before="0" w:beforeAutospacing="0" w:after="0" w:afterAutospacing="0" w:line="366" w:lineRule="atLeast"/>
        <w:ind w:firstLine="480"/>
        <w:rPr>
          <w:rFonts w:eastAsia="Songti SC" w:hint="eastAsia"/>
          <w:color w:val="3E3E3E"/>
        </w:rPr>
      </w:pPr>
    </w:p>
    <w:p w14:paraId="444263C8" w14:textId="77777777" w:rsidR="006D17AB" w:rsidRPr="00300329" w:rsidRDefault="006D17AB" w:rsidP="00300329">
      <w:pPr>
        <w:pStyle w:val="a3"/>
        <w:shd w:val="clear" w:color="auto" w:fill="FFFFFF"/>
        <w:spacing w:before="0" w:beforeAutospacing="0" w:after="0" w:afterAutospacing="0" w:line="366" w:lineRule="atLeast"/>
        <w:ind w:firstLine="560"/>
        <w:rPr>
          <w:b/>
          <w:bCs/>
        </w:rPr>
      </w:pPr>
    </w:p>
    <w:p w14:paraId="3E463E5F" w14:textId="34BAB082" w:rsidR="00D51C89" w:rsidRDefault="00171C3C" w:rsidP="00171C3C">
      <w:pPr>
        <w:pStyle w:val="a3"/>
        <w:shd w:val="clear" w:color="auto" w:fill="FFFFFF"/>
        <w:spacing w:before="0" w:beforeAutospacing="0" w:after="0" w:afterAutospacing="0" w:line="366" w:lineRule="atLeast"/>
        <w:rPr>
          <w:b/>
          <w:bCs/>
        </w:rPr>
      </w:pPr>
      <w:r>
        <w:rPr>
          <w:rFonts w:hint="eastAsia"/>
          <w:b/>
          <w:bCs/>
        </w:rPr>
        <w:t>3</w:t>
      </w:r>
      <w:r w:rsidR="00D51C89" w:rsidRPr="00300329">
        <w:rPr>
          <w:rFonts w:hint="eastAsia"/>
          <w:b/>
          <w:bCs/>
        </w:rPr>
        <w:t xml:space="preserve">.3 </w:t>
      </w:r>
      <w:r w:rsidR="00D51C89" w:rsidRPr="00300329">
        <w:rPr>
          <w:rFonts w:hint="eastAsia"/>
          <w:b/>
          <w:bCs/>
        </w:rPr>
        <w:t>微服务</w:t>
      </w:r>
      <w:r w:rsidR="00945B3D">
        <w:rPr>
          <w:b/>
          <w:bCs/>
        </w:rPr>
        <w:t>模块</w:t>
      </w:r>
      <w:r w:rsidR="00D51C89" w:rsidRPr="00300329">
        <w:rPr>
          <w:b/>
          <w:bCs/>
        </w:rPr>
        <w:t>设计</w:t>
      </w:r>
    </w:p>
    <w:p w14:paraId="36E5EA0E" w14:textId="77777777" w:rsidR="00510C21" w:rsidRDefault="00510C21" w:rsidP="00171C3C">
      <w:pPr>
        <w:pStyle w:val="a3"/>
        <w:shd w:val="clear" w:color="auto" w:fill="FFFFFF"/>
        <w:spacing w:before="0" w:beforeAutospacing="0" w:after="0" w:afterAutospacing="0" w:line="366" w:lineRule="atLeast"/>
        <w:rPr>
          <w:rFonts w:hint="eastAsia"/>
          <w:b/>
          <w:bCs/>
        </w:rPr>
      </w:pPr>
    </w:p>
    <w:p w14:paraId="094F7170" w14:textId="5E8B68AC" w:rsidR="00D51C89" w:rsidRPr="00AF0722" w:rsidRDefault="00945B3D" w:rsidP="00AF0722">
      <w:pPr>
        <w:pStyle w:val="a3"/>
        <w:shd w:val="clear" w:color="auto" w:fill="FFFFFF"/>
        <w:spacing w:before="0" w:beforeAutospacing="0" w:after="0" w:afterAutospacing="0" w:line="366" w:lineRule="atLeast"/>
        <w:ind w:firstLine="560"/>
        <w:rPr>
          <w:color w:val="3E3E3E"/>
        </w:rPr>
      </w:pPr>
      <w:r w:rsidRPr="00AF0722">
        <w:rPr>
          <w:color w:val="3E3E3E"/>
        </w:rPr>
        <w:t>基于第一小节的分析，</w:t>
      </w:r>
      <w:r w:rsidRPr="00AF0722">
        <w:rPr>
          <w:rFonts w:hint="eastAsia"/>
          <w:color w:val="3E3E3E"/>
        </w:rPr>
        <w:t>我们划分</w:t>
      </w:r>
      <w:r w:rsidRPr="00AF0722">
        <w:rPr>
          <w:color w:val="3E3E3E"/>
        </w:rPr>
        <w:t>了三个服务模块，</w:t>
      </w:r>
      <w:r w:rsidRPr="00AF0722">
        <w:rPr>
          <w:rFonts w:hint="eastAsia"/>
          <w:color w:val="3E3E3E"/>
        </w:rPr>
        <w:t>模块</w:t>
      </w:r>
      <w:r w:rsidRPr="00AF0722">
        <w:rPr>
          <w:color w:val="3E3E3E"/>
        </w:rPr>
        <w:t>之间相互解耦合，</w:t>
      </w:r>
      <w:r w:rsidRPr="00AF0722">
        <w:rPr>
          <w:rFonts w:hint="eastAsia"/>
          <w:color w:val="3E3E3E"/>
        </w:rPr>
        <w:t>独立</w:t>
      </w:r>
      <w:r w:rsidR="00AF0722">
        <w:rPr>
          <w:color w:val="3E3E3E"/>
        </w:rPr>
        <w:t>，</w:t>
      </w:r>
      <w:r w:rsidR="00AF0722">
        <w:rPr>
          <w:rFonts w:hint="eastAsia"/>
          <w:color w:val="3E3E3E"/>
        </w:rPr>
        <w:t>模块</w:t>
      </w:r>
      <w:r w:rsidR="00AF0722">
        <w:rPr>
          <w:color w:val="3E3E3E"/>
        </w:rPr>
        <w:t>如下：</w:t>
      </w:r>
      <w:r w:rsidR="00D51C89" w:rsidRPr="00AF0722">
        <w:rPr>
          <w:color w:val="3E3E3E"/>
        </w:rPr>
        <w:t xml:space="preserve"> </w:t>
      </w:r>
    </w:p>
    <w:p w14:paraId="47BF84D1" w14:textId="548EA39F"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commentRangeStart w:id="1"/>
      <w:r w:rsidRPr="00300329">
        <w:rPr>
          <w:rFonts w:eastAsia="Songti SC"/>
          <w:color w:val="3E3E3E"/>
        </w:rPr>
        <w:t>基础服务：</w:t>
      </w:r>
      <w:r w:rsidRPr="00300329">
        <w:rPr>
          <w:rFonts w:eastAsia="Songti SC"/>
          <w:color w:val="3E3E3E"/>
        </w:rPr>
        <w:t xml:space="preserve"> </w:t>
      </w:r>
      <w:r w:rsidRPr="00300329">
        <w:rPr>
          <w:rFonts w:eastAsia="Songti SC"/>
          <w:color w:val="3E3E3E"/>
        </w:rPr>
        <w:t>提供查询服务</w:t>
      </w:r>
    </w:p>
    <w:p w14:paraId="7F27F0CF" w14:textId="09583E22"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提交</w:t>
      </w:r>
      <w:r w:rsidRPr="00300329">
        <w:rPr>
          <w:rFonts w:eastAsia="Songti SC"/>
          <w:color w:val="3E3E3E"/>
        </w:rPr>
        <w:t>服务：</w:t>
      </w:r>
      <w:r w:rsidRPr="00300329">
        <w:rPr>
          <w:rFonts w:eastAsia="Songti SC" w:hint="eastAsia"/>
          <w:color w:val="3E3E3E"/>
        </w:rPr>
        <w:t>提供</w:t>
      </w:r>
      <w:r w:rsidRPr="00300329">
        <w:rPr>
          <w:rFonts w:eastAsia="Songti SC"/>
          <w:color w:val="3E3E3E"/>
        </w:rPr>
        <w:t>提交服务</w:t>
      </w:r>
    </w:p>
    <w:p w14:paraId="274B1222" w14:textId="6F9C84F2"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用户服务：</w:t>
      </w:r>
      <w:r w:rsidRPr="00300329">
        <w:rPr>
          <w:rFonts w:eastAsia="Songti SC" w:hint="eastAsia"/>
          <w:color w:val="3E3E3E"/>
        </w:rPr>
        <w:t>提供</w:t>
      </w:r>
      <w:r w:rsidRPr="00300329">
        <w:rPr>
          <w:rFonts w:eastAsia="Songti SC"/>
          <w:color w:val="3E3E3E"/>
        </w:rPr>
        <w:t>邀请服务</w:t>
      </w:r>
    </w:p>
    <w:commentRangeEnd w:id="1"/>
    <w:p w14:paraId="021A63D9" w14:textId="34661254" w:rsidR="00D51C89" w:rsidRPr="00300329" w:rsidRDefault="007556CF" w:rsidP="00300329">
      <w:pPr>
        <w:pStyle w:val="a3"/>
        <w:shd w:val="clear" w:color="auto" w:fill="FFFFFF"/>
        <w:spacing w:before="0" w:beforeAutospacing="0" w:after="0" w:afterAutospacing="0" w:line="366" w:lineRule="atLeast"/>
        <w:ind w:firstLine="560"/>
        <w:rPr>
          <w:rFonts w:hint="eastAsia"/>
          <w:color w:val="3E3E3E"/>
        </w:rPr>
      </w:pPr>
      <w:r>
        <w:rPr>
          <w:rStyle w:val="ab"/>
        </w:rPr>
        <w:commentReference w:id="1"/>
      </w:r>
    </w:p>
    <w:p w14:paraId="0DCDA144" w14:textId="75889CF7" w:rsidR="00564D98"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3</w:t>
      </w:r>
      <w:r>
        <w:rPr>
          <w:rFonts w:eastAsia="Songti SC"/>
          <w:color w:val="3E3E3E"/>
        </w:rPr>
        <w:t>.3</w:t>
      </w:r>
      <w:r>
        <w:rPr>
          <w:rFonts w:eastAsia="Songti SC" w:hint="eastAsia"/>
          <w:color w:val="3E3E3E"/>
        </w:rPr>
        <w:t>.1</w:t>
      </w:r>
      <w:r w:rsidR="00564D98" w:rsidRPr="00300329">
        <w:rPr>
          <w:rFonts w:eastAsia="Songti SC" w:hint="eastAsia"/>
          <w:color w:val="3E3E3E"/>
        </w:rPr>
        <w:t>查询</w:t>
      </w:r>
      <w:r w:rsidR="00564D98" w:rsidRPr="00300329">
        <w:rPr>
          <w:rFonts w:eastAsia="Songti SC"/>
          <w:color w:val="3E3E3E"/>
        </w:rPr>
        <w:t>服务</w:t>
      </w:r>
      <w:r w:rsidR="00FF1AB2">
        <w:rPr>
          <w:rFonts w:eastAsia="Songti SC"/>
          <w:color w:val="3E3E3E"/>
        </w:rPr>
        <w:t>总体</w:t>
      </w:r>
      <w:r w:rsidR="00564D98" w:rsidRPr="00300329">
        <w:rPr>
          <w:rFonts w:eastAsia="Songti SC"/>
          <w:color w:val="3E3E3E"/>
        </w:rPr>
        <w:t>设计</w:t>
      </w:r>
    </w:p>
    <w:p w14:paraId="71854AA5" w14:textId="113A14FF" w:rsidR="00171C3C" w:rsidRPr="00171C3C" w:rsidRDefault="00171C3C" w:rsidP="00171C3C">
      <w:pPr>
        <w:pStyle w:val="a3"/>
        <w:shd w:val="clear" w:color="auto" w:fill="FFFFFF"/>
        <w:spacing w:before="0" w:beforeAutospacing="0" w:after="0" w:afterAutospacing="0" w:line="366" w:lineRule="atLeast"/>
        <w:rPr>
          <w:color w:val="3E3E3E"/>
        </w:rPr>
      </w:pPr>
      <w:r>
        <w:rPr>
          <w:color w:val="3E3E3E"/>
        </w:rPr>
        <w:t>3.3.1</w:t>
      </w:r>
      <w:r w:rsidRPr="00300329">
        <w:rPr>
          <w:color w:val="3E3E3E"/>
        </w:rPr>
        <w:t>.1</w:t>
      </w:r>
      <w:r w:rsidRPr="00300329">
        <w:rPr>
          <w:color w:val="3E3E3E"/>
        </w:rPr>
        <w:t>用户场景分析</w:t>
      </w:r>
    </w:p>
    <w:p w14:paraId="210DCB09"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rFonts w:hint="eastAsia"/>
          <w:color w:val="3E3E3E"/>
        </w:rPr>
        <w:t>查询</w:t>
      </w:r>
      <w:r w:rsidRPr="00300329">
        <w:rPr>
          <w:color w:val="3E3E3E"/>
        </w:rPr>
        <w:t>服务主要</w:t>
      </w:r>
      <w:r w:rsidRPr="00300329">
        <w:rPr>
          <w:rFonts w:hint="eastAsia"/>
          <w:color w:val="3E3E3E"/>
        </w:rPr>
        <w:t>用户</w:t>
      </w:r>
      <w:r w:rsidRPr="00300329">
        <w:rPr>
          <w:color w:val="3E3E3E"/>
        </w:rPr>
        <w:t>，提供文章的</w:t>
      </w:r>
      <w:r w:rsidRPr="00300329">
        <w:rPr>
          <w:rFonts w:hint="eastAsia"/>
          <w:color w:val="3E3E3E"/>
        </w:rPr>
        <w:t>查看问题</w:t>
      </w:r>
      <w:r w:rsidRPr="00300329">
        <w:rPr>
          <w:color w:val="3E3E3E"/>
        </w:rPr>
        <w:t>，查看回答，</w:t>
      </w:r>
      <w:r w:rsidRPr="00300329">
        <w:rPr>
          <w:rFonts w:hint="eastAsia"/>
          <w:color w:val="3E3E3E"/>
        </w:rPr>
        <w:t>查看</w:t>
      </w:r>
      <w:r w:rsidRPr="00300329">
        <w:rPr>
          <w:color w:val="3E3E3E"/>
        </w:rPr>
        <w:t>草稿等基础功能。</w:t>
      </w:r>
    </w:p>
    <w:p w14:paraId="2932DDE1"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color w:val="3E3E3E"/>
        </w:rPr>
        <w:t>文章服务的大部分流量来自于以下两种查询场景：</w:t>
      </w:r>
      <w:r w:rsidRPr="00300329">
        <w:rPr>
          <w:color w:val="3E3E3E"/>
        </w:rPr>
        <w:t> </w:t>
      </w:r>
    </w:p>
    <w:p w14:paraId="1F76D0C4"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color w:val="3E3E3E"/>
        </w:rPr>
        <w:t> 1. </w:t>
      </w:r>
      <w:r w:rsidRPr="00300329">
        <w:rPr>
          <w:color w:val="3E3E3E"/>
        </w:rPr>
        <w:t>根据</w:t>
      </w:r>
      <w:r w:rsidRPr="00300329">
        <w:rPr>
          <w:rFonts w:hint="eastAsia"/>
          <w:color w:val="3E3E3E"/>
        </w:rPr>
        <w:t>问题</w:t>
      </w:r>
      <w:r w:rsidRPr="00300329">
        <w:rPr>
          <w:color w:val="3E3E3E"/>
        </w:rPr>
        <w:t>qid</w:t>
      </w:r>
      <w:r w:rsidRPr="00300329">
        <w:rPr>
          <w:color w:val="3E3E3E"/>
        </w:rPr>
        <w:t>列表，查询问题信息（</w:t>
      </w:r>
      <w:r w:rsidRPr="00300329">
        <w:rPr>
          <w:color w:val="3E3E3E"/>
        </w:rPr>
        <w:t>feed</w:t>
      </w:r>
      <w:r w:rsidRPr="00300329">
        <w:rPr>
          <w:rFonts w:hint="eastAsia"/>
          <w:color w:val="3E3E3E"/>
        </w:rPr>
        <w:t>主页</w:t>
      </w:r>
      <w:r w:rsidRPr="00300329">
        <w:rPr>
          <w:color w:val="3E3E3E"/>
        </w:rPr>
        <w:t>/</w:t>
      </w:r>
      <w:r w:rsidRPr="00300329">
        <w:rPr>
          <w:color w:val="3E3E3E"/>
        </w:rPr>
        <w:t>个人主页）</w:t>
      </w:r>
    </w:p>
    <w:p w14:paraId="2C33A261" w14:textId="77777777" w:rsidR="00564D98" w:rsidRDefault="00564D98" w:rsidP="00300329">
      <w:pPr>
        <w:pStyle w:val="a3"/>
        <w:shd w:val="clear" w:color="auto" w:fill="FFFFFF"/>
        <w:spacing w:before="0" w:beforeAutospacing="0" w:after="0" w:afterAutospacing="0" w:line="366" w:lineRule="atLeast"/>
        <w:ind w:firstLine="560"/>
        <w:rPr>
          <w:color w:val="3E3E3E"/>
        </w:rPr>
      </w:pPr>
      <w:r w:rsidRPr="00300329">
        <w:rPr>
          <w:color w:val="3E3E3E"/>
        </w:rPr>
        <w:lastRenderedPageBreak/>
        <w:t>2. </w:t>
      </w:r>
      <w:r w:rsidRPr="00300329">
        <w:rPr>
          <w:color w:val="3E3E3E"/>
        </w:rPr>
        <w:t>根据</w:t>
      </w:r>
      <w:r w:rsidRPr="00300329">
        <w:rPr>
          <w:rFonts w:hint="eastAsia"/>
          <w:color w:val="3E3E3E"/>
        </w:rPr>
        <w:t>回答</w:t>
      </w:r>
      <w:r w:rsidRPr="00300329">
        <w:rPr>
          <w:color w:val="3E3E3E"/>
        </w:rPr>
        <w:t>ansid</w:t>
      </w:r>
      <w:r w:rsidRPr="00300329">
        <w:rPr>
          <w:rFonts w:hint="eastAsia"/>
          <w:color w:val="3E3E3E"/>
        </w:rPr>
        <w:t>列表</w:t>
      </w:r>
      <w:r w:rsidRPr="00300329">
        <w:rPr>
          <w:color w:val="3E3E3E"/>
        </w:rPr>
        <w:t>，查询</w:t>
      </w:r>
      <w:r w:rsidRPr="00300329">
        <w:rPr>
          <w:rFonts w:hint="eastAsia"/>
          <w:color w:val="3E3E3E"/>
        </w:rPr>
        <w:t>回答</w:t>
      </w:r>
      <w:r w:rsidRPr="00300329">
        <w:rPr>
          <w:color w:val="3E3E3E"/>
        </w:rPr>
        <w:t>信息（</w:t>
      </w:r>
      <w:r w:rsidRPr="00300329">
        <w:rPr>
          <w:rFonts w:hint="eastAsia"/>
          <w:color w:val="3E3E3E"/>
        </w:rPr>
        <w:t>feed</w:t>
      </w:r>
      <w:r w:rsidRPr="00300329">
        <w:rPr>
          <w:color w:val="3E3E3E"/>
        </w:rPr>
        <w:t>主页</w:t>
      </w:r>
      <w:r w:rsidRPr="00300329">
        <w:rPr>
          <w:color w:val="3E3E3E"/>
        </w:rPr>
        <w:t>/</w:t>
      </w:r>
      <w:r w:rsidRPr="00300329">
        <w:rPr>
          <w:rFonts w:hint="eastAsia"/>
          <w:color w:val="3E3E3E"/>
        </w:rPr>
        <w:t>个人</w:t>
      </w:r>
      <w:r w:rsidRPr="00300329">
        <w:rPr>
          <w:color w:val="3E3E3E"/>
        </w:rPr>
        <w:t>主页）</w:t>
      </w:r>
    </w:p>
    <w:p w14:paraId="347B2715" w14:textId="60F445D3" w:rsidR="00171C3C" w:rsidRDefault="00171C3C" w:rsidP="00171C3C">
      <w:pPr>
        <w:pStyle w:val="a3"/>
        <w:shd w:val="clear" w:color="auto" w:fill="FFFFFF"/>
        <w:spacing w:before="0" w:beforeAutospacing="0" w:after="0" w:afterAutospacing="0" w:line="366" w:lineRule="atLeast"/>
        <w:rPr>
          <w:color w:val="3E3E3E"/>
        </w:rPr>
      </w:pPr>
      <w:r>
        <w:rPr>
          <w:rFonts w:hint="eastAsia"/>
          <w:color w:val="3E3E3E"/>
        </w:rPr>
        <w:t>3.3.1</w:t>
      </w:r>
      <w:r w:rsidRPr="00300329">
        <w:rPr>
          <w:rFonts w:hint="eastAsia"/>
          <w:color w:val="3E3E3E"/>
        </w:rPr>
        <w:t xml:space="preserve">.2 </w:t>
      </w:r>
      <w:r w:rsidRPr="00300329">
        <w:rPr>
          <w:rFonts w:hint="eastAsia"/>
          <w:color w:val="3E3E3E"/>
        </w:rPr>
        <w:t>架构</w:t>
      </w:r>
      <w:r w:rsidRPr="00300329">
        <w:rPr>
          <w:color w:val="3E3E3E"/>
        </w:rPr>
        <w:t>设计</w:t>
      </w:r>
    </w:p>
    <w:p w14:paraId="2266E43F" w14:textId="7B5140B6" w:rsidR="00FF1AB2" w:rsidRPr="00300329" w:rsidRDefault="00FF1AB2" w:rsidP="00171C3C">
      <w:pPr>
        <w:pStyle w:val="a3"/>
        <w:shd w:val="clear" w:color="auto" w:fill="FFFFFF"/>
        <w:spacing w:before="0" w:beforeAutospacing="0" w:after="0" w:afterAutospacing="0" w:line="366" w:lineRule="atLeast"/>
        <w:rPr>
          <w:rFonts w:hint="eastAsia"/>
          <w:color w:val="3E3E3E"/>
        </w:rPr>
      </w:pPr>
      <w:r>
        <w:rPr>
          <w:rFonts w:hint="eastAsia"/>
          <w:noProof/>
          <w:color w:val="3E3E3E"/>
        </w:rPr>
        <w:drawing>
          <wp:inline distT="0" distB="0" distL="0" distR="0" wp14:anchorId="5377D87A" wp14:editId="0EEED43F">
            <wp:extent cx="3318510" cy="4826635"/>
            <wp:effectExtent l="0" t="0" r="889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18510" cy="4826635"/>
                    </a:xfrm>
                    <a:prstGeom prst="rect">
                      <a:avLst/>
                    </a:prstGeom>
                    <a:noFill/>
                    <a:ln>
                      <a:noFill/>
                    </a:ln>
                  </pic:spPr>
                </pic:pic>
              </a:graphicData>
            </a:graphic>
          </wp:inline>
        </w:drawing>
      </w:r>
    </w:p>
    <w:p w14:paraId="722183FC" w14:textId="50A48F8B" w:rsidR="00564D98" w:rsidRPr="00FF1AB2" w:rsidRDefault="00FF1AB2" w:rsidP="00300329">
      <w:pPr>
        <w:pStyle w:val="a3"/>
        <w:shd w:val="clear" w:color="auto" w:fill="FFFFFF"/>
        <w:spacing w:before="0" w:beforeAutospacing="0" w:after="0" w:afterAutospacing="0" w:line="366" w:lineRule="atLeast"/>
        <w:ind w:firstLine="560"/>
        <w:rPr>
          <w:rFonts w:eastAsia="Songti SC" w:hint="eastAsia"/>
          <w:color w:val="3E3E3E"/>
        </w:rPr>
      </w:pPr>
      <w:r>
        <w:rPr>
          <w:color w:val="3E3E3E"/>
        </w:rPr>
        <w:t>其中</w:t>
      </w:r>
      <w:r w:rsidR="00564D98" w:rsidRPr="00300329">
        <w:rPr>
          <w:color w:val="3E3E3E"/>
        </w:rPr>
        <w:t>存储方案</w:t>
      </w:r>
      <w:r>
        <w:rPr>
          <w:color w:val="3E3E3E"/>
        </w:rPr>
        <w:t>设计如下：</w:t>
      </w:r>
    </w:p>
    <w:p w14:paraId="1C34843A" w14:textId="77777777" w:rsidR="00267DB7" w:rsidRDefault="00267DB7" w:rsidP="00300329">
      <w:pPr>
        <w:pStyle w:val="a3"/>
        <w:shd w:val="clear" w:color="auto" w:fill="FFFFFF"/>
        <w:spacing w:before="0" w:beforeAutospacing="0" w:after="0" w:afterAutospacing="0" w:line="366" w:lineRule="atLeast"/>
        <w:ind w:firstLine="560"/>
        <w:rPr>
          <w:color w:val="3E3E3E"/>
        </w:rPr>
      </w:pPr>
      <w:r>
        <w:rPr>
          <w:color w:val="3E3E3E"/>
        </w:rPr>
        <w:t>查询服务的请求量级是非常大的，</w:t>
      </w:r>
      <w:r>
        <w:rPr>
          <w:rFonts w:hint="eastAsia"/>
          <w:color w:val="3E3E3E"/>
        </w:rPr>
        <w:t>考虑</w:t>
      </w:r>
      <w:r>
        <w:rPr>
          <w:color w:val="3E3E3E"/>
        </w:rPr>
        <w:t>到主要的几种查询如下：</w:t>
      </w:r>
    </w:p>
    <w:p w14:paraId="7068638C" w14:textId="76FC85E2" w:rsidR="00267DB7" w:rsidRDefault="00267DB7" w:rsidP="00267DB7">
      <w:pPr>
        <w:pStyle w:val="a3"/>
        <w:numPr>
          <w:ilvl w:val="0"/>
          <w:numId w:val="48"/>
        </w:numPr>
        <w:shd w:val="clear" w:color="auto" w:fill="FFFFFF"/>
        <w:spacing w:before="0" w:beforeAutospacing="0" w:after="0" w:afterAutospacing="0" w:line="366" w:lineRule="atLeast"/>
        <w:rPr>
          <w:rFonts w:hint="eastAsia"/>
          <w:color w:val="3E3E3E"/>
        </w:rPr>
      </w:pPr>
      <w:r w:rsidRPr="00300329">
        <w:rPr>
          <w:color w:val="3E3E3E"/>
        </w:rPr>
        <w:t>根据</w:t>
      </w:r>
      <w:r w:rsidRPr="00300329">
        <w:rPr>
          <w:rFonts w:hint="eastAsia"/>
          <w:color w:val="3E3E3E"/>
        </w:rPr>
        <w:t>问题</w:t>
      </w:r>
      <w:r w:rsidRPr="00300329">
        <w:rPr>
          <w:color w:val="3E3E3E"/>
        </w:rPr>
        <w:t>qid</w:t>
      </w:r>
      <w:r w:rsidR="00FF1AB2">
        <w:rPr>
          <w:color w:val="3E3E3E"/>
        </w:rPr>
        <w:t>列表，查询问题信息</w:t>
      </w:r>
    </w:p>
    <w:p w14:paraId="7867E7A6" w14:textId="77777777" w:rsidR="00267DB7" w:rsidRDefault="00267DB7" w:rsidP="00267DB7">
      <w:pPr>
        <w:pStyle w:val="a3"/>
        <w:numPr>
          <w:ilvl w:val="0"/>
          <w:numId w:val="48"/>
        </w:numPr>
        <w:shd w:val="clear" w:color="auto" w:fill="FFFFFF"/>
        <w:spacing w:before="0" w:beforeAutospacing="0" w:after="0" w:afterAutospacing="0" w:line="366" w:lineRule="atLeast"/>
        <w:rPr>
          <w:rFonts w:hint="eastAsia"/>
          <w:color w:val="3E3E3E"/>
        </w:rPr>
      </w:pPr>
      <w:r w:rsidRPr="00267DB7">
        <w:rPr>
          <w:color w:val="3E3E3E"/>
        </w:rPr>
        <w:t>根据</w:t>
      </w:r>
      <w:r w:rsidRPr="00267DB7">
        <w:rPr>
          <w:rFonts w:hint="eastAsia"/>
          <w:color w:val="3E3E3E"/>
        </w:rPr>
        <w:t>回答</w:t>
      </w:r>
      <w:r w:rsidRPr="00267DB7">
        <w:rPr>
          <w:color w:val="3E3E3E"/>
        </w:rPr>
        <w:t>ansid</w:t>
      </w:r>
      <w:r w:rsidRPr="00267DB7">
        <w:rPr>
          <w:rFonts w:hint="eastAsia"/>
          <w:color w:val="3E3E3E"/>
        </w:rPr>
        <w:t>列表</w:t>
      </w:r>
      <w:r w:rsidRPr="00267DB7">
        <w:rPr>
          <w:color w:val="3E3E3E"/>
        </w:rPr>
        <w:t>，查询</w:t>
      </w:r>
      <w:r w:rsidRPr="00267DB7">
        <w:rPr>
          <w:rFonts w:hint="eastAsia"/>
          <w:color w:val="3E3E3E"/>
        </w:rPr>
        <w:t>回答</w:t>
      </w:r>
      <w:r w:rsidRPr="00267DB7">
        <w:rPr>
          <w:color w:val="3E3E3E"/>
        </w:rPr>
        <w:t>信息</w:t>
      </w:r>
    </w:p>
    <w:p w14:paraId="4EEB7A36" w14:textId="4D50735F" w:rsidR="00267DB7" w:rsidRPr="00267DB7" w:rsidRDefault="00267DB7" w:rsidP="00267DB7">
      <w:pPr>
        <w:pStyle w:val="a3"/>
        <w:shd w:val="clear" w:color="auto" w:fill="FFFFFF"/>
        <w:spacing w:before="0" w:beforeAutospacing="0" w:after="0" w:afterAutospacing="0" w:line="366" w:lineRule="atLeast"/>
        <w:rPr>
          <w:rFonts w:hint="eastAsia"/>
          <w:color w:val="3E3E3E"/>
        </w:rPr>
      </w:pPr>
      <w:r>
        <w:rPr>
          <w:color w:val="3E3E3E"/>
        </w:rPr>
        <w:t xml:space="preserve">    </w:t>
      </w:r>
      <w:r>
        <w:rPr>
          <w:rFonts w:hint="eastAsia"/>
          <w:color w:val="3E3E3E"/>
        </w:rPr>
        <w:t>我们在</w:t>
      </w:r>
      <w:r>
        <w:rPr>
          <w:color w:val="3E3E3E"/>
        </w:rPr>
        <w:t>存储设计中，增加一</w:t>
      </w:r>
      <w:r w:rsidRPr="00267DB7">
        <w:rPr>
          <w:color w:val="3E3E3E"/>
        </w:rPr>
        <w:t>层</w:t>
      </w:r>
      <w:r>
        <w:rPr>
          <w:rFonts w:hint="eastAsia"/>
          <w:color w:val="3E3E3E"/>
        </w:rPr>
        <w:t>缓存</w:t>
      </w:r>
      <w:r w:rsidRPr="00267DB7">
        <w:rPr>
          <w:color w:val="3E3E3E"/>
        </w:rPr>
        <w:t>，缓存问题信息，</w:t>
      </w:r>
      <w:r>
        <w:rPr>
          <w:color w:val="3E3E3E"/>
        </w:rPr>
        <w:t>回答信息，</w:t>
      </w:r>
      <w:r w:rsidRPr="00267DB7">
        <w:rPr>
          <w:color w:val="3E3E3E"/>
        </w:rPr>
        <w:t>降低对</w:t>
      </w:r>
      <w:r w:rsidRPr="00267DB7">
        <w:rPr>
          <w:color w:val="3E3E3E"/>
        </w:rPr>
        <w:t>db</w:t>
      </w:r>
      <w:r w:rsidRPr="00267DB7">
        <w:rPr>
          <w:color w:val="3E3E3E"/>
        </w:rPr>
        <w:t>的请求量。</w:t>
      </w:r>
    </w:p>
    <w:p w14:paraId="13457AAF" w14:textId="029C53EC" w:rsidR="00564D98"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3.3.2</w:t>
      </w:r>
      <w:r w:rsidR="00564D98" w:rsidRPr="00300329">
        <w:rPr>
          <w:rFonts w:hint="eastAsia"/>
          <w:color w:val="3E3E3E"/>
        </w:rPr>
        <w:t xml:space="preserve"> </w:t>
      </w:r>
      <w:r w:rsidR="00564D98" w:rsidRPr="00300329">
        <w:rPr>
          <w:rFonts w:hint="eastAsia"/>
          <w:color w:val="3E3E3E"/>
        </w:rPr>
        <w:t>提交</w:t>
      </w:r>
      <w:r w:rsidR="00FF1AB2">
        <w:rPr>
          <w:color w:val="3E3E3E"/>
        </w:rPr>
        <w:t>服务</w:t>
      </w:r>
      <w:r w:rsidR="00FF1AB2">
        <w:rPr>
          <w:rFonts w:hint="eastAsia"/>
          <w:color w:val="3E3E3E"/>
        </w:rPr>
        <w:t>总体</w:t>
      </w:r>
      <w:r w:rsidR="00564D98" w:rsidRPr="00300329">
        <w:rPr>
          <w:color w:val="3E3E3E"/>
        </w:rPr>
        <w:t>设计</w:t>
      </w:r>
    </w:p>
    <w:p w14:paraId="2627D2C9" w14:textId="2FEE283E" w:rsidR="00564D98" w:rsidRPr="00300329" w:rsidRDefault="00171C3C" w:rsidP="00171C3C">
      <w:pPr>
        <w:pStyle w:val="a3"/>
        <w:shd w:val="clear" w:color="auto" w:fill="FFFFFF"/>
        <w:spacing w:before="0" w:beforeAutospacing="0" w:after="0" w:afterAutospacing="0" w:line="366" w:lineRule="atLeast"/>
        <w:rPr>
          <w:color w:val="3E3E3E"/>
        </w:rPr>
      </w:pPr>
      <w:r>
        <w:rPr>
          <w:color w:val="3E3E3E"/>
        </w:rPr>
        <w:t>3.3.2</w:t>
      </w:r>
      <w:r w:rsidR="006D17AB" w:rsidRPr="00300329">
        <w:rPr>
          <w:color w:val="3E3E3E"/>
        </w:rPr>
        <w:t>.1</w:t>
      </w:r>
      <w:r w:rsidR="006D17AB" w:rsidRPr="00300329">
        <w:rPr>
          <w:color w:val="3E3E3E"/>
        </w:rPr>
        <w:t>用户场景分析</w:t>
      </w:r>
    </w:p>
    <w:p w14:paraId="462F13AE" w14:textId="3994D91C" w:rsidR="006D17AB" w:rsidRPr="00300329" w:rsidRDefault="006D17AB" w:rsidP="00300329">
      <w:pPr>
        <w:pStyle w:val="a3"/>
        <w:shd w:val="clear" w:color="auto" w:fill="FFFFFF"/>
        <w:spacing w:before="0" w:beforeAutospacing="0" w:after="0" w:afterAutospacing="0" w:line="366" w:lineRule="atLeast"/>
        <w:ind w:firstLine="560"/>
        <w:rPr>
          <w:color w:val="3E3E3E"/>
        </w:rPr>
      </w:pPr>
      <w:r w:rsidRPr="00300329">
        <w:rPr>
          <w:color w:val="3E3E3E"/>
        </w:rPr>
        <w:t>用户创建问题</w:t>
      </w:r>
      <w:r w:rsidRPr="00300329">
        <w:rPr>
          <w:color w:val="3E3E3E"/>
        </w:rPr>
        <w:t xml:space="preserve"> &amp; </w:t>
      </w:r>
      <w:r w:rsidRPr="00300329">
        <w:rPr>
          <w:rFonts w:hint="eastAsia"/>
          <w:color w:val="3E3E3E"/>
        </w:rPr>
        <w:t>用户</w:t>
      </w:r>
      <w:r w:rsidRPr="00300329">
        <w:rPr>
          <w:color w:val="3E3E3E"/>
        </w:rPr>
        <w:t>创建答案</w:t>
      </w:r>
    </w:p>
    <w:p w14:paraId="1E59D15A" w14:textId="4BBFB2ED" w:rsidR="006D17AB" w:rsidRPr="00300329" w:rsidRDefault="006D17AB" w:rsidP="00300329">
      <w:pPr>
        <w:pStyle w:val="a3"/>
        <w:shd w:val="clear" w:color="auto" w:fill="FFFFFF"/>
        <w:spacing w:before="0" w:beforeAutospacing="0" w:after="0" w:afterAutospacing="0" w:line="366" w:lineRule="atLeast"/>
        <w:ind w:firstLine="560"/>
        <w:rPr>
          <w:color w:val="3E3E3E"/>
        </w:rPr>
      </w:pPr>
      <w:r w:rsidRPr="00300329">
        <w:rPr>
          <w:color w:val="3E3E3E"/>
        </w:rPr>
        <w:t>用户编辑问题</w:t>
      </w:r>
      <w:r w:rsidRPr="00300329">
        <w:rPr>
          <w:color w:val="3E3E3E"/>
        </w:rPr>
        <w:t xml:space="preserve"> &amp; </w:t>
      </w:r>
      <w:r w:rsidRPr="00300329">
        <w:rPr>
          <w:rFonts w:hint="eastAsia"/>
          <w:color w:val="3E3E3E"/>
        </w:rPr>
        <w:t>用户</w:t>
      </w:r>
      <w:r w:rsidRPr="00300329">
        <w:rPr>
          <w:color w:val="3E3E3E"/>
        </w:rPr>
        <w:t>编辑答案</w:t>
      </w:r>
    </w:p>
    <w:p w14:paraId="14400AF0" w14:textId="1B933955" w:rsidR="006D17AB" w:rsidRDefault="006D17AB" w:rsidP="00300329">
      <w:pPr>
        <w:pStyle w:val="a3"/>
        <w:shd w:val="clear" w:color="auto" w:fill="FFFFFF"/>
        <w:spacing w:before="0" w:beforeAutospacing="0" w:after="0" w:afterAutospacing="0" w:line="366" w:lineRule="atLeast"/>
        <w:ind w:firstLine="560"/>
        <w:rPr>
          <w:color w:val="3E3E3E"/>
        </w:rPr>
      </w:pPr>
      <w:r w:rsidRPr="00300329">
        <w:rPr>
          <w:rFonts w:hint="eastAsia"/>
          <w:color w:val="3E3E3E"/>
        </w:rPr>
        <w:t>运营</w:t>
      </w:r>
      <w:r w:rsidRPr="00300329">
        <w:rPr>
          <w:color w:val="3E3E3E"/>
        </w:rPr>
        <w:t>创建问题</w:t>
      </w:r>
      <w:r w:rsidRPr="00300329">
        <w:rPr>
          <w:color w:val="3E3E3E"/>
        </w:rPr>
        <w:t xml:space="preserve"> &amp; </w:t>
      </w:r>
      <w:r w:rsidRPr="00300329">
        <w:rPr>
          <w:rFonts w:hint="eastAsia"/>
          <w:color w:val="3E3E3E"/>
        </w:rPr>
        <w:t>运营</w:t>
      </w:r>
      <w:r w:rsidR="004B4EE5">
        <w:rPr>
          <w:rFonts w:hint="eastAsia"/>
          <w:color w:val="3E3E3E"/>
        </w:rPr>
        <w:t>创建</w:t>
      </w:r>
      <w:r w:rsidRPr="00300329">
        <w:rPr>
          <w:color w:val="3E3E3E"/>
        </w:rPr>
        <w:t>答案</w:t>
      </w:r>
    </w:p>
    <w:p w14:paraId="7A0B21E8" w14:textId="11104069" w:rsidR="004B4EE5" w:rsidRPr="00300329" w:rsidRDefault="004B4EE5" w:rsidP="00300329">
      <w:pPr>
        <w:pStyle w:val="a3"/>
        <w:shd w:val="clear" w:color="auto" w:fill="FFFFFF"/>
        <w:spacing w:before="0" w:beforeAutospacing="0" w:after="0" w:afterAutospacing="0" w:line="366" w:lineRule="atLeast"/>
        <w:ind w:firstLine="560"/>
        <w:rPr>
          <w:rFonts w:hint="eastAsia"/>
          <w:color w:val="3E3E3E"/>
        </w:rPr>
      </w:pPr>
      <w:r>
        <w:rPr>
          <w:rFonts w:hint="eastAsia"/>
          <w:color w:val="3E3E3E"/>
        </w:rPr>
        <w:t>运营</w:t>
      </w:r>
      <w:r>
        <w:rPr>
          <w:color w:val="3E3E3E"/>
        </w:rPr>
        <w:t>编辑问题</w:t>
      </w:r>
      <w:r>
        <w:rPr>
          <w:color w:val="3E3E3E"/>
        </w:rPr>
        <w:t xml:space="preserve"> &amp; </w:t>
      </w:r>
      <w:r>
        <w:rPr>
          <w:rFonts w:hint="eastAsia"/>
          <w:color w:val="3E3E3E"/>
        </w:rPr>
        <w:t>运营</w:t>
      </w:r>
      <w:r>
        <w:rPr>
          <w:color w:val="3E3E3E"/>
        </w:rPr>
        <w:t>编辑答案</w:t>
      </w:r>
    </w:p>
    <w:p w14:paraId="0407D713" w14:textId="60F2F049" w:rsidR="006D17AB"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3.3.2</w:t>
      </w:r>
      <w:r w:rsidR="006D17AB" w:rsidRPr="00300329">
        <w:rPr>
          <w:rFonts w:hint="eastAsia"/>
          <w:color w:val="3E3E3E"/>
        </w:rPr>
        <w:t xml:space="preserve">.2 </w:t>
      </w:r>
      <w:r w:rsidR="006D17AB" w:rsidRPr="00300329">
        <w:rPr>
          <w:rFonts w:hint="eastAsia"/>
          <w:color w:val="3E3E3E"/>
        </w:rPr>
        <w:t>架构</w:t>
      </w:r>
      <w:r w:rsidR="006D17AB" w:rsidRPr="00300329">
        <w:rPr>
          <w:color w:val="3E3E3E"/>
        </w:rPr>
        <w:t>设计</w:t>
      </w:r>
    </w:p>
    <w:p w14:paraId="37D71AF9" w14:textId="6FC49704" w:rsidR="00FF1AB2" w:rsidRPr="00300329" w:rsidRDefault="00F678ED" w:rsidP="00FF1AB2">
      <w:pPr>
        <w:pStyle w:val="a3"/>
        <w:shd w:val="clear" w:color="auto" w:fill="FFFFFF"/>
        <w:spacing w:before="0" w:beforeAutospacing="0" w:after="0" w:afterAutospacing="0" w:line="366" w:lineRule="atLeast"/>
        <w:ind w:firstLine="560"/>
        <w:rPr>
          <w:rFonts w:eastAsia="Songti SC"/>
          <w:color w:val="3E3E3E"/>
        </w:rPr>
      </w:pPr>
      <w:r>
        <w:rPr>
          <w:rFonts w:hint="eastAsia"/>
          <w:b/>
          <w:bCs/>
          <w:noProof/>
        </w:rPr>
        <w:lastRenderedPageBreak/>
        <w:drawing>
          <wp:inline distT="0" distB="0" distL="0" distR="0" wp14:anchorId="4493E827" wp14:editId="793DFDC0">
            <wp:extent cx="5269865" cy="5128260"/>
            <wp:effectExtent l="0" t="0" r="0" b="254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9865" cy="5128260"/>
                    </a:xfrm>
                    <a:prstGeom prst="rect">
                      <a:avLst/>
                    </a:prstGeom>
                    <a:noFill/>
                    <a:ln>
                      <a:noFill/>
                    </a:ln>
                  </pic:spPr>
                </pic:pic>
              </a:graphicData>
            </a:graphic>
          </wp:inline>
        </w:drawing>
      </w:r>
    </w:p>
    <w:p w14:paraId="1C883126" w14:textId="77777777" w:rsidR="00FF1AB2" w:rsidRPr="00300329" w:rsidRDefault="00FF1AB2" w:rsidP="00300329">
      <w:pPr>
        <w:pStyle w:val="a3"/>
        <w:shd w:val="clear" w:color="auto" w:fill="FFFFFF"/>
        <w:spacing w:before="0" w:beforeAutospacing="0" w:after="0" w:afterAutospacing="0" w:line="366" w:lineRule="atLeast"/>
        <w:ind w:firstLine="560"/>
        <w:rPr>
          <w:rFonts w:hint="eastAsia"/>
          <w:color w:val="3E3E3E"/>
        </w:rPr>
      </w:pPr>
    </w:p>
    <w:p w14:paraId="0A3BF0B5" w14:textId="1D9E19CD" w:rsidR="006D17AB" w:rsidRPr="00AF0722" w:rsidRDefault="007E7DAD" w:rsidP="00AF0722">
      <w:pPr>
        <w:pStyle w:val="a3"/>
        <w:shd w:val="clear" w:color="auto" w:fill="FFFFFF"/>
        <w:spacing w:before="0" w:beforeAutospacing="0" w:after="0" w:afterAutospacing="0" w:line="366" w:lineRule="atLeast"/>
        <w:ind w:firstLine="480"/>
        <w:rPr>
          <w:rFonts w:eastAsia="Songti SC"/>
          <w:color w:val="3E3E3E"/>
        </w:rPr>
      </w:pPr>
      <w:r w:rsidRPr="00AF0722">
        <w:rPr>
          <w:rFonts w:eastAsia="Songti SC" w:hint="eastAsia"/>
          <w:color w:val="3E3E3E"/>
        </w:rPr>
        <w:t>其中</w:t>
      </w:r>
      <w:r w:rsidRPr="00AF0722">
        <w:rPr>
          <w:rFonts w:eastAsia="Songti SC"/>
          <w:color w:val="3E3E3E"/>
        </w:rPr>
        <w:t>，</w:t>
      </w:r>
      <w:r w:rsidR="00510C21" w:rsidRPr="00AF0722">
        <w:rPr>
          <w:rFonts w:eastAsia="Songti SC" w:hint="eastAsia"/>
          <w:color w:val="3E3E3E"/>
        </w:rPr>
        <w:t>消息</w:t>
      </w:r>
      <w:r w:rsidR="00510C21" w:rsidRPr="00AF0722">
        <w:rPr>
          <w:rFonts w:eastAsia="Songti SC"/>
          <w:color w:val="3E3E3E"/>
        </w:rPr>
        <w:t>队列的容错</w:t>
      </w:r>
      <w:r w:rsidR="00AF0722" w:rsidRPr="00AF0722">
        <w:rPr>
          <w:rFonts w:eastAsia="Songti SC"/>
          <w:color w:val="3E3E3E"/>
        </w:rPr>
        <w:t>设计如下：</w:t>
      </w:r>
    </w:p>
    <w:p w14:paraId="0E40E552" w14:textId="55508777" w:rsidR="00AF0722" w:rsidRDefault="00AF0722" w:rsidP="00AF0722">
      <w:pPr>
        <w:pStyle w:val="a3"/>
        <w:shd w:val="clear" w:color="auto" w:fill="FFFFFF"/>
        <w:spacing w:before="0" w:beforeAutospacing="0" w:after="0" w:afterAutospacing="0" w:line="366" w:lineRule="atLeast"/>
        <w:ind w:firstLine="480"/>
        <w:rPr>
          <w:rFonts w:hint="eastAsia"/>
          <w:b/>
          <w:bCs/>
        </w:rPr>
      </w:pP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161F1A39" w14:textId="173F8147" w:rsidR="00171C3C"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3.3.3</w:t>
      </w:r>
      <w:r w:rsidRPr="00300329">
        <w:rPr>
          <w:rFonts w:hint="eastAsia"/>
          <w:color w:val="3E3E3E"/>
        </w:rPr>
        <w:t xml:space="preserve"> </w:t>
      </w:r>
      <w:r>
        <w:rPr>
          <w:rFonts w:hint="eastAsia"/>
          <w:color w:val="3E3E3E"/>
        </w:rPr>
        <w:t>邀请</w:t>
      </w:r>
      <w:r>
        <w:rPr>
          <w:color w:val="3E3E3E"/>
        </w:rPr>
        <w:t>服务</w:t>
      </w:r>
      <w:r w:rsidRPr="00300329">
        <w:rPr>
          <w:color w:val="3E3E3E"/>
        </w:rPr>
        <w:t>的详细设计</w:t>
      </w:r>
    </w:p>
    <w:p w14:paraId="5AAA3608" w14:textId="4EBCC866" w:rsidR="00171C3C" w:rsidRPr="00300329" w:rsidRDefault="00171C3C" w:rsidP="00171C3C">
      <w:pPr>
        <w:pStyle w:val="a3"/>
        <w:shd w:val="clear" w:color="auto" w:fill="FFFFFF"/>
        <w:spacing w:before="0" w:beforeAutospacing="0" w:after="0" w:afterAutospacing="0" w:line="366" w:lineRule="atLeast"/>
        <w:rPr>
          <w:color w:val="3E3E3E"/>
        </w:rPr>
      </w:pPr>
      <w:r>
        <w:rPr>
          <w:color w:val="3E3E3E"/>
        </w:rPr>
        <w:t>3.3.3</w:t>
      </w:r>
      <w:r w:rsidRPr="00300329">
        <w:rPr>
          <w:color w:val="3E3E3E"/>
        </w:rPr>
        <w:t>.1</w:t>
      </w:r>
      <w:r w:rsidRPr="00300329">
        <w:rPr>
          <w:color w:val="3E3E3E"/>
        </w:rPr>
        <w:t>用户场景分析</w:t>
      </w:r>
    </w:p>
    <w:p w14:paraId="38FEFCDF" w14:textId="7E393E9A" w:rsidR="004C56D5" w:rsidRPr="00300329" w:rsidRDefault="004C56D5" w:rsidP="00300329">
      <w:pPr>
        <w:pStyle w:val="a3"/>
        <w:shd w:val="clear" w:color="auto" w:fill="FFFFFF"/>
        <w:spacing w:before="0" w:beforeAutospacing="0" w:after="0" w:afterAutospacing="0" w:line="366" w:lineRule="atLeast"/>
        <w:ind w:firstLine="560"/>
        <w:rPr>
          <w:b/>
          <w:bCs/>
        </w:rPr>
      </w:pPr>
      <w:r w:rsidRPr="00300329">
        <w:rPr>
          <w:rFonts w:hint="eastAsia"/>
          <w:b/>
          <w:bCs/>
        </w:rPr>
        <w:t>邀请</w:t>
      </w:r>
      <w:r w:rsidRPr="00300329">
        <w:rPr>
          <w:b/>
          <w:bCs/>
        </w:rPr>
        <w:t>服务详细设计</w:t>
      </w:r>
    </w:p>
    <w:p w14:paraId="70118A3E" w14:textId="193967B5" w:rsidR="004C56D5" w:rsidRPr="00300329" w:rsidRDefault="00D073B0" w:rsidP="00300329">
      <w:pPr>
        <w:pStyle w:val="a3"/>
        <w:shd w:val="clear" w:color="auto" w:fill="FFFFFF"/>
        <w:spacing w:before="0" w:beforeAutospacing="0" w:after="0" w:afterAutospacing="0" w:line="366" w:lineRule="atLeast"/>
        <w:ind w:firstLine="560"/>
        <w:rPr>
          <w:b/>
          <w:bCs/>
        </w:rPr>
      </w:pPr>
      <w:r w:rsidRPr="00300329">
        <w:rPr>
          <w:b/>
          <w:bCs/>
        </w:rPr>
        <w:t>用户场景分析</w:t>
      </w:r>
    </w:p>
    <w:p w14:paraId="4A4C4DF7" w14:textId="5FA2EACB" w:rsidR="00D073B0" w:rsidRPr="00300329" w:rsidRDefault="00D073B0" w:rsidP="00300329">
      <w:pPr>
        <w:pStyle w:val="a3"/>
        <w:shd w:val="clear" w:color="auto" w:fill="FFFFFF"/>
        <w:spacing w:before="0" w:beforeAutospacing="0" w:after="0" w:afterAutospacing="0" w:line="366" w:lineRule="atLeast"/>
        <w:ind w:firstLine="560"/>
        <w:rPr>
          <w:b/>
          <w:bCs/>
        </w:rPr>
      </w:pPr>
      <w:r w:rsidRPr="00300329">
        <w:rPr>
          <w:rFonts w:hint="eastAsia"/>
          <w:b/>
          <w:bCs/>
        </w:rPr>
        <w:t>用户邀请</w:t>
      </w:r>
      <w:r w:rsidRPr="00300329">
        <w:rPr>
          <w:b/>
          <w:bCs/>
        </w:rPr>
        <w:t>用户</w:t>
      </w:r>
      <w:r w:rsidR="005A72CB" w:rsidRPr="00300329">
        <w:rPr>
          <w:b/>
          <w:bCs/>
        </w:rPr>
        <w:t>，</w:t>
      </w:r>
      <w:r w:rsidR="005A72CB" w:rsidRPr="00300329">
        <w:rPr>
          <w:rFonts w:hint="eastAsia"/>
          <w:b/>
          <w:bCs/>
        </w:rPr>
        <w:t>单一</w:t>
      </w:r>
      <w:r w:rsidR="005A72CB" w:rsidRPr="00300329">
        <w:rPr>
          <w:b/>
          <w:bCs/>
        </w:rPr>
        <w:t>邀请</w:t>
      </w:r>
    </w:p>
    <w:p w14:paraId="348738D5" w14:textId="2BE6F2DF" w:rsidR="00D073B0" w:rsidRPr="00300329" w:rsidRDefault="00D073B0" w:rsidP="00300329">
      <w:pPr>
        <w:pStyle w:val="a3"/>
        <w:shd w:val="clear" w:color="auto" w:fill="FFFFFF"/>
        <w:spacing w:before="0" w:beforeAutospacing="0" w:after="0" w:afterAutospacing="0" w:line="366" w:lineRule="atLeast"/>
        <w:ind w:firstLine="560"/>
        <w:rPr>
          <w:b/>
          <w:bCs/>
        </w:rPr>
      </w:pPr>
      <w:r w:rsidRPr="00300329">
        <w:rPr>
          <w:rFonts w:hint="eastAsia"/>
          <w:b/>
          <w:bCs/>
        </w:rPr>
        <w:t>运营邀请</w:t>
      </w:r>
      <w:r w:rsidRPr="00300329">
        <w:rPr>
          <w:b/>
          <w:bCs/>
        </w:rPr>
        <w:t>用户</w:t>
      </w:r>
      <w:r w:rsidR="005A72CB" w:rsidRPr="00300329">
        <w:rPr>
          <w:b/>
          <w:bCs/>
        </w:rPr>
        <w:t>，</w:t>
      </w:r>
      <w:r w:rsidR="005A72CB" w:rsidRPr="00300329">
        <w:rPr>
          <w:rFonts w:hint="eastAsia"/>
          <w:b/>
          <w:bCs/>
        </w:rPr>
        <w:t>单一</w:t>
      </w:r>
      <w:r w:rsidR="005A72CB" w:rsidRPr="00300329">
        <w:rPr>
          <w:b/>
          <w:bCs/>
        </w:rPr>
        <w:t>/</w:t>
      </w:r>
      <w:r w:rsidR="005A72CB" w:rsidRPr="00300329">
        <w:rPr>
          <w:rFonts w:hint="eastAsia"/>
          <w:b/>
          <w:bCs/>
        </w:rPr>
        <w:t>批量</w:t>
      </w:r>
      <w:r w:rsidR="005A72CB" w:rsidRPr="00300329">
        <w:rPr>
          <w:b/>
          <w:bCs/>
        </w:rPr>
        <w:t>邀请</w:t>
      </w:r>
    </w:p>
    <w:p w14:paraId="56001440" w14:textId="30F88E9C" w:rsidR="005A72CB" w:rsidRPr="00171C3C" w:rsidRDefault="00171C3C" w:rsidP="00171C3C">
      <w:pPr>
        <w:pStyle w:val="a3"/>
        <w:shd w:val="clear" w:color="auto" w:fill="FFFFFF"/>
        <w:spacing w:before="0" w:beforeAutospacing="0" w:after="0" w:afterAutospacing="0" w:line="366" w:lineRule="atLeast"/>
        <w:rPr>
          <w:color w:val="3E3E3E"/>
        </w:rPr>
      </w:pPr>
      <w:r>
        <w:rPr>
          <w:rFonts w:hint="eastAsia"/>
          <w:color w:val="3E3E3E"/>
        </w:rPr>
        <w:t>3.3.3</w:t>
      </w:r>
      <w:r w:rsidRPr="00300329">
        <w:rPr>
          <w:rFonts w:hint="eastAsia"/>
          <w:color w:val="3E3E3E"/>
        </w:rPr>
        <w:t xml:space="preserve">.2 </w:t>
      </w:r>
      <w:r w:rsidRPr="00300329">
        <w:rPr>
          <w:rFonts w:hint="eastAsia"/>
          <w:color w:val="3E3E3E"/>
        </w:rPr>
        <w:t>架构</w:t>
      </w:r>
      <w:r w:rsidRPr="00300329">
        <w:rPr>
          <w:color w:val="3E3E3E"/>
        </w:rPr>
        <w:t>设计</w:t>
      </w:r>
    </w:p>
    <w:p w14:paraId="5C15C0C7" w14:textId="6BA33DE0" w:rsidR="005A72CB" w:rsidRDefault="005A72CB" w:rsidP="00300329">
      <w:pPr>
        <w:pStyle w:val="a3"/>
        <w:shd w:val="clear" w:color="auto" w:fill="FFFFFF"/>
        <w:spacing w:before="0" w:beforeAutospacing="0" w:after="0" w:afterAutospacing="0" w:line="366" w:lineRule="atLeast"/>
        <w:ind w:firstLine="560"/>
        <w:rPr>
          <w:b/>
          <w:bCs/>
        </w:rPr>
      </w:pPr>
      <w:r w:rsidRPr="00300329">
        <w:rPr>
          <w:rFonts w:hint="eastAsia"/>
          <w:b/>
          <w:bCs/>
        </w:rPr>
        <w:t>整体</w:t>
      </w:r>
      <w:r w:rsidRPr="00300329">
        <w:rPr>
          <w:b/>
          <w:bCs/>
        </w:rPr>
        <w:t>架构</w:t>
      </w:r>
    </w:p>
    <w:p w14:paraId="7F5B5643" w14:textId="796F2B07" w:rsidR="00F678ED" w:rsidRDefault="002D32AA" w:rsidP="00300329">
      <w:pPr>
        <w:pStyle w:val="a3"/>
        <w:shd w:val="clear" w:color="auto" w:fill="FFFFFF"/>
        <w:spacing w:before="0" w:beforeAutospacing="0" w:after="0" w:afterAutospacing="0" w:line="366" w:lineRule="atLeast"/>
        <w:ind w:firstLine="560"/>
        <w:rPr>
          <w:rFonts w:hint="eastAsia"/>
          <w:b/>
          <w:bCs/>
        </w:rPr>
      </w:pPr>
      <w:r>
        <w:rPr>
          <w:rFonts w:hint="eastAsia"/>
          <w:b/>
          <w:bCs/>
          <w:noProof/>
        </w:rPr>
        <w:lastRenderedPageBreak/>
        <w:drawing>
          <wp:inline distT="0" distB="0" distL="0" distR="0" wp14:anchorId="6719E1C6" wp14:editId="719EF022">
            <wp:extent cx="5269865" cy="5420360"/>
            <wp:effectExtent l="0" t="0" r="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9865" cy="5420360"/>
                    </a:xfrm>
                    <a:prstGeom prst="rect">
                      <a:avLst/>
                    </a:prstGeom>
                    <a:noFill/>
                    <a:ln>
                      <a:noFill/>
                    </a:ln>
                  </pic:spPr>
                </pic:pic>
              </a:graphicData>
            </a:graphic>
          </wp:inline>
        </w:drawing>
      </w:r>
    </w:p>
    <w:p w14:paraId="5E542091" w14:textId="1047944B"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p>
    <w:p w14:paraId="5C7237E3" w14:textId="2FABD45E"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3.4</w:t>
      </w:r>
      <w:r w:rsidR="00C501F6" w:rsidRPr="00300329">
        <w:rPr>
          <w:rFonts w:eastAsia="Songti SC"/>
          <w:color w:val="3E3E3E"/>
        </w:rPr>
        <w:t xml:space="preserve"> </w:t>
      </w:r>
      <w:r w:rsidR="002120A5" w:rsidRPr="00300329">
        <w:rPr>
          <w:rFonts w:eastAsia="Songti SC"/>
          <w:color w:val="3E3E3E"/>
        </w:rPr>
        <w:t>模块对外提供接口</w:t>
      </w:r>
    </w:p>
    <w:p w14:paraId="6121D998" w14:textId="6DFED929"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3.4.1 </w:t>
      </w:r>
      <w:r w:rsidR="002120A5" w:rsidRPr="00300329">
        <w:rPr>
          <w:rFonts w:eastAsia="Songti SC" w:hint="eastAsia"/>
          <w:color w:val="3E3E3E"/>
        </w:rPr>
        <w:t>json</w:t>
      </w:r>
      <w:r w:rsidR="002120A5" w:rsidRPr="00300329">
        <w:rPr>
          <w:rFonts w:eastAsia="Songti SC"/>
          <w:color w:val="3E3E3E"/>
        </w:rPr>
        <w:t xml:space="preserve"> </w:t>
      </w:r>
      <w:r w:rsidR="002120A5" w:rsidRPr="00300329">
        <w:rPr>
          <w:rFonts w:eastAsia="Songti SC" w:hint="eastAsia"/>
          <w:color w:val="3E3E3E"/>
        </w:rPr>
        <w:t>服务</w:t>
      </w:r>
      <w:r w:rsidR="002120A5" w:rsidRPr="00300329">
        <w:rPr>
          <w:rFonts w:eastAsia="Songti SC"/>
          <w:color w:val="3E3E3E"/>
        </w:rPr>
        <w:t>返回数据</w:t>
      </w:r>
    </w:p>
    <w:p w14:paraId="458E398F" w14:textId="77777777" w:rsidR="002F0C6E" w:rsidRPr="00300329" w:rsidRDefault="005342DE" w:rsidP="00300329">
      <w:pPr>
        <w:pStyle w:val="a3"/>
        <w:shd w:val="clear" w:color="auto" w:fill="FFFFFF"/>
        <w:spacing w:before="0" w:beforeAutospacing="0" w:after="0" w:afterAutospacing="0" w:line="366" w:lineRule="atLeast"/>
        <w:ind w:firstLine="560"/>
        <w:rPr>
          <w:rFonts w:eastAsia="Songti SC"/>
          <w:color w:val="3E3E3E"/>
        </w:rPr>
      </w:pPr>
      <w:hyperlink r:id="rId48" w:tgtFrame="_blank" w:history="1">
        <w:r w:rsidR="002F0C6E" w:rsidRPr="00300329">
          <w:rPr>
            <w:color w:val="3E3E3E"/>
          </w:rPr>
          <w:t>JSON</w:t>
        </w:r>
      </w:hyperlink>
      <w:r w:rsidR="002F0C6E" w:rsidRPr="00300329">
        <w:rPr>
          <w:rFonts w:eastAsia="Songti SC"/>
          <w:color w:val="3E3E3E"/>
        </w:rPr>
        <w:t>(</w:t>
      </w:r>
      <w:hyperlink r:id="rId49" w:tgtFrame="_blank" w:history="1">
        <w:r w:rsidR="002F0C6E" w:rsidRPr="00300329">
          <w:rPr>
            <w:color w:val="3E3E3E"/>
          </w:rPr>
          <w:t>JavaScript</w:t>
        </w:r>
      </w:hyperlink>
      <w:r w:rsidR="002F0C6E" w:rsidRPr="00300329">
        <w:rPr>
          <w:rFonts w:eastAsia="Songti SC"/>
          <w:color w:val="3E3E3E"/>
        </w:rPr>
        <w:t xml:space="preserve"> Object Notation, JS </w:t>
      </w:r>
      <w:r w:rsidR="002F0C6E" w:rsidRPr="00300329">
        <w:rPr>
          <w:rFonts w:eastAsia="Songti SC"/>
          <w:color w:val="3E3E3E"/>
        </w:rPr>
        <w:t>对象标记</w:t>
      </w:r>
      <w:r w:rsidR="002F0C6E" w:rsidRPr="00300329">
        <w:rPr>
          <w:rFonts w:eastAsia="Songti SC"/>
          <w:color w:val="3E3E3E"/>
        </w:rPr>
        <w:t xml:space="preserve">) </w:t>
      </w:r>
      <w:r w:rsidR="002F0C6E" w:rsidRPr="00300329">
        <w:rPr>
          <w:rFonts w:eastAsia="Songti SC"/>
          <w:color w:val="3E3E3E"/>
        </w:rPr>
        <w:t>是一种轻量级的数据交换格式。它基于</w:t>
      </w:r>
      <w:r w:rsidR="002F0C6E" w:rsidRPr="00300329">
        <w:rPr>
          <w:rFonts w:eastAsia="Songti SC"/>
          <w:color w:val="3E3E3E"/>
        </w:rPr>
        <w:t> </w:t>
      </w:r>
      <w:hyperlink r:id="rId50" w:tgtFrame="_blank" w:history="1">
        <w:r w:rsidR="002F0C6E" w:rsidRPr="00300329">
          <w:rPr>
            <w:color w:val="3E3E3E"/>
          </w:rPr>
          <w:t>ECMAScript</w:t>
        </w:r>
      </w:hyperlink>
      <w:r w:rsidR="002F0C6E" w:rsidRPr="00300329">
        <w:rPr>
          <w:rFonts w:eastAsia="Songti SC"/>
          <w:color w:val="3E3E3E"/>
        </w:rPr>
        <w:t> (w3c</w:t>
      </w:r>
      <w:r w:rsidR="002F0C6E" w:rsidRPr="00300329">
        <w:rPr>
          <w:rFonts w:eastAsia="Songti SC"/>
          <w:color w:val="3E3E3E"/>
        </w:rPr>
        <w:t>制定的</w:t>
      </w:r>
      <w:r w:rsidR="002F0C6E" w:rsidRPr="00300329">
        <w:rPr>
          <w:rFonts w:eastAsia="Songti SC"/>
          <w:color w:val="3E3E3E"/>
        </w:rPr>
        <w:t>js</w:t>
      </w:r>
      <w:r w:rsidR="002F0C6E" w:rsidRPr="00300329">
        <w:rPr>
          <w:rFonts w:eastAsia="Songti SC"/>
          <w:color w:val="3E3E3E"/>
        </w:rPr>
        <w:t>规范</w:t>
      </w:r>
      <w:r w:rsidR="002F0C6E" w:rsidRPr="00300329">
        <w:rPr>
          <w:rFonts w:eastAsia="Songti SC"/>
          <w:color w:val="3E3E3E"/>
        </w:rPr>
        <w:t>)</w:t>
      </w:r>
      <w:r w:rsidR="002F0C6E" w:rsidRPr="00300329">
        <w:rPr>
          <w:rFonts w:eastAsia="Songti SC"/>
          <w:color w:val="3E3E3E"/>
        </w:rPr>
        <w:t>的一个子集，采用完全独立于编程语言的文本格式来存储和表示数据。简洁和清晰的层次结构使得</w:t>
      </w:r>
      <w:r w:rsidR="002F0C6E" w:rsidRPr="00300329">
        <w:rPr>
          <w:rFonts w:eastAsia="Songti SC"/>
          <w:color w:val="3E3E3E"/>
        </w:rPr>
        <w:t xml:space="preserve"> JSON </w:t>
      </w:r>
      <w:r w:rsidR="002F0C6E" w:rsidRPr="00300329">
        <w:rPr>
          <w:rFonts w:eastAsia="Songti SC"/>
          <w:color w:val="3E3E3E"/>
        </w:rPr>
        <w:t>成为理想的数据交换语言。</w:t>
      </w:r>
      <w:r w:rsidR="002F0C6E" w:rsidRPr="00300329">
        <w:rPr>
          <w:rFonts w:eastAsia="Songti SC"/>
          <w:color w:val="3E3E3E"/>
        </w:rPr>
        <w:t xml:space="preserve"> </w:t>
      </w:r>
      <w:r w:rsidR="002F0C6E" w:rsidRPr="00300329">
        <w:rPr>
          <w:rFonts w:eastAsia="Songti SC"/>
          <w:color w:val="3E3E3E"/>
        </w:rPr>
        <w:t>易于人阅读和编写，同时也易于机器解析和生成，并有效地提升网络传输效率。</w:t>
      </w:r>
    </w:p>
    <w:p w14:paraId="7D185634" w14:textId="6978DFE5" w:rsidR="00704BC4" w:rsidRPr="00300329" w:rsidRDefault="00AF072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lastRenderedPageBreak/>
        <w:t>调用</w:t>
      </w:r>
      <w:r>
        <w:rPr>
          <w:rFonts w:eastAsia="Songti SC"/>
          <w:color w:val="3E3E3E"/>
        </w:rPr>
        <w:t>服务后，</w:t>
      </w:r>
      <w:r>
        <w:rPr>
          <w:rFonts w:eastAsia="Songti SC" w:hint="eastAsia"/>
          <w:color w:val="3E3E3E"/>
        </w:rPr>
        <w:t>服务以</w:t>
      </w:r>
      <w:r>
        <w:rPr>
          <w:rFonts w:eastAsia="Songti SC"/>
          <w:color w:val="3E3E3E"/>
        </w:rPr>
        <w:t>json</w:t>
      </w:r>
      <w:r>
        <w:rPr>
          <w:rFonts w:eastAsia="Songti SC"/>
          <w:color w:val="3E3E3E"/>
        </w:rPr>
        <w:t>格式打包返回数据。</w:t>
      </w:r>
    </w:p>
    <w:p w14:paraId="72D71D25" w14:textId="77777777" w:rsidR="00171C3C"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3.4.2 </w:t>
      </w:r>
      <w:r w:rsidR="002120A5" w:rsidRPr="00300329">
        <w:rPr>
          <w:rFonts w:eastAsia="Songti SC" w:hint="eastAsia"/>
          <w:color w:val="3E3E3E"/>
        </w:rPr>
        <w:t>photo</w:t>
      </w:r>
      <w:r w:rsidR="002120A5" w:rsidRPr="00300329">
        <w:rPr>
          <w:rFonts w:eastAsia="Songti SC"/>
          <w:color w:val="3E3E3E"/>
        </w:rPr>
        <w:t xml:space="preserve">buf </w:t>
      </w:r>
      <w:r w:rsidR="002120A5" w:rsidRPr="00300329">
        <w:rPr>
          <w:rFonts w:eastAsia="Songti SC" w:hint="eastAsia"/>
          <w:color w:val="3E3E3E"/>
        </w:rPr>
        <w:t>idl</w:t>
      </w:r>
      <w:r w:rsidR="002120A5" w:rsidRPr="00300329">
        <w:rPr>
          <w:rFonts w:eastAsia="Songti SC"/>
          <w:color w:val="3E3E3E"/>
        </w:rPr>
        <w:t xml:space="preserve"> </w:t>
      </w:r>
      <w:r w:rsidR="002120A5" w:rsidRPr="00300329">
        <w:rPr>
          <w:rFonts w:eastAsia="Songti SC" w:hint="eastAsia"/>
          <w:color w:val="3E3E3E"/>
        </w:rPr>
        <w:t>对外</w:t>
      </w:r>
      <w:r w:rsidR="002120A5" w:rsidRPr="00300329">
        <w:rPr>
          <w:rFonts w:eastAsia="Songti SC"/>
          <w:color w:val="3E3E3E"/>
        </w:rPr>
        <w:t>接口提供</w:t>
      </w:r>
    </w:p>
    <w:p w14:paraId="69782611" w14:textId="6DB8BD03"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2120A5" w:rsidRPr="00300329">
        <w:rPr>
          <w:rFonts w:eastAsia="Songti SC" w:hint="eastAsia"/>
          <w:color w:val="3E3E3E"/>
        </w:rPr>
        <w:t>Google</w:t>
      </w:r>
      <w:r w:rsidR="002120A5" w:rsidRPr="00300329">
        <w:rPr>
          <w:rFonts w:ascii="SimSun" w:eastAsia="SimSun" w:hAnsi="SimSun" w:cs="SimSun"/>
          <w:color w:val="3E3E3E"/>
        </w:rPr>
        <w:t></w:t>
      </w:r>
      <w:r w:rsidR="002120A5" w:rsidRPr="00300329">
        <w:rPr>
          <w:rFonts w:eastAsia="Songti SC" w:hint="eastAsia"/>
          <w:color w:val="3E3E3E"/>
        </w:rPr>
        <w:t>Protocol</w:t>
      </w:r>
      <w:r w:rsidR="002120A5" w:rsidRPr="00300329">
        <w:rPr>
          <w:rFonts w:ascii="SimSun" w:eastAsia="SimSun" w:hAnsi="SimSun" w:cs="SimSun"/>
          <w:color w:val="3E3E3E"/>
        </w:rPr>
        <w:t></w:t>
      </w:r>
      <w:r w:rsidR="002120A5" w:rsidRPr="00300329">
        <w:rPr>
          <w:rFonts w:eastAsia="Songti SC" w:hint="eastAsia"/>
          <w:color w:val="3E3E3E"/>
        </w:rPr>
        <w:t>Buffers(</w:t>
      </w:r>
      <w:r w:rsidR="002120A5" w:rsidRPr="00300329">
        <w:rPr>
          <w:rFonts w:eastAsia="Songti SC" w:hint="eastAsia"/>
          <w:color w:val="3E3E3E"/>
        </w:rPr>
        <w:t>下文简称</w:t>
      </w:r>
      <w:r w:rsidR="002120A5" w:rsidRPr="00300329">
        <w:rPr>
          <w:rFonts w:eastAsia="Songti SC" w:hint="eastAsia"/>
          <w:color w:val="3E3E3E"/>
        </w:rPr>
        <w:t>protobuf)</w:t>
      </w:r>
      <w:r w:rsidR="002120A5" w:rsidRPr="00300329">
        <w:rPr>
          <w:rFonts w:eastAsia="Songti SC" w:hint="eastAsia"/>
          <w:color w:val="3E3E3E"/>
        </w:rPr>
        <w:t>是由谷歌所主导的开源项目</w:t>
      </w:r>
      <w:r w:rsidR="002120A5" w:rsidRPr="00300329">
        <w:rPr>
          <w:rFonts w:eastAsia="Songti SC" w:hint="eastAsia"/>
          <w:color w:val="3E3E3E"/>
        </w:rPr>
        <w:t>,</w:t>
      </w:r>
      <w:r w:rsidR="002120A5" w:rsidRPr="00300329">
        <w:rPr>
          <w:rFonts w:eastAsia="Songti SC" w:hint="eastAsia"/>
          <w:color w:val="3E3E3E"/>
        </w:rPr>
        <w:t>主要应用领域是数据结构的序列化和反序列</w:t>
      </w:r>
      <w:r w:rsidR="002120A5" w:rsidRPr="00300329">
        <w:rPr>
          <w:rFonts w:eastAsia="Songti SC" w:hint="eastAsia"/>
          <w:color w:val="3E3E3E"/>
        </w:rPr>
        <w:t>A[45""6]</w:t>
      </w:r>
      <w:r w:rsidR="002120A5" w:rsidRPr="00300329">
        <w:rPr>
          <w:rFonts w:eastAsia="Songti SC" w:hint="eastAsia"/>
          <w:color w:val="3E3E3E"/>
        </w:rPr>
        <w:t>。</w:t>
      </w:r>
      <w:r w:rsidR="002120A5" w:rsidRPr="00300329">
        <w:rPr>
          <w:rFonts w:eastAsia="Songti SC" w:hint="eastAsia"/>
          <w:color w:val="3E3E3E"/>
        </w:rPr>
        <w:t>Protobuf</w:t>
      </w:r>
      <w:r w:rsidR="002120A5" w:rsidRPr="00300329">
        <w:rPr>
          <w:rFonts w:eastAsia="Songti SC" w:hint="eastAsia"/>
          <w:color w:val="3E3E3E"/>
        </w:rPr>
        <w:t>独立于语言和平台</w:t>
      </w:r>
      <w:r w:rsidR="002120A5" w:rsidRPr="00300329">
        <w:rPr>
          <w:rFonts w:eastAsia="Songti SC" w:hint="eastAsia"/>
          <w:color w:val="3E3E3E"/>
        </w:rPr>
        <w:t>,</w:t>
      </w:r>
      <w:r w:rsidR="002120A5" w:rsidRPr="00300329">
        <w:rPr>
          <w:rFonts w:eastAsia="Songti SC" w:hint="eastAsia"/>
          <w:color w:val="3E3E3E"/>
        </w:rPr>
        <w:t>能够实现分布式系统下的数据序列化和反序列化从而实现数据交换过程</w:t>
      </w:r>
      <w:r>
        <w:rPr>
          <w:rFonts w:eastAsia="Songti SC" w:hint="eastAsia"/>
          <w:color w:val="3E3E3E"/>
        </w:rPr>
        <w:t>pho</w:t>
      </w:r>
      <w:r w:rsidR="002120A5" w:rsidRPr="00300329">
        <w:rPr>
          <w:rFonts w:eastAsia="Songti SC" w:hint="eastAsia"/>
          <w:color w:val="3E3E3E"/>
        </w:rPr>
        <w:t>tobuf</w:t>
      </w:r>
      <w:r w:rsidR="002120A5" w:rsidRPr="00300329">
        <w:rPr>
          <w:rFonts w:eastAsia="Songti SC" w:hint="eastAsia"/>
          <w:color w:val="3E3E3E"/>
        </w:rPr>
        <w:t>能够支持</w:t>
      </w:r>
      <w:r w:rsidR="002120A5" w:rsidRPr="00300329">
        <w:rPr>
          <w:rFonts w:eastAsia="Songti SC" w:hint="eastAsia"/>
          <w:color w:val="3E3E3E"/>
        </w:rPr>
        <w:t>Java</w:t>
      </w:r>
      <w:r w:rsidR="002120A5" w:rsidRPr="00300329">
        <w:rPr>
          <w:rFonts w:eastAsia="Songti SC" w:hint="eastAsia"/>
          <w:color w:val="3E3E3E"/>
        </w:rPr>
        <w:t>、</w:t>
      </w:r>
      <w:r w:rsidR="002120A5" w:rsidRPr="00300329">
        <w:rPr>
          <w:rFonts w:eastAsia="Songti SC" w:hint="eastAsia"/>
          <w:color w:val="3E3E3E"/>
        </w:rPr>
        <w:t>C++</w:t>
      </w:r>
      <w:r w:rsidR="002120A5" w:rsidRPr="00300329">
        <w:rPr>
          <w:rFonts w:eastAsia="Songti SC" w:hint="eastAsia"/>
          <w:color w:val="3E3E3E"/>
        </w:rPr>
        <w:t>和</w:t>
      </w:r>
      <w:r w:rsidR="002120A5" w:rsidRPr="00300329">
        <w:rPr>
          <w:rFonts w:eastAsia="Songti SC" w:hint="eastAsia"/>
          <w:color w:val="3E3E3E"/>
        </w:rPr>
        <w:t>Python</w:t>
      </w:r>
      <w:r w:rsidR="002120A5" w:rsidRPr="00300329">
        <w:rPr>
          <w:rFonts w:eastAsia="Songti SC" w:hint="eastAsia"/>
          <w:color w:val="3E3E3E"/>
        </w:rPr>
        <w:t>等多语言甚至跨语言的开发</w:t>
      </w:r>
      <w:r w:rsidR="002120A5" w:rsidRPr="00300329">
        <w:rPr>
          <w:rFonts w:eastAsia="Songti SC" w:hint="eastAsia"/>
          <w:color w:val="3E3E3E"/>
        </w:rPr>
        <w:t>[481</w:t>
      </w:r>
      <w:r w:rsidR="002120A5" w:rsidRPr="00300329">
        <w:rPr>
          <w:rFonts w:eastAsia="Songti SC" w:hint="eastAsia"/>
          <w:color w:val="3E3E3E"/>
        </w:rPr>
        <w:t>。</w:t>
      </w:r>
      <w:r w:rsidR="002120A5" w:rsidRPr="00300329">
        <w:rPr>
          <w:rFonts w:ascii="SimSun" w:eastAsia="SimSun" w:hAnsi="SimSun" w:cs="SimSun"/>
          <w:color w:val="3E3E3E"/>
        </w:rPr>
        <w:t></w:t>
      </w:r>
    </w:p>
    <w:p w14:paraId="45449DC6" w14:textId="1227EF7B" w:rsidR="002120A5"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Protobuf</w:t>
      </w:r>
      <w:r w:rsidRPr="00300329">
        <w:rPr>
          <w:rFonts w:eastAsia="Songti SC"/>
          <w:color w:val="3E3E3E"/>
        </w:rPr>
        <w:t></w:t>
      </w:r>
      <w:r w:rsidRPr="00300329">
        <w:rPr>
          <w:rFonts w:eastAsia="Songti SC" w:hint="eastAsia"/>
          <w:color w:val="3E3E3E"/>
        </w:rPr>
        <w:t>—共有</w:t>
      </w:r>
      <w:r w:rsidRPr="00300329">
        <w:rPr>
          <w:rFonts w:eastAsia="Songti SC" w:hint="eastAsia"/>
          <w:color w:val="3E3E3E"/>
        </w:rPr>
        <w:t>3</w:t>
      </w:r>
      <w:r w:rsidRPr="00300329">
        <w:rPr>
          <w:rFonts w:eastAsia="Songti SC" w:hint="eastAsia"/>
          <w:color w:val="3E3E3E"/>
        </w:rPr>
        <w:t>种数据的限定修饰符</w:t>
      </w:r>
      <w:r w:rsidRPr="00300329">
        <w:rPr>
          <w:rFonts w:eastAsia="Songti SC" w:hint="eastAsia"/>
          <w:color w:val="3E3E3E"/>
        </w:rPr>
        <w:t>.,</w:t>
      </w:r>
      <w:r w:rsidRPr="00300329">
        <w:rPr>
          <w:rFonts w:eastAsia="Songti SC" w:hint="eastAsia"/>
          <w:color w:val="3E3E3E"/>
        </w:rPr>
        <w:t>对限定修饰符的介绍如表</w:t>
      </w:r>
      <w:r w:rsidRPr="00300329">
        <w:rPr>
          <w:rFonts w:eastAsia="Songti SC" w:hint="eastAsia"/>
          <w:color w:val="3E3E3E"/>
        </w:rPr>
        <w:t>2-3</w:t>
      </w:r>
      <w:r w:rsidRPr="00300329">
        <w:rPr>
          <w:rFonts w:eastAsia="Songti SC" w:hint="eastAsia"/>
          <w:color w:val="3E3E3E"/>
        </w:rPr>
        <w:t>所示。</w:t>
      </w:r>
      <w:r w:rsidRPr="00300329">
        <w:rPr>
          <w:rFonts w:eastAsia="Songti SC"/>
          <w:color w:val="3E3E3E"/>
        </w:rPr>
        <w:t></w:t>
      </w:r>
      <w:r w:rsidRPr="00300329">
        <w:rPr>
          <w:rFonts w:eastAsia="Songti SC"/>
          <w:noProof/>
          <w:color w:val="3E3E3E"/>
        </w:rPr>
        <w:drawing>
          <wp:inline distT="0" distB="0" distL="0" distR="0" wp14:anchorId="7E13E0A4" wp14:editId="5B9DFE32">
            <wp:extent cx="5268595" cy="1610995"/>
            <wp:effectExtent l="0" t="0" r="0" b="0"/>
            <wp:docPr id="46" name="图片 46" descr="/Users/songhaiyun/Desktop/屏幕快照 2017-09-06 19.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songhaiyun/Desktop/屏幕快照 2017-09-06 19.02.0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8595" cy="1610995"/>
                    </a:xfrm>
                    <a:prstGeom prst="rect">
                      <a:avLst/>
                    </a:prstGeom>
                    <a:noFill/>
                    <a:ln>
                      <a:noFill/>
                    </a:ln>
                  </pic:spPr>
                </pic:pic>
              </a:graphicData>
            </a:graphic>
          </wp:inline>
        </w:drawing>
      </w:r>
    </w:p>
    <w:p w14:paraId="386813B0" w14:textId="0BC81D1C" w:rsidR="00AF0722" w:rsidRPr="00300329" w:rsidRDefault="00AF0722" w:rsidP="00AF0722">
      <w:pPr>
        <w:pStyle w:val="a3"/>
        <w:shd w:val="clear" w:color="auto" w:fill="FFFFFF"/>
        <w:spacing w:before="0" w:beforeAutospacing="0" w:after="0" w:afterAutospacing="0" w:line="366" w:lineRule="atLeast"/>
        <w:ind w:firstLine="560"/>
        <w:jc w:val="center"/>
        <w:rPr>
          <w:rFonts w:eastAsia="Songti SC" w:hint="eastAsia"/>
          <w:color w:val="3E3E3E"/>
        </w:rPr>
      </w:pPr>
      <w:r w:rsidRPr="00300329">
        <w:rPr>
          <w:rFonts w:eastAsia="Songti SC" w:hint="eastAsia"/>
          <w:color w:val="3E3E3E"/>
        </w:rPr>
        <w:t>表</w:t>
      </w:r>
      <w:r w:rsidRPr="00300329">
        <w:rPr>
          <w:rFonts w:eastAsia="Songti SC" w:hint="eastAsia"/>
          <w:color w:val="3E3E3E"/>
        </w:rPr>
        <w:t>2-3</w:t>
      </w:r>
      <w:r w:rsidRPr="00300329">
        <w:rPr>
          <w:rFonts w:ascii="SimSun" w:eastAsia="SimSun" w:hAnsi="SimSun" w:cs="SimSun"/>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SimSun" w:eastAsia="SimSun" w:hAnsi="SimSun" w:cs="SimSun"/>
          <w:color w:val="3E3E3E"/>
        </w:rPr>
        <w:t></w:t>
      </w:r>
    </w:p>
    <w:p w14:paraId="74659057" w14:textId="125367B6" w:rsidR="002120A5" w:rsidRPr="00300329" w:rsidRDefault="00AF072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服务对外提供接口以</w:t>
      </w:r>
      <w:r>
        <w:rPr>
          <w:rFonts w:eastAsia="Songti SC"/>
          <w:color w:val="3E3E3E"/>
        </w:rPr>
        <w:t>protobuf</w:t>
      </w:r>
      <w:r>
        <w:rPr>
          <w:rFonts w:eastAsia="Songti SC"/>
          <w:color w:val="3E3E3E"/>
        </w:rPr>
        <w:t>的格式展示。</w:t>
      </w:r>
    </w:p>
    <w:p w14:paraId="368C6DF0"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44625F76"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0CF51274"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30D1A4CA"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75AB9925"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531F1062"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69C467D3"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14A560A5" w14:textId="77777777" w:rsidR="00075F14" w:rsidRPr="00300329" w:rsidRDefault="00075F14" w:rsidP="00300329">
      <w:pPr>
        <w:pStyle w:val="a3"/>
        <w:shd w:val="clear" w:color="auto" w:fill="FFFFFF"/>
        <w:spacing w:before="0" w:beforeAutospacing="0" w:after="0" w:afterAutospacing="0" w:line="366" w:lineRule="atLeast"/>
        <w:ind w:firstLine="560"/>
        <w:rPr>
          <w:rFonts w:eastAsia="Songti SC"/>
          <w:color w:val="3E3E3E"/>
        </w:rPr>
      </w:pPr>
    </w:p>
    <w:p w14:paraId="4F512AF6"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77EA0112"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6A6E51CF" w14:textId="77777777" w:rsidR="00171C3C" w:rsidRDefault="00171C3C" w:rsidP="00300329">
      <w:pPr>
        <w:pStyle w:val="a3"/>
        <w:shd w:val="clear" w:color="auto" w:fill="FFFFFF"/>
        <w:spacing w:before="0" w:beforeAutospacing="0" w:after="0" w:afterAutospacing="0" w:line="366" w:lineRule="atLeast"/>
        <w:ind w:firstLine="560"/>
        <w:rPr>
          <w:rFonts w:eastAsia="Songti SC"/>
          <w:color w:val="3E3E3E"/>
        </w:rPr>
      </w:pPr>
    </w:p>
    <w:p w14:paraId="24BE5CBA" w14:textId="77777777" w:rsidR="00AF0722" w:rsidRDefault="00AF0722" w:rsidP="00300329">
      <w:pPr>
        <w:pStyle w:val="a3"/>
        <w:shd w:val="clear" w:color="auto" w:fill="FFFFFF"/>
        <w:spacing w:before="0" w:beforeAutospacing="0" w:after="0" w:afterAutospacing="0" w:line="366" w:lineRule="atLeast"/>
        <w:ind w:firstLine="560"/>
        <w:rPr>
          <w:rFonts w:eastAsia="Songti SC" w:hint="eastAsia"/>
          <w:color w:val="3E3E3E"/>
        </w:rPr>
      </w:pPr>
    </w:p>
    <w:p w14:paraId="5216128C" w14:textId="77777777" w:rsidR="00FF0498" w:rsidRDefault="00FF0498"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775F4A85" w14:textId="719573AC" w:rsidR="002120A5" w:rsidRPr="00171C3C" w:rsidRDefault="00C501F6"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171C3C">
        <w:rPr>
          <w:rFonts w:ascii="Heiti SC Light" w:eastAsia="Heiti SC Light" w:hint="eastAsia"/>
          <w:color w:val="3E3E3E"/>
          <w:sz w:val="32"/>
          <w:szCs w:val="32"/>
        </w:rPr>
        <w:lastRenderedPageBreak/>
        <w:t xml:space="preserve">第四章 </w:t>
      </w:r>
      <w:r w:rsidR="002120A5" w:rsidRPr="00171C3C">
        <w:rPr>
          <w:rFonts w:ascii="Heiti SC Light" w:eastAsia="Heiti SC Light" w:hint="eastAsia"/>
          <w:color w:val="3E3E3E"/>
          <w:sz w:val="32"/>
          <w:szCs w:val="32"/>
        </w:rPr>
        <w:t>重要模块</w:t>
      </w:r>
      <w:r w:rsidR="00FF0498">
        <w:rPr>
          <w:rFonts w:ascii="Heiti SC Light" w:eastAsia="Heiti SC Light"/>
          <w:color w:val="3E3E3E"/>
          <w:sz w:val="32"/>
          <w:szCs w:val="32"/>
        </w:rPr>
        <w:t>及接口</w:t>
      </w:r>
      <w:commentRangeStart w:id="2"/>
      <w:r w:rsidR="002120A5" w:rsidRPr="00171C3C">
        <w:rPr>
          <w:rFonts w:ascii="Heiti SC Light" w:eastAsia="Heiti SC Light" w:hint="eastAsia"/>
          <w:color w:val="3E3E3E"/>
          <w:sz w:val="32"/>
          <w:szCs w:val="32"/>
        </w:rPr>
        <w:t>具体设计</w:t>
      </w:r>
      <w:commentRangeEnd w:id="2"/>
      <w:r w:rsidR="00C73842">
        <w:rPr>
          <w:rStyle w:val="ab"/>
        </w:rPr>
        <w:commentReference w:id="2"/>
      </w:r>
    </w:p>
    <w:p w14:paraId="16278C7E" w14:textId="7C28B79C" w:rsidR="00171C3C" w:rsidRDefault="00FF0498" w:rsidP="00FF0498">
      <w:pPr>
        <w:pStyle w:val="a3"/>
        <w:shd w:val="clear" w:color="auto" w:fill="FFFFFF"/>
        <w:spacing w:before="0" w:beforeAutospacing="0" w:after="0" w:afterAutospacing="0" w:line="366" w:lineRule="atLeast"/>
        <w:rPr>
          <w:rFonts w:eastAsia="Songti SC"/>
          <w:color w:val="3E3E3E"/>
        </w:rPr>
      </w:pPr>
      <w:r>
        <w:rPr>
          <w:rFonts w:eastAsia="Songti SC"/>
          <w:color w:val="3E3E3E"/>
        </w:rPr>
        <w:t>基于微服务的接口设计</w:t>
      </w:r>
      <w:r w:rsidR="00171C3C">
        <w:rPr>
          <w:rFonts w:eastAsia="Songti SC"/>
          <w:color w:val="3E3E3E"/>
        </w:rPr>
        <w:t>.</w:t>
      </w:r>
    </w:p>
    <w:p w14:paraId="497D50E5" w14:textId="6723E32B" w:rsidR="00725CFC" w:rsidRPr="00300329" w:rsidRDefault="00725CFC" w:rsidP="00171C3C">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接口描述</w:t>
      </w:r>
    </w:p>
    <w:p w14:paraId="0C112AA4" w14:textId="5DF227CA"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客户端可以将短消息通过消息分发系统下发</w:t>
      </w:r>
      <w:r w:rsidRPr="00300329">
        <w:rPr>
          <w:rFonts w:eastAsia="Songti SC" w:hint="eastAsia"/>
          <w:color w:val="3E3E3E"/>
        </w:rPr>
        <w:t>,</w:t>
      </w:r>
      <w:r w:rsidRPr="00300329">
        <w:rPr>
          <w:rFonts w:eastAsia="Songti SC" w:hint="eastAsia"/>
          <w:color w:val="3E3E3E"/>
        </w:rPr>
        <w:t>下发时指定发送方号码、接收方号码、发送内容。发送失败时</w:t>
      </w:r>
      <w:r w:rsidRPr="00300329">
        <w:rPr>
          <w:rFonts w:eastAsia="Songti SC" w:hint="eastAsia"/>
          <w:color w:val="3E3E3E"/>
        </w:rPr>
        <w:t>,</w:t>
      </w:r>
      <w:r w:rsidRPr="00300329">
        <w:rPr>
          <w:rFonts w:eastAsia="Songti SC" w:hint="eastAsia"/>
          <w:color w:val="3E3E3E"/>
        </w:rPr>
        <w:t>消息分发系统返回状态码。该接口可以根据接收号码的号段</w:t>
      </w:r>
      <w:r w:rsidRPr="00300329">
        <w:rPr>
          <w:rFonts w:eastAsia="Songti SC" w:hint="eastAsia"/>
          <w:color w:val="3E3E3E"/>
        </w:rPr>
        <w:t>,</w:t>
      </w:r>
      <w:r w:rsidRPr="00300329">
        <w:rPr>
          <w:rFonts w:eastAsia="Songti SC" w:hint="eastAsia"/>
          <w:color w:val="3E3E3E"/>
        </w:rPr>
        <w:t>自动路由到对应省份</w:t>
      </w:r>
      <w:r w:rsidRPr="00300329">
        <w:rPr>
          <w:rFonts w:eastAsia="Songti SC" w:hint="eastAsia"/>
          <w:color w:val="3E3E3E"/>
        </w:rPr>
        <w:t>,</w:t>
      </w:r>
      <w:r w:rsidRPr="00300329">
        <w:rPr>
          <w:rFonts w:eastAsia="Songti SC" w:hint="eastAsia"/>
          <w:color w:val="3E3E3E"/>
        </w:rPr>
        <w:t>通过相应省份的网关下发消息。</w:t>
      </w:r>
    </w:p>
    <w:p w14:paraId="099D8F5A" w14:textId="039A9CC8" w:rsidR="00725CFC" w:rsidRPr="00300329" w:rsidRDefault="00CC5A2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drawing>
          <wp:inline distT="0" distB="0" distL="0" distR="0" wp14:anchorId="7158442A" wp14:editId="23E78308">
            <wp:extent cx="5261610" cy="2184400"/>
            <wp:effectExtent l="0" t="0" r="0" b="0"/>
            <wp:docPr id="13" name="图片 13" descr="../../../../../Desktop/屏幕快照%202017-10-05%2011.37.5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7-10-05%2011.37.53.p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1610" cy="2184400"/>
                    </a:xfrm>
                    <a:prstGeom prst="rect">
                      <a:avLst/>
                    </a:prstGeom>
                    <a:noFill/>
                    <a:ln>
                      <a:noFill/>
                    </a:ln>
                  </pic:spPr>
                </pic:pic>
              </a:graphicData>
            </a:graphic>
          </wp:inline>
        </w:drawing>
      </w:r>
    </w:p>
    <w:p w14:paraId="4AE71C0A" w14:textId="77777777" w:rsidR="00CC5A2C" w:rsidRPr="00300329" w:rsidRDefault="00CC5A2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实现方案</w:t>
      </w:r>
    </w:p>
    <w:p w14:paraId="62FCEC84" w14:textId="77777777" w:rsidR="00CC5A2C" w:rsidRPr="00300329" w:rsidRDefault="00CC5A2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1)</w:t>
      </w:r>
      <w:r w:rsidRPr="00300329">
        <w:rPr>
          <w:rFonts w:eastAsia="Songti SC" w:hint="eastAsia"/>
          <w:color w:val="3E3E3E"/>
        </w:rPr>
        <w:t>客户端发送</w:t>
      </w:r>
      <w:r w:rsidRPr="00300329">
        <w:rPr>
          <w:rFonts w:eastAsia="Songti SC" w:hint="eastAsia"/>
          <w:color w:val="3E3E3E"/>
        </w:rPr>
        <w:t>POST</w:t>
      </w:r>
      <w:r w:rsidRPr="00300329">
        <w:rPr>
          <w:rFonts w:eastAsia="Songti SC" w:hint="eastAsia"/>
          <w:color w:val="3E3E3E"/>
        </w:rPr>
        <w:t>请求到达消息分发系统</w:t>
      </w:r>
      <w:r w:rsidRPr="00300329">
        <w:rPr>
          <w:rFonts w:eastAsia="Songti SC" w:hint="eastAsia"/>
          <w:color w:val="3E3E3E"/>
        </w:rPr>
        <w:t>,</w:t>
      </w:r>
      <w:r w:rsidRPr="00300329">
        <w:rPr>
          <w:rFonts w:eastAsia="Songti SC" w:hint="eastAsia"/>
          <w:color w:val="3E3E3E"/>
        </w:rPr>
        <w:t>以</w:t>
      </w:r>
      <w:r w:rsidRPr="00300329">
        <w:rPr>
          <w:rFonts w:eastAsia="Songti SC" w:hint="eastAsia"/>
          <w:color w:val="3E3E3E"/>
        </w:rPr>
        <w:t>XML</w:t>
      </w:r>
      <w:r w:rsidRPr="00300329">
        <w:rPr>
          <w:rFonts w:eastAsia="Songti SC" w:hint="eastAsia"/>
          <w:color w:val="3E3E3E"/>
        </w:rPr>
        <w:t>格式发送请求。</w:t>
      </w:r>
    </w:p>
    <w:p w14:paraId="5F8B70BB" w14:textId="2CC03EA0" w:rsidR="00CC5A2C" w:rsidRPr="00300329" w:rsidRDefault="00CC5A2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2)</w:t>
      </w:r>
      <w:r w:rsidRPr="00300329">
        <w:rPr>
          <w:rFonts w:eastAsia="Songti SC" w:hint="eastAsia"/>
          <w:color w:val="3E3E3E"/>
        </w:rPr>
        <w:t>消息分发系统解析消息后</w:t>
      </w:r>
      <w:r w:rsidRPr="00300329">
        <w:rPr>
          <w:rFonts w:eastAsia="Songti SC" w:hint="eastAsia"/>
          <w:color w:val="3E3E3E"/>
        </w:rPr>
        <w:t>,</w:t>
      </w:r>
      <w:r w:rsidRPr="00300329">
        <w:rPr>
          <w:rFonts w:eastAsia="Songti SC" w:hint="eastAsia"/>
          <w:color w:val="3E3E3E"/>
        </w:rPr>
        <w:t>系统根据用户名和密码进行登录</w:t>
      </w:r>
      <w:r w:rsidRPr="00300329">
        <w:rPr>
          <w:rFonts w:eastAsia="Songti SC" w:hint="eastAsia"/>
          <w:color w:val="3E3E3E"/>
        </w:rPr>
        <w:t>,</w:t>
      </w:r>
      <w:r w:rsidRPr="00300329">
        <w:rPr>
          <w:rFonts w:eastAsia="Songti SC" w:hint="eastAsia"/>
          <w:color w:val="3E3E3E"/>
        </w:rPr>
        <w:t>如果登录不成功</w:t>
      </w:r>
      <w:r w:rsidRPr="00300329">
        <w:rPr>
          <w:rFonts w:eastAsia="Songti SC" w:hint="eastAsia"/>
          <w:color w:val="3E3E3E"/>
        </w:rPr>
        <w:t>,</w:t>
      </w:r>
      <w:r w:rsidRPr="00300329">
        <w:rPr>
          <w:rFonts w:eastAsia="Songti SC" w:hint="eastAsia"/>
          <w:color w:val="3E3E3E"/>
        </w:rPr>
        <w:t>终止操作。否则进行下一步。</w:t>
      </w:r>
    </w:p>
    <w:p w14:paraId="66ABF406" w14:textId="41E5E70A" w:rsidR="00CC5A2C" w:rsidRPr="00300329" w:rsidRDefault="00CC5A2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3)</w:t>
      </w:r>
      <w:r w:rsidRPr="00300329">
        <w:rPr>
          <w:rFonts w:eastAsia="Songti SC" w:hint="eastAsia"/>
          <w:color w:val="3E3E3E"/>
        </w:rPr>
        <w:t>调用消息指定的通道组或系统配置的发送通道采用同步发送方法进行下发</w:t>
      </w:r>
      <w:r w:rsidRPr="00300329">
        <w:rPr>
          <w:rFonts w:eastAsia="Songti SC" w:hint="eastAsia"/>
          <w:color w:val="3E3E3E"/>
        </w:rPr>
        <w:t>,</w:t>
      </w:r>
      <w:r w:rsidRPr="00300329">
        <w:rPr>
          <w:rFonts w:eastAsia="Songti SC" w:hint="eastAsia"/>
          <w:color w:val="3E3E3E"/>
        </w:rPr>
        <w:t>采用多目标方发送方式</w:t>
      </w:r>
      <w:r w:rsidRPr="00300329">
        <w:rPr>
          <w:rFonts w:eastAsia="Songti SC" w:hint="eastAsia"/>
          <w:color w:val="3E3E3E"/>
        </w:rPr>
        <w:t>,</w:t>
      </w:r>
      <w:r w:rsidRPr="00300329">
        <w:rPr>
          <w:rFonts w:eastAsia="Songti SC" w:hint="eastAsia"/>
          <w:color w:val="3E3E3E"/>
        </w:rPr>
        <w:t>只有一个号码时</w:t>
      </w:r>
      <w:r w:rsidRPr="00300329">
        <w:rPr>
          <w:rFonts w:eastAsia="Songti SC" w:hint="eastAsia"/>
          <w:color w:val="3E3E3E"/>
        </w:rPr>
        <w:t>,</w:t>
      </w:r>
      <w:r w:rsidRPr="00300329">
        <w:rPr>
          <w:rFonts w:eastAsia="Songti SC" w:hint="eastAsia"/>
          <w:color w:val="3E3E3E"/>
        </w:rPr>
        <w:t>放到</w:t>
      </w:r>
      <w:r w:rsidRPr="00300329">
        <w:rPr>
          <w:rFonts w:eastAsia="Songti SC" w:hint="eastAsia"/>
          <w:color w:val="3E3E3E"/>
        </w:rPr>
        <w:t>To</w:t>
      </w:r>
      <w:r w:rsidRPr="00300329">
        <w:rPr>
          <w:rFonts w:eastAsia="Songti SC" w:hint="eastAsia"/>
          <w:color w:val="3E3E3E"/>
        </w:rPr>
        <w:t>字段中</w:t>
      </w:r>
      <w:r w:rsidRPr="00300329">
        <w:rPr>
          <w:rFonts w:eastAsia="Songti SC" w:hint="eastAsia"/>
          <w:color w:val="3E3E3E"/>
        </w:rPr>
        <w:t>,</w:t>
      </w:r>
      <w:r w:rsidRPr="00300329">
        <w:rPr>
          <w:rFonts w:eastAsia="Songti SC" w:hint="eastAsia"/>
          <w:color w:val="3E3E3E"/>
        </w:rPr>
        <w:t>多个号码时放到</w:t>
      </w:r>
      <w:r w:rsidRPr="00300329">
        <w:rPr>
          <w:rFonts w:eastAsia="Songti SC" w:hint="eastAsia"/>
          <w:color w:val="3E3E3E"/>
        </w:rPr>
        <w:t>Bcc</w:t>
      </w:r>
      <w:r w:rsidRPr="00300329">
        <w:rPr>
          <w:rFonts w:eastAsia="Songti SC" w:hint="eastAsia"/>
          <w:color w:val="3E3E3E"/>
        </w:rPr>
        <w:t>中。</w:t>
      </w:r>
    </w:p>
    <w:p w14:paraId="10621754" w14:textId="77777777" w:rsidR="00216888" w:rsidRDefault="00CC5A2C" w:rsidP="00300329">
      <w:pPr>
        <w:pStyle w:val="a3"/>
        <w:shd w:val="clear" w:color="auto" w:fill="FFFFFF"/>
        <w:spacing w:before="0" w:beforeAutospacing="0" w:after="0" w:afterAutospacing="0" w:line="366" w:lineRule="atLeast"/>
        <w:ind w:firstLine="560"/>
        <w:rPr>
          <w:rFonts w:eastAsia="Songti SC" w:hint="eastAsia"/>
          <w:color w:val="3E3E3E"/>
        </w:rPr>
      </w:pPr>
      <w:r w:rsidRPr="00300329">
        <w:rPr>
          <w:rFonts w:eastAsia="Songti SC" w:hint="eastAsia"/>
          <w:color w:val="3E3E3E"/>
        </w:rPr>
        <w:t>4)</w:t>
      </w:r>
      <w:r w:rsidRPr="00300329">
        <w:rPr>
          <w:rFonts w:eastAsia="Songti SC" w:hint="eastAsia"/>
          <w:color w:val="3E3E3E"/>
        </w:rPr>
        <w:t>消息分发系统根据发送结果构造</w:t>
      </w:r>
      <w:r w:rsidRPr="00300329">
        <w:rPr>
          <w:rFonts w:eastAsia="Songti SC" w:hint="eastAsia"/>
          <w:color w:val="3E3E3E"/>
        </w:rPr>
        <w:t>HTTP</w:t>
      </w:r>
      <w:r w:rsidRPr="00300329">
        <w:rPr>
          <w:rFonts w:eastAsia="Songti SC" w:hint="eastAsia"/>
          <w:color w:val="3E3E3E"/>
        </w:rPr>
        <w:t>响应消息返回给客户端</w:t>
      </w:r>
      <w:r w:rsidRPr="00300329">
        <w:rPr>
          <w:rFonts w:eastAsia="Songti SC" w:hint="eastAsia"/>
          <w:color w:val="3E3E3E"/>
        </w:rPr>
        <w:t>,</w:t>
      </w:r>
      <w:r w:rsidRPr="00300329">
        <w:rPr>
          <w:rFonts w:eastAsia="Songti SC" w:hint="eastAsia"/>
          <w:color w:val="3E3E3E"/>
        </w:rPr>
        <w:t>以状态码标示消息发送结果</w:t>
      </w:r>
      <w:r w:rsidRPr="00300329">
        <w:rPr>
          <w:rFonts w:eastAsia="Songti SC" w:hint="eastAsia"/>
          <w:color w:val="3E3E3E"/>
        </w:rPr>
        <w:t>,</w:t>
      </w:r>
      <w:r w:rsidRPr="00300329">
        <w:rPr>
          <w:rFonts w:eastAsia="Songti SC" w:hint="eastAsia"/>
          <w:color w:val="3E3E3E"/>
        </w:rPr>
        <w:t>同时包含发送的号码数量、失败号码数量等相关信息。</w:t>
      </w:r>
    </w:p>
    <w:p w14:paraId="243D6133" w14:textId="77777777" w:rsidR="00216888" w:rsidRDefault="00216888" w:rsidP="00300329">
      <w:pPr>
        <w:pStyle w:val="a3"/>
        <w:shd w:val="clear" w:color="auto" w:fill="FFFFFF"/>
        <w:spacing w:before="0" w:beforeAutospacing="0" w:after="0" w:afterAutospacing="0" w:line="366" w:lineRule="atLeast"/>
        <w:ind w:firstLine="560"/>
        <w:rPr>
          <w:rFonts w:eastAsia="Songti SC" w:hint="eastAsia"/>
          <w:color w:val="3E3E3E"/>
        </w:rPr>
      </w:pPr>
    </w:p>
    <w:p w14:paraId="1DBAC655" w14:textId="1E259E7A" w:rsidR="00584E59" w:rsidRPr="00216888" w:rsidRDefault="00C501F6" w:rsidP="00216888">
      <w:pPr>
        <w:pStyle w:val="a3"/>
        <w:shd w:val="clear" w:color="auto" w:fill="FFFFFF"/>
        <w:spacing w:before="0" w:beforeAutospacing="0" w:after="0" w:afterAutospacing="0" w:line="366" w:lineRule="atLeast"/>
        <w:rPr>
          <w:rFonts w:eastAsia="Songti SC"/>
          <w:color w:val="3E3E3E"/>
        </w:rPr>
      </w:pPr>
      <w:r w:rsidRPr="00216888">
        <w:rPr>
          <w:rFonts w:eastAsia="Songti SC" w:hint="eastAsia"/>
          <w:color w:val="3E3E3E"/>
        </w:rPr>
        <w:lastRenderedPageBreak/>
        <w:t xml:space="preserve">4.1 </w:t>
      </w:r>
      <w:r w:rsidR="002120A5" w:rsidRPr="00216888">
        <w:rPr>
          <w:rFonts w:eastAsia="Songti SC" w:hint="eastAsia"/>
          <w:color w:val="3E3E3E"/>
        </w:rPr>
        <w:t>提交服务</w:t>
      </w:r>
    </w:p>
    <w:p w14:paraId="74EEAD19" w14:textId="62F09FCB" w:rsidR="00C501F6" w:rsidRDefault="004B4EE5"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提交服务主要有以下几种提交类型：</w:t>
      </w:r>
    </w:p>
    <w:p w14:paraId="0E9A3D84" w14:textId="22ECCF03" w:rsidR="004B4EE5" w:rsidRDefault="004B4EE5" w:rsidP="004B4EE5">
      <w:pPr>
        <w:pStyle w:val="a3"/>
        <w:numPr>
          <w:ilvl w:val="0"/>
          <w:numId w:val="49"/>
        </w:numPr>
        <w:shd w:val="clear" w:color="auto" w:fill="FFFFFF"/>
        <w:spacing w:before="0" w:beforeAutospacing="0" w:after="0" w:afterAutospacing="0" w:line="366" w:lineRule="atLeast"/>
        <w:rPr>
          <w:rFonts w:hint="eastAsia"/>
          <w:color w:val="3E3E3E"/>
        </w:rPr>
      </w:pPr>
      <w:r w:rsidRPr="00300329">
        <w:rPr>
          <w:color w:val="3E3E3E"/>
        </w:rPr>
        <w:t>用户创建问题</w:t>
      </w:r>
      <w:r w:rsidRPr="00300329">
        <w:rPr>
          <w:color w:val="3E3E3E"/>
        </w:rPr>
        <w:t xml:space="preserve"> &amp; </w:t>
      </w:r>
      <w:r w:rsidRPr="00300329">
        <w:rPr>
          <w:rFonts w:hint="eastAsia"/>
          <w:color w:val="3E3E3E"/>
        </w:rPr>
        <w:t>用户</w:t>
      </w:r>
      <w:r w:rsidRPr="00300329">
        <w:rPr>
          <w:color w:val="3E3E3E"/>
        </w:rPr>
        <w:t>创建答案</w:t>
      </w:r>
    </w:p>
    <w:p w14:paraId="269F1011" w14:textId="77777777" w:rsidR="004B4EE5" w:rsidRDefault="004B4EE5" w:rsidP="004B4EE5">
      <w:pPr>
        <w:pStyle w:val="a3"/>
        <w:numPr>
          <w:ilvl w:val="0"/>
          <w:numId w:val="49"/>
        </w:numPr>
        <w:shd w:val="clear" w:color="auto" w:fill="FFFFFF"/>
        <w:spacing w:before="0" w:beforeAutospacing="0" w:after="0" w:afterAutospacing="0" w:line="366" w:lineRule="atLeast"/>
        <w:rPr>
          <w:rFonts w:hint="eastAsia"/>
          <w:color w:val="3E3E3E"/>
        </w:rPr>
      </w:pPr>
      <w:r w:rsidRPr="00300329">
        <w:rPr>
          <w:color w:val="3E3E3E"/>
        </w:rPr>
        <w:t>用户编辑问题</w:t>
      </w:r>
      <w:r w:rsidRPr="00300329">
        <w:rPr>
          <w:color w:val="3E3E3E"/>
        </w:rPr>
        <w:t xml:space="preserve"> &amp; </w:t>
      </w:r>
      <w:r w:rsidRPr="00300329">
        <w:rPr>
          <w:rFonts w:hint="eastAsia"/>
          <w:color w:val="3E3E3E"/>
        </w:rPr>
        <w:t>用户</w:t>
      </w:r>
      <w:r w:rsidRPr="00300329">
        <w:rPr>
          <w:color w:val="3E3E3E"/>
        </w:rPr>
        <w:t>编辑答案</w:t>
      </w:r>
    </w:p>
    <w:p w14:paraId="4B9A336A" w14:textId="77777777" w:rsidR="004B4EE5" w:rsidRDefault="004B4EE5" w:rsidP="004B4EE5">
      <w:pPr>
        <w:pStyle w:val="a3"/>
        <w:numPr>
          <w:ilvl w:val="0"/>
          <w:numId w:val="49"/>
        </w:numPr>
        <w:shd w:val="clear" w:color="auto" w:fill="FFFFFF"/>
        <w:spacing w:before="0" w:beforeAutospacing="0" w:after="0" w:afterAutospacing="0" w:line="366" w:lineRule="atLeast"/>
        <w:rPr>
          <w:rFonts w:hint="eastAsia"/>
          <w:color w:val="3E3E3E"/>
        </w:rPr>
      </w:pPr>
      <w:r w:rsidRPr="004B4EE5">
        <w:rPr>
          <w:rFonts w:hint="eastAsia"/>
          <w:color w:val="3E3E3E"/>
        </w:rPr>
        <w:t>运营</w:t>
      </w:r>
      <w:r w:rsidRPr="004B4EE5">
        <w:rPr>
          <w:color w:val="3E3E3E"/>
        </w:rPr>
        <w:t>创建问题</w:t>
      </w:r>
      <w:r w:rsidRPr="004B4EE5">
        <w:rPr>
          <w:color w:val="3E3E3E"/>
        </w:rPr>
        <w:t xml:space="preserve"> &amp; </w:t>
      </w:r>
      <w:r w:rsidRPr="004B4EE5">
        <w:rPr>
          <w:rFonts w:hint="eastAsia"/>
          <w:color w:val="3E3E3E"/>
        </w:rPr>
        <w:t>运营创建</w:t>
      </w:r>
      <w:r w:rsidRPr="004B4EE5">
        <w:rPr>
          <w:color w:val="3E3E3E"/>
        </w:rPr>
        <w:t>答案</w:t>
      </w:r>
    </w:p>
    <w:p w14:paraId="6B8C6D8E" w14:textId="75B34631" w:rsidR="004B4EE5" w:rsidRPr="004B4EE5" w:rsidRDefault="004B4EE5" w:rsidP="004B4EE5">
      <w:pPr>
        <w:pStyle w:val="a3"/>
        <w:numPr>
          <w:ilvl w:val="0"/>
          <w:numId w:val="49"/>
        </w:numPr>
        <w:shd w:val="clear" w:color="auto" w:fill="FFFFFF"/>
        <w:spacing w:before="0" w:beforeAutospacing="0" w:after="0" w:afterAutospacing="0" w:line="366" w:lineRule="atLeast"/>
        <w:rPr>
          <w:rFonts w:hint="eastAsia"/>
          <w:color w:val="3E3E3E"/>
        </w:rPr>
      </w:pPr>
      <w:r w:rsidRPr="004B4EE5">
        <w:rPr>
          <w:rFonts w:hint="eastAsia"/>
          <w:color w:val="3E3E3E"/>
        </w:rPr>
        <w:t>运营</w:t>
      </w:r>
      <w:r w:rsidRPr="004B4EE5">
        <w:rPr>
          <w:color w:val="3E3E3E"/>
        </w:rPr>
        <w:t>编辑问题</w:t>
      </w:r>
      <w:r w:rsidRPr="004B4EE5">
        <w:rPr>
          <w:color w:val="3E3E3E"/>
        </w:rPr>
        <w:t xml:space="preserve"> &amp; </w:t>
      </w:r>
      <w:r w:rsidRPr="004B4EE5">
        <w:rPr>
          <w:rFonts w:hint="eastAsia"/>
          <w:color w:val="3E3E3E"/>
        </w:rPr>
        <w:t>运营</w:t>
      </w:r>
      <w:r w:rsidRPr="004B4EE5">
        <w:rPr>
          <w:color w:val="3E3E3E"/>
        </w:rPr>
        <w:t>编辑答案</w:t>
      </w:r>
    </w:p>
    <w:p w14:paraId="3329BAD1" w14:textId="77777777" w:rsidR="004B4EE5" w:rsidRDefault="004B4EE5" w:rsidP="00300329">
      <w:pPr>
        <w:pStyle w:val="a3"/>
        <w:shd w:val="clear" w:color="auto" w:fill="FFFFFF"/>
        <w:spacing w:before="0" w:beforeAutospacing="0" w:after="0" w:afterAutospacing="0" w:line="366" w:lineRule="atLeast"/>
        <w:ind w:firstLine="560"/>
        <w:rPr>
          <w:rFonts w:eastAsia="Songti SC"/>
          <w:color w:val="3E3E3E"/>
        </w:rPr>
      </w:pPr>
    </w:p>
    <w:p w14:paraId="525D6DFD" w14:textId="77777777" w:rsidR="004B4EE5" w:rsidRDefault="004B4EE5" w:rsidP="00300329">
      <w:pPr>
        <w:pStyle w:val="a3"/>
        <w:shd w:val="clear" w:color="auto" w:fill="FFFFFF"/>
        <w:spacing w:before="0" w:beforeAutospacing="0" w:after="0" w:afterAutospacing="0" w:line="366" w:lineRule="atLeast"/>
        <w:ind w:firstLine="560"/>
        <w:rPr>
          <w:rFonts w:eastAsia="Songti SC" w:hint="eastAsia"/>
          <w:color w:val="3E3E3E"/>
        </w:rPr>
      </w:pPr>
    </w:p>
    <w:p w14:paraId="2D780C0A" w14:textId="1B9D5416" w:rsidR="004B4EE5" w:rsidRDefault="00216888" w:rsidP="004B4EE5">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4.1.1 </w:t>
      </w:r>
      <w:r>
        <w:rPr>
          <w:rFonts w:eastAsia="Songti SC" w:hint="eastAsia"/>
          <w:color w:val="3E3E3E"/>
        </w:rPr>
        <w:t>提交</w:t>
      </w:r>
      <w:r>
        <w:rPr>
          <w:rFonts w:eastAsia="Songti SC"/>
          <w:color w:val="3E3E3E"/>
        </w:rPr>
        <w:t>类事件定义</w:t>
      </w:r>
    </w:p>
    <w:p w14:paraId="19B804CC" w14:textId="77777777" w:rsidR="005B0882" w:rsidRDefault="005B0882" w:rsidP="005B0882">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建立问答事件通知体系，包括所有的浏览事件和提交事件。</w:t>
      </w:r>
    </w:p>
    <w:p w14:paraId="439CB431" w14:textId="77777777" w:rsidR="005B0882" w:rsidRDefault="005B0882" w:rsidP="005B0882">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目前主要为统计和异步化服务</w:t>
      </w:r>
    </w:p>
    <w:p w14:paraId="14F6D656" w14:textId="77777777" w:rsidR="005B0882" w:rsidRDefault="005B0882" w:rsidP="00216888">
      <w:pPr>
        <w:pStyle w:val="a3"/>
        <w:shd w:val="clear" w:color="auto" w:fill="FFFFFF"/>
        <w:spacing w:before="0" w:beforeAutospacing="0" w:after="0" w:afterAutospacing="0" w:line="366" w:lineRule="atLeast"/>
        <w:ind w:firstLine="560"/>
        <w:rPr>
          <w:rFonts w:eastAsia="Songti SC"/>
          <w:color w:val="3E3E3E"/>
        </w:rPr>
      </w:pPr>
    </w:p>
    <w:p w14:paraId="6888423B" w14:textId="77777777" w:rsidR="004B4EE5" w:rsidRPr="00216888" w:rsidRDefault="004B4EE5" w:rsidP="00216888">
      <w:pPr>
        <w:pStyle w:val="a3"/>
        <w:shd w:val="clear" w:color="auto" w:fill="FFFFFF"/>
        <w:spacing w:before="0" w:beforeAutospacing="0" w:after="0" w:afterAutospacing="0" w:line="366" w:lineRule="atLeast"/>
        <w:ind w:firstLine="560"/>
        <w:rPr>
          <w:rFonts w:eastAsia="Songti SC"/>
          <w:color w:val="3E3E3E"/>
        </w:rPr>
      </w:pPr>
      <w:r w:rsidRPr="00216888">
        <w:rPr>
          <w:rFonts w:eastAsia="Songti SC"/>
          <w:color w:val="3E3E3E"/>
        </w:rPr>
        <w:t>我们需要有个统一的收集所有提交类事件，并告知下游。问答把所有的消息，收集到</w:t>
      </w:r>
      <w:r w:rsidRPr="00216888">
        <w:rPr>
          <w:rFonts w:eastAsia="Songti SC"/>
          <w:color w:val="3E3E3E"/>
        </w:rPr>
        <w:t>kafka</w:t>
      </w:r>
      <w:r w:rsidRPr="00216888">
        <w:rPr>
          <w:rFonts w:eastAsia="Songti SC"/>
          <w:color w:val="3E3E3E"/>
        </w:rPr>
        <w:t>，针对不同下游所需要的数据，实现不同的</w:t>
      </w:r>
      <w:r w:rsidRPr="00216888">
        <w:rPr>
          <w:rFonts w:eastAsia="Songti SC"/>
          <w:color w:val="3E3E3E"/>
        </w:rPr>
        <w:t>consumer</w:t>
      </w:r>
      <w:r w:rsidRPr="00216888">
        <w:rPr>
          <w:rFonts w:eastAsia="Songti SC"/>
          <w:color w:val="3E3E3E"/>
        </w:rPr>
        <w:t>，对这一个</w:t>
      </w:r>
      <w:r w:rsidRPr="00216888">
        <w:rPr>
          <w:rFonts w:eastAsia="Songti SC"/>
          <w:color w:val="3E3E3E"/>
        </w:rPr>
        <w:t>topic</w:t>
      </w:r>
      <w:r w:rsidRPr="00216888">
        <w:rPr>
          <w:rFonts w:eastAsia="Songti SC"/>
          <w:color w:val="3E3E3E"/>
        </w:rPr>
        <w:t>开不同的</w:t>
      </w:r>
      <w:r w:rsidRPr="00216888">
        <w:rPr>
          <w:rFonts w:eastAsia="Songti SC"/>
          <w:color w:val="3E3E3E"/>
        </w:rPr>
        <w:t>consumer group</w:t>
      </w:r>
      <w:r w:rsidRPr="00216888">
        <w:rPr>
          <w:rFonts w:eastAsia="Songti SC"/>
          <w:color w:val="3E3E3E"/>
        </w:rPr>
        <w:t>。</w:t>
      </w:r>
    </w:p>
    <w:p w14:paraId="7F2C46B0" w14:textId="77777777" w:rsidR="004B4EE5" w:rsidRPr="00300329" w:rsidRDefault="004B4EE5" w:rsidP="004B4EE5">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事件系统的定义</w:t>
      </w:r>
    </w:p>
    <w:p w14:paraId="60A0BE7A" w14:textId="77777777" w:rsidR="004B4EE5" w:rsidRPr="00300329" w:rsidRDefault="004B4EE5" w:rsidP="004B4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异步事件用于通知关心问答数据变更的下游以及完成部分的异步调用逻辑等，异步事件分为两类：核心事件和非核心事件，核心事件代表了问题或者答案的相关字段在数据库中发生了改变，而非核心事件则包括了</w:t>
      </w:r>
      <w:r>
        <w:rPr>
          <w:rFonts w:eastAsia="Songti SC"/>
          <w:color w:val="3E3E3E"/>
        </w:rPr>
        <w:t>用户邀请</w:t>
      </w:r>
      <w:r w:rsidRPr="00300329">
        <w:rPr>
          <w:rFonts w:eastAsia="Songti SC"/>
          <w:color w:val="3E3E3E"/>
        </w:rPr>
        <w:t>等等各类业务事件。对于核心事件的定义原则，如下所示：</w:t>
      </w:r>
    </w:p>
    <w:p w14:paraId="11B847EF" w14:textId="77777777" w:rsidR="004B4EE5" w:rsidRPr="00300329" w:rsidRDefault="004B4EE5" w:rsidP="004B4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一个事件一般对应数据库中数据的一次变更（</w:t>
      </w:r>
      <w:r w:rsidRPr="00300329">
        <w:rPr>
          <w:rFonts w:eastAsia="Songti SC"/>
          <w:color w:val="3E3E3E"/>
        </w:rPr>
        <w:t>insert</w:t>
      </w:r>
      <w:r w:rsidRPr="00300329">
        <w:rPr>
          <w:rFonts w:eastAsia="Songti SC"/>
          <w:color w:val="3E3E3E"/>
        </w:rPr>
        <w:t>、</w:t>
      </w:r>
      <w:r w:rsidRPr="00300329">
        <w:rPr>
          <w:rFonts w:eastAsia="Songti SC"/>
          <w:color w:val="3E3E3E"/>
        </w:rPr>
        <w:t>update</w:t>
      </w:r>
      <w:r w:rsidRPr="00300329">
        <w:rPr>
          <w:rFonts w:eastAsia="Songti SC"/>
          <w:color w:val="3E3E3E"/>
        </w:rPr>
        <w:t>、</w:t>
      </w:r>
      <w:r w:rsidRPr="00300329">
        <w:rPr>
          <w:rFonts w:eastAsia="Songti SC"/>
          <w:color w:val="3E3E3E"/>
        </w:rPr>
        <w:t>delete</w:t>
      </w:r>
      <w:r w:rsidRPr="00300329">
        <w:rPr>
          <w:rFonts w:eastAsia="Songti SC"/>
          <w:color w:val="3E3E3E"/>
        </w:rPr>
        <w:t>等）。</w:t>
      </w:r>
    </w:p>
    <w:p w14:paraId="65AC47BB" w14:textId="77777777" w:rsidR="004B4EE5" w:rsidRPr="00300329" w:rsidRDefault="004B4EE5" w:rsidP="004B4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事实上，消息消费者关心的并不是事件本身，而是某个字段或者某几个字段发生了怎样的改动。一次数据库状态的变更，一定可以用一个三元组来表示（</w:t>
      </w:r>
      <w:r w:rsidRPr="00300329">
        <w:rPr>
          <w:rFonts w:eastAsia="Songti SC"/>
          <w:color w:val="3E3E3E"/>
        </w:rPr>
        <w:t>old_value, new_value, extra_info</w:t>
      </w:r>
      <w:r w:rsidRPr="00300329">
        <w:rPr>
          <w:rFonts w:eastAsia="Songti SC"/>
          <w:color w:val="3E3E3E"/>
        </w:rPr>
        <w:t>），其中，</w:t>
      </w:r>
      <w:r w:rsidRPr="00300329">
        <w:rPr>
          <w:rFonts w:eastAsia="Songti SC"/>
          <w:color w:val="3E3E3E"/>
        </w:rPr>
        <w:t>old_value</w:t>
      </w:r>
      <w:r w:rsidRPr="00300329">
        <w:rPr>
          <w:rFonts w:eastAsia="Songti SC"/>
          <w:color w:val="3E3E3E"/>
        </w:rPr>
        <w:t>表示状态变更前，答案或</w:t>
      </w:r>
      <w:r w:rsidRPr="00300329">
        <w:rPr>
          <w:rFonts w:eastAsia="Songti SC"/>
          <w:color w:val="3E3E3E"/>
        </w:rPr>
        <w:lastRenderedPageBreak/>
        <w:t>者问题在数据库中的各种状态属性的值，</w:t>
      </w:r>
      <w:r w:rsidRPr="00300329">
        <w:rPr>
          <w:rFonts w:eastAsia="Songti SC"/>
          <w:color w:val="3E3E3E"/>
        </w:rPr>
        <w:t>new_value</w:t>
      </w:r>
      <w:r w:rsidRPr="00300329">
        <w:rPr>
          <w:rFonts w:eastAsia="Songti SC"/>
          <w:color w:val="3E3E3E"/>
        </w:rPr>
        <w:t>表示状态变更后，答案或者问题在数据库中的各种状态属性的值，</w:t>
      </w:r>
      <w:r w:rsidRPr="00300329">
        <w:rPr>
          <w:rFonts w:eastAsia="Songti SC"/>
          <w:color w:val="3E3E3E"/>
        </w:rPr>
        <w:t>extra_info</w:t>
      </w:r>
      <w:r w:rsidRPr="00300329">
        <w:rPr>
          <w:rFonts w:eastAsia="Songti SC"/>
          <w:color w:val="3E3E3E"/>
        </w:rPr>
        <w:t>则表示状态变更的其他额外信息，如事件发生的时间，事件操作的来源等等。</w:t>
      </w:r>
    </w:p>
    <w:p w14:paraId="1D48BBB5" w14:textId="77777777" w:rsidR="004B4EE5" w:rsidRPr="00D3747A" w:rsidRDefault="004B4EE5" w:rsidP="004B4EE5">
      <w:pPr>
        <w:pStyle w:val="a3"/>
        <w:shd w:val="clear" w:color="auto" w:fill="FFFFFF"/>
        <w:spacing w:before="0" w:beforeAutospacing="0" w:after="0" w:afterAutospacing="0" w:line="366" w:lineRule="atLeast"/>
        <w:ind w:firstLine="480"/>
        <w:rPr>
          <w:rFonts w:eastAsia="Songti SC" w:hint="eastAsia"/>
          <w:color w:val="3E3E3E"/>
        </w:rPr>
      </w:pPr>
      <w:r w:rsidRPr="00300329">
        <w:rPr>
          <w:rFonts w:eastAsia="Songti SC"/>
          <w:color w:val="3E3E3E"/>
        </w:rPr>
        <w:t>为了解决上一条中提出的问题，把问题和答案的所有属性字段分为两类，第一类为状态属性，问题的状态属性为</w:t>
      </w:r>
      <w:r w:rsidRPr="00300329">
        <w:rPr>
          <w:rFonts w:eastAsia="Songti SC"/>
          <w:color w:val="3E3E3E"/>
        </w:rPr>
        <w:t>status</w:t>
      </w:r>
      <w:r w:rsidRPr="00300329">
        <w:rPr>
          <w:rFonts w:eastAsia="Songti SC"/>
          <w:color w:val="3E3E3E"/>
        </w:rPr>
        <w:t>（标识问题是否被删除）；答案的状态属性为</w:t>
      </w:r>
      <w:r w:rsidRPr="00300329">
        <w:rPr>
          <w:rFonts w:eastAsia="Songti SC"/>
          <w:color w:val="3E3E3E"/>
        </w:rPr>
        <w:t>status</w:t>
      </w:r>
      <w:r w:rsidRPr="00300329">
        <w:rPr>
          <w:rFonts w:eastAsia="Songti SC"/>
          <w:color w:val="3E3E3E"/>
        </w:rPr>
        <w:t>（标识答案是否被删除）</w:t>
      </w:r>
      <w:r w:rsidRPr="00300329">
        <w:rPr>
          <w:rFonts w:eastAsia="Songti SC"/>
          <w:color w:val="3E3E3E"/>
        </w:rPr>
        <w:t>display_status</w:t>
      </w:r>
      <w:r>
        <w:rPr>
          <w:rFonts w:eastAsia="Songti SC"/>
          <w:color w:val="3E3E3E"/>
        </w:rPr>
        <w:t>（表示答案的</w:t>
      </w:r>
      <w:r>
        <w:rPr>
          <w:rFonts w:eastAsia="Songti SC" w:hint="eastAsia"/>
          <w:color w:val="3E3E3E"/>
        </w:rPr>
        <w:t>展示</w:t>
      </w:r>
      <w:r w:rsidRPr="00300329">
        <w:rPr>
          <w:rFonts w:eastAsia="Songti SC"/>
          <w:color w:val="3E3E3E"/>
        </w:rPr>
        <w:t>状态）；第二类为普通属性，</w:t>
      </w:r>
      <w:r>
        <w:rPr>
          <w:rFonts w:eastAsia="Songti SC"/>
          <w:color w:val="3E3E3E"/>
        </w:rPr>
        <w:t>其他大部分属性皆为普通属性。修改状态属性会导致状态机的状态迁移</w:t>
      </w:r>
      <w:r w:rsidRPr="00300329">
        <w:rPr>
          <w:rFonts w:eastAsia="Songti SC"/>
          <w:color w:val="3E3E3E"/>
        </w:rPr>
        <w:t>。普通属性的改变对应的</w:t>
      </w:r>
      <w:r w:rsidRPr="00300329">
        <w:rPr>
          <w:rFonts w:eastAsia="Songti SC"/>
          <w:color w:val="3E3E3E"/>
        </w:rPr>
        <w:t>Update</w:t>
      </w:r>
      <w:r w:rsidRPr="00300329">
        <w:rPr>
          <w:rFonts w:eastAsia="Songti SC"/>
          <w:color w:val="3E3E3E"/>
        </w:rPr>
        <w:t>事件（</w:t>
      </w:r>
      <w:r w:rsidRPr="00300329">
        <w:rPr>
          <w:rFonts w:eastAsia="Songti SC"/>
          <w:color w:val="3E3E3E"/>
        </w:rPr>
        <w:t>UpdateAnswer, UpdateQuestion</w:t>
      </w:r>
      <w:r w:rsidRPr="00300329">
        <w:rPr>
          <w:rFonts w:eastAsia="Songti SC"/>
          <w:color w:val="3E3E3E"/>
        </w:rPr>
        <w:t>）。</w:t>
      </w:r>
    </w:p>
    <w:p w14:paraId="3C5F019C" w14:textId="77777777" w:rsidR="001A19E6" w:rsidRPr="00300329" w:rsidRDefault="001A19E6" w:rsidP="001A19E6">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由</w:t>
      </w:r>
      <w:r w:rsidRPr="00300329">
        <w:rPr>
          <w:rFonts w:eastAsia="Songti SC"/>
          <w:color w:val="3E3E3E"/>
        </w:rPr>
        <w:t>post</w:t>
      </w:r>
      <w:r w:rsidRPr="00300329">
        <w:rPr>
          <w:rFonts w:eastAsia="Songti SC"/>
          <w:color w:val="3E3E3E"/>
        </w:rPr>
        <w:t>服务保证事件中的每个字段都是可信的，非可信字段直接给</w:t>
      </w:r>
      <w:r w:rsidRPr="00300329">
        <w:rPr>
          <w:rFonts w:eastAsia="Songti SC"/>
          <w:color w:val="3E3E3E"/>
        </w:rPr>
        <w:t>null</w:t>
      </w:r>
      <w:r w:rsidRPr="00300329">
        <w:rPr>
          <w:rFonts w:eastAsia="Songti SC"/>
          <w:color w:val="3E3E3E"/>
        </w:rPr>
        <w:t>。</w:t>
      </w:r>
    </w:p>
    <w:p w14:paraId="23CD9D95" w14:textId="77777777" w:rsidR="001A19E6" w:rsidRPr="00300329" w:rsidRDefault="001A19E6" w:rsidP="001A19E6">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具体每个核心事</w:t>
      </w:r>
      <w:bookmarkStart w:id="3" w:name="_GoBack"/>
      <w:r w:rsidRPr="00300329">
        <w:rPr>
          <w:rFonts w:eastAsia="Songti SC"/>
          <w:color w:val="3E3E3E"/>
        </w:rPr>
        <w:t>件对应的数据库</w:t>
      </w:r>
      <w:bookmarkEnd w:id="3"/>
      <w:r w:rsidRPr="00300329">
        <w:rPr>
          <w:rFonts w:eastAsia="Songti SC"/>
          <w:color w:val="3E3E3E"/>
        </w:rPr>
        <w:t>修改内容如下：</w:t>
      </w:r>
    </w:p>
    <w:tbl>
      <w:tblPr>
        <w:tblW w:w="0" w:type="auto"/>
        <w:tblCellMar>
          <w:left w:w="0" w:type="dxa"/>
          <w:right w:w="0" w:type="dxa"/>
        </w:tblCellMar>
        <w:tblLook w:val="04A0" w:firstRow="1" w:lastRow="0" w:firstColumn="1" w:lastColumn="0" w:noHBand="0" w:noVBand="1"/>
      </w:tblPr>
      <w:tblGrid>
        <w:gridCol w:w="2353"/>
        <w:gridCol w:w="5820"/>
      </w:tblGrid>
      <w:tr w:rsidR="001A19E6" w:rsidRPr="00300329" w14:paraId="37ADE995" w14:textId="77777777" w:rsidTr="0068248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222323CA" w14:textId="77777777" w:rsidR="001A19E6" w:rsidRPr="00300329" w:rsidRDefault="001A19E6" w:rsidP="00682488">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3920BAE0" w14:textId="77777777" w:rsidR="001A19E6" w:rsidRPr="00300329" w:rsidRDefault="001A19E6" w:rsidP="00682488">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对应的数据库变动</w:t>
            </w:r>
          </w:p>
        </w:tc>
      </w:tr>
      <w:tr w:rsidR="001A19E6" w:rsidRPr="00300329" w14:paraId="42A1108D" w14:textId="77777777" w:rsidTr="0068248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5E6DA8A" w14:textId="77777777" w:rsidR="001A19E6" w:rsidRPr="00300329" w:rsidRDefault="001A19E6" w:rsidP="00682488">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45A98B5" w14:textId="77777777" w:rsidR="001A19E6" w:rsidRPr="00300329" w:rsidRDefault="001A19E6" w:rsidP="00682488">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answer</w:t>
            </w:r>
            <w:r w:rsidRPr="00300329">
              <w:rPr>
                <w:rFonts w:eastAsia="Songti SC"/>
                <w:color w:val="3E3E3E"/>
              </w:rPr>
              <w:t>表中插入了新数据</w:t>
            </w:r>
          </w:p>
        </w:tc>
      </w:tr>
      <w:tr w:rsidR="001A19E6" w:rsidRPr="00300329" w14:paraId="63E3CA26" w14:textId="77777777" w:rsidTr="0068248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804BEED" w14:textId="77777777" w:rsidR="001A19E6" w:rsidRPr="00300329" w:rsidRDefault="001A19E6" w:rsidP="00682488">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1D4B70" w14:textId="77777777" w:rsidR="001A19E6" w:rsidRPr="00300329" w:rsidRDefault="001A19E6" w:rsidP="00682488">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问题的</w:t>
            </w:r>
            <w:r w:rsidRPr="00300329">
              <w:rPr>
                <w:rFonts w:eastAsia="Songti SC"/>
                <w:color w:val="3E3E3E"/>
              </w:rPr>
              <w:t>display_status</w:t>
            </w:r>
            <w:r w:rsidRPr="00300329">
              <w:rPr>
                <w:rFonts w:eastAsia="Songti SC"/>
                <w:color w:val="3E3E3E"/>
              </w:rPr>
              <w:t>状态变为放出状态（</w:t>
            </w:r>
            <w:r w:rsidRPr="00300329">
              <w:rPr>
                <w:rFonts w:eastAsia="Songti SC"/>
                <w:color w:val="3E3E3E"/>
              </w:rPr>
              <w:t>0</w:t>
            </w:r>
            <w:r w:rsidRPr="00300329">
              <w:rPr>
                <w:rFonts w:eastAsia="Songti SC"/>
                <w:color w:val="3E3E3E"/>
              </w:rPr>
              <w:t>），</w:t>
            </w:r>
            <w:r w:rsidRPr="00300329">
              <w:rPr>
                <w:rFonts w:eastAsia="Songti SC"/>
                <w:color w:val="3E3E3E"/>
              </w:rPr>
              <w:t xml:space="preserve"> </w:t>
            </w:r>
          </w:p>
        </w:tc>
      </w:tr>
      <w:tr w:rsidR="001A19E6" w:rsidRPr="00300329" w14:paraId="03155BFA" w14:textId="77777777" w:rsidTr="0068248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4CEF211" w14:textId="77777777" w:rsidR="001A19E6" w:rsidRPr="00300329" w:rsidRDefault="001A19E6" w:rsidP="00682488">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2293CFD" w14:textId="77777777" w:rsidR="001A19E6" w:rsidRPr="00300329" w:rsidRDefault="001A19E6" w:rsidP="00682488">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删除答案，答案的</w:t>
            </w:r>
            <w:r w:rsidRPr="00300329">
              <w:rPr>
                <w:rFonts w:eastAsia="Songti SC"/>
                <w:color w:val="3E3E3E"/>
              </w:rPr>
              <w:t>status</w:t>
            </w:r>
            <w:r w:rsidRPr="00300329">
              <w:rPr>
                <w:rFonts w:eastAsia="Songti SC"/>
                <w:color w:val="3E3E3E"/>
              </w:rPr>
              <w:t>变为</w:t>
            </w:r>
            <w:r w:rsidRPr="00300329">
              <w:rPr>
                <w:rFonts w:eastAsia="Songti SC"/>
                <w:color w:val="3E3E3E"/>
              </w:rPr>
              <w:t>0</w:t>
            </w:r>
          </w:p>
        </w:tc>
      </w:tr>
    </w:tbl>
    <w:p w14:paraId="5597F7EF" w14:textId="77777777" w:rsidR="004B4EE5" w:rsidRPr="004B4EE5" w:rsidRDefault="004B4EE5" w:rsidP="004B4EE5">
      <w:pPr>
        <w:pStyle w:val="a3"/>
        <w:shd w:val="clear" w:color="auto" w:fill="FFFFFF"/>
        <w:spacing w:before="0" w:beforeAutospacing="0" w:after="0" w:afterAutospacing="0" w:line="366" w:lineRule="atLeast"/>
        <w:rPr>
          <w:rFonts w:eastAsia="Songti SC" w:hint="eastAsia"/>
          <w:color w:val="3E3E3E"/>
        </w:rPr>
      </w:pPr>
    </w:p>
    <w:p w14:paraId="0373966A" w14:textId="153E93FC"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4.1.1 </w:t>
      </w:r>
      <w:r w:rsidRPr="00300329">
        <w:rPr>
          <w:rFonts w:eastAsia="Songti SC" w:hint="eastAsia"/>
          <w:color w:val="3E3E3E"/>
        </w:rPr>
        <w:t>整体</w:t>
      </w:r>
      <w:r w:rsidRPr="00300329">
        <w:rPr>
          <w:rFonts w:eastAsia="Songti SC"/>
          <w:color w:val="3E3E3E"/>
        </w:rPr>
        <w:t>架构</w:t>
      </w:r>
    </w:p>
    <w:p w14:paraId="673325A2" w14:textId="53A10C7B" w:rsidR="006135DD" w:rsidRDefault="006135D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lastRenderedPageBreak/>
        <w:drawing>
          <wp:inline distT="0" distB="0" distL="0" distR="0" wp14:anchorId="6ABC23C1" wp14:editId="788A5AC0">
            <wp:extent cx="2170884" cy="3215309"/>
            <wp:effectExtent l="0" t="0" r="0" b="10795"/>
            <wp:docPr id="3" name="图片 3" descr="../../../../Desktop/屏幕快照%202017-09-20%2008.5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09-20%2008.58.5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89047" cy="3242210"/>
                    </a:xfrm>
                    <a:prstGeom prst="rect">
                      <a:avLst/>
                    </a:prstGeom>
                    <a:noFill/>
                    <a:ln>
                      <a:noFill/>
                    </a:ln>
                  </pic:spPr>
                </pic:pic>
              </a:graphicData>
            </a:graphic>
          </wp:inline>
        </w:drawing>
      </w:r>
    </w:p>
    <w:p w14:paraId="2B12EC2A" w14:textId="77777777" w:rsidR="004922D0" w:rsidRPr="00300329" w:rsidRDefault="004922D0" w:rsidP="004922D0">
      <w:pPr>
        <w:pStyle w:val="a3"/>
        <w:shd w:val="clear" w:color="auto" w:fill="FFFFFF"/>
        <w:spacing w:before="0" w:beforeAutospacing="0" w:after="0" w:afterAutospacing="0" w:line="366" w:lineRule="atLeast"/>
        <w:ind w:firstLine="560"/>
        <w:rPr>
          <w:color w:val="3E3E3E"/>
        </w:rPr>
      </w:pPr>
      <w:r w:rsidRPr="00300329">
        <w:rPr>
          <w:color w:val="3E3E3E"/>
        </w:rPr>
        <w:t>详细设计</w:t>
      </w:r>
    </w:p>
    <w:p w14:paraId="0FFACF7E" w14:textId="77777777" w:rsidR="004922D0" w:rsidRPr="00300329" w:rsidRDefault="004922D0" w:rsidP="004922D0">
      <w:pPr>
        <w:pStyle w:val="a3"/>
        <w:shd w:val="clear" w:color="auto" w:fill="FFFFFF"/>
        <w:spacing w:before="0" w:beforeAutospacing="0" w:after="0" w:afterAutospacing="0" w:line="366" w:lineRule="atLeast"/>
        <w:ind w:firstLine="560"/>
        <w:rPr>
          <w:color w:val="3E3E3E"/>
        </w:rPr>
      </w:pPr>
      <w:commentRangeStart w:id="4"/>
      <w:r w:rsidRPr="00300329">
        <w:rPr>
          <w:rFonts w:hint="eastAsia"/>
          <w:color w:val="3E3E3E"/>
        </w:rPr>
        <w:t>创建</w:t>
      </w:r>
      <w:r w:rsidRPr="00300329">
        <w:rPr>
          <w:color w:val="3E3E3E"/>
        </w:rPr>
        <w:t>答案</w:t>
      </w:r>
    </w:p>
    <w:p w14:paraId="23F6CC26" w14:textId="77777777" w:rsidR="004922D0" w:rsidRPr="00300329" w:rsidRDefault="004922D0" w:rsidP="004922D0">
      <w:pPr>
        <w:pStyle w:val="a3"/>
        <w:shd w:val="clear" w:color="auto" w:fill="FFFFFF"/>
        <w:spacing w:before="0" w:beforeAutospacing="0" w:after="0" w:afterAutospacing="0" w:line="366" w:lineRule="atLeast"/>
        <w:ind w:firstLine="560"/>
        <w:rPr>
          <w:color w:val="3E3E3E"/>
        </w:rPr>
      </w:pPr>
      <w:r w:rsidRPr="00300329">
        <w:rPr>
          <w:rFonts w:hint="eastAsia"/>
          <w:noProof/>
          <w:color w:val="3E3E3E"/>
        </w:rPr>
        <w:drawing>
          <wp:inline distT="0" distB="0" distL="0" distR="0" wp14:anchorId="7CAA919B" wp14:editId="36A0E078">
            <wp:extent cx="1499591" cy="2574562"/>
            <wp:effectExtent l="0" t="0" r="0" b="0"/>
            <wp:docPr id="12" name="图片 12" descr="../../../../../Desktop/屏幕快照%202017-10-04%2010.26.4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0-04%2010.26.44.p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02662" cy="2579834"/>
                    </a:xfrm>
                    <a:prstGeom prst="rect">
                      <a:avLst/>
                    </a:prstGeom>
                    <a:noFill/>
                    <a:ln>
                      <a:noFill/>
                    </a:ln>
                  </pic:spPr>
                </pic:pic>
              </a:graphicData>
            </a:graphic>
          </wp:inline>
        </w:drawing>
      </w:r>
    </w:p>
    <w:commentRangeEnd w:id="4"/>
    <w:p w14:paraId="4E028A32"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Pr>
          <w:rStyle w:val="ab"/>
        </w:rPr>
        <w:commentReference w:id="4"/>
      </w:r>
      <w:r w:rsidRPr="00300329">
        <w:rPr>
          <w:b/>
          <w:bCs/>
        </w:rPr>
        <w:t>根据</w:t>
      </w:r>
      <w:r w:rsidRPr="00300329">
        <w:rPr>
          <w:b/>
          <w:bCs/>
        </w:rPr>
        <w:t>userid</w:t>
      </w:r>
      <w:r w:rsidRPr="00300329">
        <w:rPr>
          <w:b/>
          <w:bCs/>
        </w:rPr>
        <w:t>获取用户</w:t>
      </w:r>
      <w:r w:rsidRPr="00300329">
        <w:rPr>
          <w:rFonts w:hint="eastAsia"/>
          <w:b/>
          <w:bCs/>
        </w:rPr>
        <w:t>详情</w:t>
      </w:r>
      <w:r w:rsidRPr="00300329">
        <w:rPr>
          <w:b/>
          <w:bCs/>
        </w:rPr>
        <w:t>（</w:t>
      </w:r>
      <w:r w:rsidRPr="00300329">
        <w:rPr>
          <w:b/>
          <w:bCs/>
        </w:rPr>
        <w:t>RPC</w:t>
      </w:r>
      <w:r w:rsidRPr="00300329">
        <w:rPr>
          <w:b/>
          <w:bCs/>
        </w:rPr>
        <w:t>调用）</w:t>
      </w:r>
    </w:p>
    <w:p w14:paraId="527C8970"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转码</w:t>
      </w:r>
      <w:r w:rsidRPr="00300329">
        <w:rPr>
          <w:b/>
          <w:bCs/>
        </w:rPr>
        <w:t>，</w:t>
      </w:r>
      <w:r w:rsidRPr="00300329">
        <w:rPr>
          <w:rFonts w:hint="eastAsia"/>
          <w:b/>
          <w:bCs/>
        </w:rPr>
        <w:t>将</w:t>
      </w:r>
      <w:r w:rsidRPr="00300329">
        <w:rPr>
          <w:b/>
          <w:bCs/>
        </w:rPr>
        <w:t>内容转成</w:t>
      </w:r>
      <w:r w:rsidRPr="00300329">
        <w:rPr>
          <w:b/>
          <w:bCs/>
        </w:rPr>
        <w:t>utf8</w:t>
      </w:r>
      <w:r w:rsidRPr="00300329">
        <w:rPr>
          <w:rFonts w:hint="eastAsia"/>
          <w:b/>
          <w:bCs/>
        </w:rPr>
        <w:t>编码</w:t>
      </w:r>
    </w:p>
    <w:p w14:paraId="0EB16F66"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内容</w:t>
      </w:r>
      <w:r w:rsidRPr="00300329">
        <w:rPr>
          <w:b/>
          <w:bCs/>
        </w:rPr>
        <w:t>过滤</w:t>
      </w:r>
    </w:p>
    <w:p w14:paraId="480B4A23"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检查</w:t>
      </w:r>
      <w:r w:rsidRPr="00300329">
        <w:rPr>
          <w:b/>
          <w:bCs/>
        </w:rPr>
        <w:t>参数有无及合法性</w:t>
      </w:r>
    </w:p>
    <w:p w14:paraId="7427EF63"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检查问题状态，</w:t>
      </w:r>
      <w:r w:rsidRPr="00300329">
        <w:rPr>
          <w:rFonts w:hint="eastAsia"/>
          <w:b/>
          <w:bCs/>
        </w:rPr>
        <w:t>检查</w:t>
      </w:r>
      <w:r w:rsidRPr="00300329">
        <w:rPr>
          <w:b/>
          <w:bCs/>
        </w:rPr>
        <w:t>回答频率，</w:t>
      </w:r>
      <w:r w:rsidRPr="00300329">
        <w:rPr>
          <w:rFonts w:hint="eastAsia"/>
          <w:b/>
          <w:bCs/>
        </w:rPr>
        <w:t>检查</w:t>
      </w:r>
      <w:r w:rsidRPr="00300329">
        <w:rPr>
          <w:b/>
          <w:bCs/>
        </w:rPr>
        <w:t>用户状态</w:t>
      </w:r>
    </w:p>
    <w:p w14:paraId="3B179E87"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提交数据，</w:t>
      </w:r>
      <w:r w:rsidRPr="00300329">
        <w:rPr>
          <w:rFonts w:hint="eastAsia"/>
          <w:b/>
          <w:bCs/>
        </w:rPr>
        <w:t>写</w:t>
      </w:r>
      <w:r w:rsidRPr="00300329">
        <w:rPr>
          <w:b/>
          <w:bCs/>
        </w:rPr>
        <w:t>answer</w:t>
      </w:r>
      <w:r w:rsidRPr="00300329">
        <w:rPr>
          <w:b/>
          <w:bCs/>
        </w:rPr>
        <w:t>表，</w:t>
      </w:r>
    </w:p>
    <w:p w14:paraId="14297ABC"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删除问题及用户相关的缓存</w:t>
      </w:r>
    </w:p>
    <w:p w14:paraId="16564209"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向</w:t>
      </w:r>
      <w:r w:rsidRPr="00300329">
        <w:rPr>
          <w:b/>
          <w:bCs/>
        </w:rPr>
        <w:t>kafka</w:t>
      </w:r>
      <w:r w:rsidRPr="00300329">
        <w:rPr>
          <w:b/>
          <w:bCs/>
        </w:rPr>
        <w:t>发送提交事件</w:t>
      </w:r>
    </w:p>
    <w:p w14:paraId="06300E8B"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如果</w:t>
      </w:r>
      <w:r w:rsidRPr="00300329">
        <w:rPr>
          <w:b/>
          <w:bCs/>
        </w:rPr>
        <w:t>发送失败，</w:t>
      </w:r>
      <w:r w:rsidRPr="00300329">
        <w:rPr>
          <w:rFonts w:hint="eastAsia"/>
          <w:b/>
          <w:bCs/>
        </w:rPr>
        <w:t>向</w:t>
      </w:r>
      <w:r w:rsidRPr="00300329">
        <w:rPr>
          <w:b/>
          <w:bCs/>
        </w:rPr>
        <w:t>redis</w:t>
      </w:r>
      <w:r w:rsidRPr="00300329">
        <w:rPr>
          <w:b/>
          <w:bCs/>
        </w:rPr>
        <w:t>添加记录，</w:t>
      </w:r>
      <w:r w:rsidRPr="00300329">
        <w:rPr>
          <w:rFonts w:hint="eastAsia"/>
          <w:b/>
          <w:bCs/>
        </w:rPr>
        <w:t>事后</w:t>
      </w:r>
      <w:r w:rsidRPr="00300329">
        <w:rPr>
          <w:b/>
          <w:bCs/>
        </w:rPr>
        <w:t>重复提交，</w:t>
      </w:r>
      <w:r w:rsidRPr="00300329">
        <w:rPr>
          <w:rFonts w:hint="eastAsia"/>
          <w:b/>
          <w:bCs/>
        </w:rPr>
        <w:t>轮询</w:t>
      </w:r>
      <w:r w:rsidRPr="00300329">
        <w:rPr>
          <w:b/>
          <w:bCs/>
        </w:rPr>
        <w:t>redis</w:t>
      </w:r>
      <w:r w:rsidRPr="00300329">
        <w:rPr>
          <w:b/>
          <w:bCs/>
        </w:rPr>
        <w:t>，</w:t>
      </w:r>
      <w:r w:rsidRPr="00300329">
        <w:rPr>
          <w:rFonts w:hint="eastAsia"/>
          <w:b/>
          <w:bCs/>
        </w:rPr>
        <w:t>尝试</w:t>
      </w:r>
      <w:r w:rsidRPr="00300329">
        <w:rPr>
          <w:b/>
          <w:bCs/>
        </w:rPr>
        <w:t>重新插入</w:t>
      </w:r>
      <w:r w:rsidRPr="00300329">
        <w:rPr>
          <w:b/>
          <w:bCs/>
        </w:rPr>
        <w:t>kafka</w:t>
      </w:r>
    </w:p>
    <w:p w14:paraId="48EF9AD0" w14:textId="77777777" w:rsidR="004922D0" w:rsidRPr="00300329" w:rsidRDefault="004922D0" w:rsidP="00300329">
      <w:pPr>
        <w:pStyle w:val="a3"/>
        <w:shd w:val="clear" w:color="auto" w:fill="FFFFFF"/>
        <w:spacing w:before="0" w:beforeAutospacing="0" w:after="0" w:afterAutospacing="0" w:line="366" w:lineRule="atLeast"/>
        <w:ind w:firstLine="560"/>
        <w:rPr>
          <w:rFonts w:eastAsia="Songti SC" w:hint="eastAsia"/>
          <w:color w:val="3E3E3E"/>
        </w:rPr>
      </w:pPr>
    </w:p>
    <w:p w14:paraId="0A7F6B01" w14:textId="77777777" w:rsidR="006135DD" w:rsidRPr="00300329" w:rsidRDefault="006135DD" w:rsidP="00300329">
      <w:pPr>
        <w:pStyle w:val="a3"/>
        <w:shd w:val="clear" w:color="auto" w:fill="FFFFFF"/>
        <w:spacing w:before="0" w:beforeAutospacing="0" w:after="0" w:afterAutospacing="0" w:line="366" w:lineRule="atLeast"/>
        <w:ind w:firstLine="560"/>
        <w:rPr>
          <w:rFonts w:eastAsia="Songti SC"/>
          <w:color w:val="3E3E3E"/>
        </w:rPr>
      </w:pPr>
    </w:p>
    <w:p w14:paraId="5A1F5775" w14:textId="77777777" w:rsidR="006135DD" w:rsidRPr="00300329" w:rsidRDefault="006135DD" w:rsidP="00651AF9">
      <w:pPr>
        <w:pStyle w:val="a3"/>
        <w:shd w:val="clear" w:color="auto" w:fill="FFFFFF"/>
        <w:spacing w:before="0" w:beforeAutospacing="0" w:after="0" w:afterAutospacing="0" w:line="366" w:lineRule="atLeast"/>
        <w:rPr>
          <w:rFonts w:eastAsia="Songti SC"/>
          <w:color w:val="3E3E3E"/>
        </w:rPr>
      </w:pPr>
    </w:p>
    <w:p w14:paraId="28E501F2" w14:textId="473F6CBA" w:rsidR="00CC5A2C" w:rsidRPr="00300329" w:rsidRDefault="00CC5A2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drawing>
          <wp:inline distT="0" distB="0" distL="0" distR="0" wp14:anchorId="02AD57BF" wp14:editId="6C0D64F3">
            <wp:extent cx="2517016" cy="3487783"/>
            <wp:effectExtent l="0" t="0" r="0" b="0"/>
            <wp:docPr id="14" name="图片 14" descr="../../../../../Desktop/屏幕快照%202017-10-05%2011.41.1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0-05%2011.41.16.p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1741" cy="3494330"/>
                    </a:xfrm>
                    <a:prstGeom prst="rect">
                      <a:avLst/>
                    </a:prstGeom>
                    <a:noFill/>
                    <a:ln>
                      <a:noFill/>
                    </a:ln>
                  </pic:spPr>
                </pic:pic>
              </a:graphicData>
            </a:graphic>
          </wp:inline>
        </w:drawing>
      </w:r>
    </w:p>
    <w:p w14:paraId="74886E3D" w14:textId="77777777" w:rsidR="00CC5A2C" w:rsidRPr="00300329" w:rsidRDefault="00CC5A2C" w:rsidP="00300329">
      <w:pPr>
        <w:pStyle w:val="a3"/>
        <w:shd w:val="clear" w:color="auto" w:fill="FFFFFF"/>
        <w:spacing w:before="0" w:beforeAutospacing="0" w:after="0" w:afterAutospacing="0" w:line="366" w:lineRule="atLeast"/>
        <w:ind w:firstLine="560"/>
        <w:rPr>
          <w:rFonts w:eastAsia="Songti SC"/>
          <w:color w:val="3E3E3E"/>
        </w:rPr>
      </w:pPr>
    </w:p>
    <w:p w14:paraId="7918B2A9" w14:textId="40C54303"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4.1.4 </w:t>
      </w:r>
      <w:r w:rsidRPr="00300329">
        <w:rPr>
          <w:rFonts w:eastAsia="Songti SC" w:hint="eastAsia"/>
          <w:color w:val="3E3E3E"/>
        </w:rPr>
        <w:t>数据库</w:t>
      </w:r>
      <w:r w:rsidRPr="00300329">
        <w:rPr>
          <w:rFonts w:eastAsia="Songti SC"/>
          <w:color w:val="3E3E3E"/>
        </w:rPr>
        <w:t>写表关系</w:t>
      </w:r>
    </w:p>
    <w:p w14:paraId="2DA714DD" w14:textId="2AF45B7B" w:rsidR="00171C3C" w:rsidRPr="00300329" w:rsidRDefault="00C501F6" w:rsidP="00FF0498">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4.1.5 </w:t>
      </w:r>
      <w:r w:rsidRPr="00300329">
        <w:rPr>
          <w:rFonts w:eastAsia="Songti SC" w:hint="eastAsia"/>
          <w:color w:val="3E3E3E"/>
        </w:rPr>
        <w:t>缓存</w:t>
      </w:r>
      <w:r w:rsidRPr="00300329">
        <w:rPr>
          <w:rFonts w:eastAsia="Songti SC"/>
          <w:color w:val="3E3E3E"/>
        </w:rPr>
        <w:t>处理</w:t>
      </w:r>
    </w:p>
    <w:p w14:paraId="215761A7" w14:textId="77777777" w:rsidR="00AD5E75" w:rsidRPr="00300329" w:rsidRDefault="00AD5E7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用户与推送注册消息定义</w:t>
      </w:r>
    </w:p>
    <w:p w14:paraId="304A150B" w14:textId="77777777" w:rsidR="00AD5E75" w:rsidRPr="00300329" w:rsidRDefault="006C37C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lastRenderedPageBreak/>
        <w:drawing>
          <wp:inline distT="0" distB="0" distL="0" distR="0" wp14:anchorId="572D9F80" wp14:editId="0C4CDB74">
            <wp:extent cx="5261610" cy="3926205"/>
            <wp:effectExtent l="0" t="0" r="0" b="10795"/>
            <wp:docPr id="48" name="图片 48" descr="/Users/songhaiyun/Desktop/屏幕快照 2017-09-10 20.3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sers/songhaiyun/Desktop/屏幕快照 2017-09-10 20.33.3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1610" cy="3926205"/>
                    </a:xfrm>
                    <a:prstGeom prst="rect">
                      <a:avLst/>
                    </a:prstGeom>
                    <a:noFill/>
                    <a:ln>
                      <a:noFill/>
                    </a:ln>
                  </pic:spPr>
                </pic:pic>
              </a:graphicData>
            </a:graphic>
          </wp:inline>
        </w:drawing>
      </w:r>
    </w:p>
    <w:p w14:paraId="25160484" w14:textId="77777777" w:rsidR="007F51AF" w:rsidRPr="00300329" w:rsidRDefault="007F51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提交服务</w:t>
      </w:r>
      <w:r w:rsidRPr="00300329">
        <w:rPr>
          <w:rFonts w:eastAsia="Songti SC" w:hint="eastAsia"/>
          <w:color w:val="3E3E3E"/>
        </w:rPr>
        <w:t>流程</w:t>
      </w:r>
    </w:p>
    <w:p w14:paraId="58B7F44C" w14:textId="77777777" w:rsidR="007F51AF" w:rsidRPr="00300329" w:rsidRDefault="007F51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drawing>
          <wp:inline distT="0" distB="0" distL="0" distR="0" wp14:anchorId="7B8B9E78" wp14:editId="364B5DAD">
            <wp:extent cx="5268595" cy="4209415"/>
            <wp:effectExtent l="0" t="0" r="0" b="6985"/>
            <wp:docPr id="49" name="图片 49" descr="/Users/songhaiyun/Desktop/屏幕快照 2017-09-10 20.4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sers/songhaiyun/Desktop/屏幕快照 2017-09-10 20.45.3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8595" cy="4209415"/>
                    </a:xfrm>
                    <a:prstGeom prst="rect">
                      <a:avLst/>
                    </a:prstGeom>
                    <a:noFill/>
                    <a:ln>
                      <a:noFill/>
                    </a:ln>
                  </pic:spPr>
                </pic:pic>
              </a:graphicData>
            </a:graphic>
          </wp:inline>
        </w:drawing>
      </w:r>
    </w:p>
    <w:p w14:paraId="1D1FCAA9" w14:textId="08540839" w:rsidR="00C501F6" w:rsidRDefault="00C501F6" w:rsidP="00651AF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4.2 </w:t>
      </w:r>
      <w:r w:rsidR="002120A5" w:rsidRPr="00300329">
        <w:rPr>
          <w:rFonts w:eastAsia="Songti SC" w:hint="eastAsia"/>
          <w:color w:val="3E3E3E"/>
        </w:rPr>
        <w:t>查询</w:t>
      </w:r>
      <w:r w:rsidR="002120A5" w:rsidRPr="00300329">
        <w:rPr>
          <w:rFonts w:eastAsia="Songti SC"/>
          <w:color w:val="3E3E3E"/>
        </w:rPr>
        <w:t>服务</w:t>
      </w:r>
    </w:p>
    <w:p w14:paraId="14746C45" w14:textId="77777777"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p>
    <w:p w14:paraId="48BF22C9" w14:textId="39841986"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4.2.1 </w:t>
      </w:r>
      <w:r w:rsidRPr="00300329">
        <w:rPr>
          <w:rFonts w:eastAsia="Songti SC" w:hint="eastAsia"/>
          <w:color w:val="3E3E3E"/>
        </w:rPr>
        <w:t>整体</w:t>
      </w:r>
      <w:r w:rsidRPr="00300329">
        <w:rPr>
          <w:rFonts w:eastAsia="Songti SC"/>
          <w:color w:val="3E3E3E"/>
        </w:rPr>
        <w:t>架构</w:t>
      </w:r>
    </w:p>
    <w:p w14:paraId="67A64213" w14:textId="3110660C"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4.2.2 </w:t>
      </w:r>
      <w:r w:rsidRPr="00300329">
        <w:rPr>
          <w:rFonts w:eastAsia="Songti SC" w:hint="eastAsia"/>
          <w:color w:val="3E3E3E"/>
        </w:rPr>
        <w:t>事件</w:t>
      </w:r>
      <w:r w:rsidRPr="00300329">
        <w:rPr>
          <w:rFonts w:eastAsia="Songti SC"/>
          <w:color w:val="3E3E3E"/>
        </w:rPr>
        <w:t>类型定义</w:t>
      </w:r>
    </w:p>
    <w:p w14:paraId="7041B08F" w14:textId="56BD3FC2"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4.2.3 </w:t>
      </w:r>
      <w:r w:rsidRPr="00300329">
        <w:rPr>
          <w:rFonts w:eastAsia="Songti SC" w:hint="eastAsia"/>
          <w:color w:val="3E3E3E"/>
        </w:rPr>
        <w:t>异步处理</w:t>
      </w:r>
    </w:p>
    <w:p w14:paraId="231F601A" w14:textId="08F31FE2"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4.2.4 </w:t>
      </w:r>
      <w:r w:rsidRPr="00300329">
        <w:rPr>
          <w:rFonts w:eastAsia="Songti SC" w:hint="eastAsia"/>
          <w:color w:val="3E3E3E"/>
        </w:rPr>
        <w:t>数据库</w:t>
      </w:r>
      <w:r w:rsidRPr="00300329">
        <w:rPr>
          <w:rFonts w:eastAsia="Songti SC"/>
          <w:color w:val="3E3E3E"/>
        </w:rPr>
        <w:t>写表关系</w:t>
      </w:r>
    </w:p>
    <w:p w14:paraId="05B68C8E" w14:textId="07EFFF3F" w:rsidR="00C501F6"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4.2.5 </w:t>
      </w:r>
      <w:r w:rsidRPr="00300329">
        <w:rPr>
          <w:rFonts w:eastAsia="Songti SC" w:hint="eastAsia"/>
          <w:color w:val="3E3E3E"/>
        </w:rPr>
        <w:t>缓存</w:t>
      </w:r>
      <w:r w:rsidRPr="00300329">
        <w:rPr>
          <w:rFonts w:eastAsia="Songti SC"/>
          <w:color w:val="3E3E3E"/>
        </w:rPr>
        <w:t>处理</w:t>
      </w:r>
    </w:p>
    <w:p w14:paraId="37DDD782" w14:textId="09D91D64"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4.2.6</w:t>
      </w:r>
      <w:r w:rsidRPr="00300329">
        <w:rPr>
          <w:rFonts w:eastAsia="Songti SC" w:hint="eastAsia"/>
          <w:color w:val="3E3E3E"/>
        </w:rPr>
        <w:t xml:space="preserve"> </w:t>
      </w:r>
      <w:r w:rsidRPr="00300329">
        <w:rPr>
          <w:rFonts w:eastAsia="Songti SC" w:hint="eastAsia"/>
          <w:color w:val="3E3E3E"/>
        </w:rPr>
        <w:t>灾备设计</w:t>
      </w:r>
    </w:p>
    <w:p w14:paraId="54A171A3" w14:textId="77777777"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事件灾备系统的设计</w:t>
      </w:r>
    </w:p>
    <w:p w14:paraId="3E96BD02" w14:textId="77777777" w:rsidR="00651AF9" w:rsidRPr="00300329" w:rsidRDefault="00651AF9" w:rsidP="00300329">
      <w:pPr>
        <w:pStyle w:val="a3"/>
        <w:shd w:val="clear" w:color="auto" w:fill="FFFFFF"/>
        <w:spacing w:before="0" w:beforeAutospacing="0" w:after="0" w:afterAutospacing="0" w:line="366" w:lineRule="atLeast"/>
        <w:ind w:firstLine="560"/>
        <w:rPr>
          <w:rFonts w:eastAsia="Songti SC"/>
          <w:color w:val="3E3E3E"/>
        </w:rPr>
      </w:pPr>
    </w:p>
    <w:p w14:paraId="6B737E3F"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5BF0B216" w14:textId="69261489" w:rsidR="00C501F6"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 </w:t>
      </w:r>
      <w:r w:rsidRPr="00300329">
        <w:rPr>
          <w:rFonts w:eastAsia="Songti SC" w:hint="eastAsia"/>
          <w:color w:val="3E3E3E"/>
        </w:rPr>
        <w:t>邀请</w:t>
      </w:r>
      <w:r w:rsidRPr="00300329">
        <w:rPr>
          <w:rFonts w:eastAsia="Songti SC"/>
          <w:color w:val="3E3E3E"/>
        </w:rPr>
        <w:t>服务</w:t>
      </w:r>
    </w:p>
    <w:p w14:paraId="23A4D072"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详细</w:t>
      </w:r>
      <w:r w:rsidRPr="00300329">
        <w:rPr>
          <w:b/>
          <w:bCs/>
        </w:rPr>
        <w:t>设计</w:t>
      </w:r>
    </w:p>
    <w:p w14:paraId="04DD596B"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获取</w:t>
      </w:r>
      <w:r w:rsidRPr="00300329">
        <w:rPr>
          <w:b/>
          <w:bCs/>
        </w:rPr>
        <w:t>用户信息，进行强用户校验：</w:t>
      </w:r>
    </w:p>
    <w:p w14:paraId="3ABC139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用户非封禁</w:t>
      </w:r>
      <w:r w:rsidRPr="00300329">
        <w:rPr>
          <w:rFonts w:eastAsia="Songti SC"/>
          <w:color w:val="3E3E3E"/>
        </w:rPr>
        <w:t xml:space="preserve"> </w:t>
      </w:r>
      <w:r w:rsidRPr="00300329">
        <w:rPr>
          <w:rFonts w:eastAsia="Songti SC"/>
          <w:color w:val="3E3E3E"/>
        </w:rPr>
        <w:t>非黑名单</w:t>
      </w:r>
    </w:p>
    <w:p w14:paraId="5C48911F"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每个用户每个问题最多邀请</w:t>
      </w:r>
      <w:r w:rsidRPr="00300329">
        <w:rPr>
          <w:rFonts w:eastAsia="Songti SC"/>
          <w:color w:val="3E3E3E"/>
        </w:rPr>
        <w:t>10</w:t>
      </w:r>
      <w:r w:rsidRPr="00300329">
        <w:rPr>
          <w:rFonts w:eastAsia="Songti SC"/>
          <w:color w:val="3E3E3E"/>
        </w:rPr>
        <w:t>人</w:t>
      </w:r>
    </w:p>
    <w:p w14:paraId="66F4497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每个用户每个问题最多被邀请</w:t>
      </w:r>
      <w:r w:rsidRPr="00300329">
        <w:rPr>
          <w:rFonts w:eastAsia="Songti SC"/>
          <w:color w:val="3E3E3E"/>
        </w:rPr>
        <w:t>10</w:t>
      </w:r>
      <w:r w:rsidRPr="00300329">
        <w:rPr>
          <w:rFonts w:eastAsia="Songti SC"/>
          <w:color w:val="3E3E3E"/>
        </w:rPr>
        <w:t>次</w:t>
      </w:r>
    </w:p>
    <w:p w14:paraId="44B3806C"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邀请用户之前没回答过这个问题</w:t>
      </w:r>
    </w:p>
    <w:p w14:paraId="3552846E"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检查</w:t>
      </w:r>
      <w:r w:rsidRPr="00300329">
        <w:rPr>
          <w:rFonts w:eastAsia="Songti SC"/>
          <w:color w:val="3E3E3E"/>
        </w:rPr>
        <w:t>问题状态</w:t>
      </w:r>
    </w:p>
    <w:p w14:paraId="39AF379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写</w:t>
      </w:r>
      <w:r w:rsidRPr="00300329">
        <w:rPr>
          <w:rFonts w:eastAsia="Songti SC"/>
          <w:color w:val="3E3E3E"/>
        </w:rPr>
        <w:t>information/</w:t>
      </w:r>
      <w:r w:rsidRPr="00300329">
        <w:rPr>
          <w:rFonts w:eastAsia="Songti SC" w:hint="eastAsia"/>
          <w:color w:val="3E3E3E"/>
        </w:rPr>
        <w:t>result</w:t>
      </w:r>
      <w:r w:rsidRPr="00300329">
        <w:rPr>
          <w:rFonts w:eastAsia="Songti SC" w:hint="eastAsia"/>
          <w:color w:val="3E3E3E"/>
        </w:rPr>
        <w:t>表</w:t>
      </w:r>
      <w:r w:rsidRPr="00300329">
        <w:rPr>
          <w:rFonts w:eastAsia="Songti SC"/>
          <w:color w:val="3E3E3E"/>
        </w:rPr>
        <w:t>，</w:t>
      </w:r>
      <w:r w:rsidRPr="00300329">
        <w:rPr>
          <w:rFonts w:eastAsia="Songti SC" w:hint="eastAsia"/>
          <w:color w:val="3E3E3E"/>
        </w:rPr>
        <w:t>发送</w:t>
      </w:r>
      <w:r w:rsidRPr="00300329">
        <w:rPr>
          <w:rFonts w:eastAsia="Songti SC"/>
          <w:color w:val="3E3E3E"/>
        </w:rPr>
        <w:t>kafka</w:t>
      </w:r>
      <w:r w:rsidRPr="00300329">
        <w:rPr>
          <w:rFonts w:eastAsia="Songti SC"/>
          <w:color w:val="3E3E3E"/>
        </w:rPr>
        <w:t>事件</w:t>
      </w:r>
    </w:p>
    <w:p w14:paraId="11F48E93"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worker</w:t>
      </w:r>
      <w:r w:rsidRPr="00300329">
        <w:rPr>
          <w:rFonts w:eastAsia="Songti SC" w:hint="eastAsia"/>
          <w:color w:val="3E3E3E"/>
        </w:rPr>
        <w:t>接收</w:t>
      </w:r>
      <w:r w:rsidRPr="00300329">
        <w:rPr>
          <w:rFonts w:eastAsia="Songti SC"/>
          <w:color w:val="3E3E3E"/>
        </w:rPr>
        <w:t>事件，</w:t>
      </w:r>
      <w:r w:rsidRPr="00300329">
        <w:rPr>
          <w:rFonts w:eastAsia="Songti SC" w:hint="eastAsia"/>
          <w:color w:val="3E3E3E"/>
        </w:rPr>
        <w:t>进行</w:t>
      </w:r>
      <w:r w:rsidRPr="00300329">
        <w:rPr>
          <w:rFonts w:eastAsia="Songti SC"/>
          <w:color w:val="3E3E3E"/>
        </w:rPr>
        <w:t>异步处理，</w:t>
      </w:r>
      <w:r w:rsidRPr="00300329">
        <w:rPr>
          <w:rFonts w:eastAsia="Songti SC" w:hint="eastAsia"/>
          <w:color w:val="3E3E3E"/>
        </w:rPr>
        <w:t>发送</w:t>
      </w:r>
      <w:r w:rsidRPr="00300329">
        <w:rPr>
          <w:rFonts w:eastAsia="Songti SC"/>
          <w:color w:val="3E3E3E"/>
        </w:rPr>
        <w:t>邀请。</w:t>
      </w:r>
    </w:p>
    <w:p w14:paraId="03AD1FAD" w14:textId="77777777" w:rsidR="004922D0" w:rsidRPr="00300329" w:rsidRDefault="004922D0" w:rsidP="00300329">
      <w:pPr>
        <w:pStyle w:val="a3"/>
        <w:shd w:val="clear" w:color="auto" w:fill="FFFFFF"/>
        <w:spacing w:before="0" w:beforeAutospacing="0" w:after="0" w:afterAutospacing="0" w:line="366" w:lineRule="atLeast"/>
        <w:ind w:firstLine="560"/>
        <w:rPr>
          <w:rFonts w:eastAsia="Songti SC" w:hint="eastAsia"/>
          <w:color w:val="3E3E3E"/>
        </w:rPr>
      </w:pPr>
    </w:p>
    <w:p w14:paraId="67AE86C4" w14:textId="134AAD4C"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4.3</w:t>
      </w:r>
      <w:r w:rsidR="00D54128" w:rsidRPr="00300329">
        <w:rPr>
          <w:rFonts w:eastAsia="Songti SC"/>
          <w:color w:val="3E3E3E"/>
        </w:rPr>
        <w:t>.1</w:t>
      </w:r>
      <w:r w:rsidRPr="00300329">
        <w:rPr>
          <w:rFonts w:eastAsia="Songti SC" w:hint="eastAsia"/>
          <w:color w:val="3E3E3E"/>
        </w:rPr>
        <w:t xml:space="preserve"> </w:t>
      </w:r>
      <w:r w:rsidRPr="00300329">
        <w:rPr>
          <w:rFonts w:eastAsia="Songti SC" w:hint="eastAsia"/>
          <w:color w:val="3E3E3E"/>
        </w:rPr>
        <w:t>整体</w:t>
      </w:r>
      <w:r w:rsidRPr="00300329">
        <w:rPr>
          <w:rFonts w:eastAsia="Songti SC"/>
          <w:color w:val="3E3E3E"/>
        </w:rPr>
        <w:t>架构</w:t>
      </w:r>
    </w:p>
    <w:p w14:paraId="55773ACB" w14:textId="0AD472F4"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4.3.2 </w:t>
      </w:r>
      <w:r w:rsidRPr="00300329">
        <w:rPr>
          <w:rFonts w:eastAsia="Songti SC" w:hint="eastAsia"/>
          <w:color w:val="3E3E3E"/>
        </w:rPr>
        <w:t>事件</w:t>
      </w:r>
      <w:r w:rsidRPr="00300329">
        <w:rPr>
          <w:rFonts w:eastAsia="Songti SC"/>
          <w:color w:val="3E3E3E"/>
        </w:rPr>
        <w:t>类型定义</w:t>
      </w:r>
    </w:p>
    <w:p w14:paraId="5A1750D7" w14:textId="5F5EDBA1"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4.3.3 </w:t>
      </w:r>
      <w:r w:rsidRPr="00300329">
        <w:rPr>
          <w:rFonts w:eastAsia="Songti SC" w:hint="eastAsia"/>
          <w:color w:val="3E3E3E"/>
        </w:rPr>
        <w:t>异步处理</w:t>
      </w:r>
    </w:p>
    <w:p w14:paraId="4B8532CE" w14:textId="46314622"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4.3.4 </w:t>
      </w:r>
      <w:r w:rsidRPr="00300329">
        <w:rPr>
          <w:rFonts w:eastAsia="Songti SC" w:hint="eastAsia"/>
          <w:color w:val="3E3E3E"/>
        </w:rPr>
        <w:t>数据库</w:t>
      </w:r>
      <w:r w:rsidRPr="00300329">
        <w:rPr>
          <w:rFonts w:eastAsia="Songti SC"/>
          <w:color w:val="3E3E3E"/>
        </w:rPr>
        <w:t>写表关系</w:t>
      </w:r>
    </w:p>
    <w:p w14:paraId="4FFAD57D" w14:textId="4F48277A"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4.3.5 </w:t>
      </w:r>
      <w:r w:rsidRPr="00300329">
        <w:rPr>
          <w:rFonts w:eastAsia="Songti SC" w:hint="eastAsia"/>
          <w:color w:val="3E3E3E"/>
        </w:rPr>
        <w:t>缓存</w:t>
      </w:r>
      <w:r w:rsidRPr="00300329">
        <w:rPr>
          <w:rFonts w:eastAsia="Songti SC"/>
          <w:color w:val="3E3E3E"/>
        </w:rPr>
        <w:t>处理</w:t>
      </w:r>
    </w:p>
    <w:p w14:paraId="39F95210"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47E4AB6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2A918177" w14:textId="77777777" w:rsidR="00600229" w:rsidRPr="00300329" w:rsidRDefault="0060022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p>
    <w:p w14:paraId="1E1F49DD"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31617542"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02DC33E1"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54BEFC7A"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3DE8C7F0"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264B1715"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29C152C1"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516A80FA" w14:textId="77777777" w:rsidR="009502B1" w:rsidRPr="00300329" w:rsidRDefault="009502B1" w:rsidP="00300329">
      <w:pPr>
        <w:pStyle w:val="a3"/>
        <w:shd w:val="clear" w:color="auto" w:fill="FFFFFF"/>
        <w:spacing w:before="0" w:beforeAutospacing="0" w:after="0" w:afterAutospacing="0" w:line="366" w:lineRule="atLeast"/>
        <w:ind w:firstLine="560"/>
        <w:rPr>
          <w:rFonts w:eastAsia="Songti SC"/>
          <w:color w:val="3E3E3E"/>
        </w:rPr>
      </w:pPr>
    </w:p>
    <w:p w14:paraId="3123DEE4"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82AAA71"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7D9942F"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1168E7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964385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4D1EB32"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438C09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041627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76BEBAA"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23CB094"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D4ECCBF"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31190F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3F2CB1E"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466F5A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CEA9A2C"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F29850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6E0CE2E"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952B1EC"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480844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15F4D98"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03083B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03A69A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BF4523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703997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00236A2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9AB768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1EE697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250D557"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215660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9F76127"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256C36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B20784A" w14:textId="6801A571" w:rsidR="00584E59"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第五章</w:t>
      </w:r>
      <w:r w:rsidRPr="00300329">
        <w:rPr>
          <w:rFonts w:eastAsia="Songti SC"/>
          <w:color w:val="3E3E3E"/>
        </w:rPr>
        <w:t xml:space="preserve"> </w:t>
      </w:r>
      <w:r w:rsidR="008E62A1" w:rsidRPr="00300329">
        <w:rPr>
          <w:rFonts w:eastAsia="Songti SC" w:hint="eastAsia"/>
          <w:color w:val="3E3E3E"/>
        </w:rPr>
        <w:t>测试</w:t>
      </w:r>
    </w:p>
    <w:p w14:paraId="17B3825B"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5.1</w:t>
      </w:r>
      <w:r w:rsidRPr="00300329">
        <w:rPr>
          <w:rFonts w:eastAsia="Songti SC" w:hint="eastAsia"/>
          <w:color w:val="3E3E3E"/>
        </w:rPr>
        <w:t>测试环境</w:t>
      </w:r>
      <w:r w:rsidRPr="00300329">
        <w:rPr>
          <w:rFonts w:eastAsia="Songti SC"/>
          <w:color w:val="3E3E3E"/>
        </w:rPr>
        <w:t></w:t>
      </w:r>
    </w:p>
    <w:p w14:paraId="5C9C9DDF"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本次测试均在项目所使用的云服务器上进行</w:t>
      </w:r>
      <w:r w:rsidRPr="00300329">
        <w:rPr>
          <w:rFonts w:eastAsia="Songti SC" w:hint="eastAsia"/>
          <w:color w:val="3E3E3E"/>
        </w:rPr>
        <w:t>,</w:t>
      </w:r>
      <w:r w:rsidRPr="00300329">
        <w:rPr>
          <w:rFonts w:eastAsia="Songti SC" w:hint="eastAsia"/>
          <w:color w:val="3E3E3E"/>
        </w:rPr>
        <w:t>在程序中模拟玩家在线并发送测试所需的数据包</w:t>
      </w:r>
      <w:r w:rsidRPr="00300329">
        <w:rPr>
          <w:rFonts w:eastAsia="Songti SC" w:hint="eastAsia"/>
          <w:color w:val="3E3E3E"/>
        </w:rPr>
        <w:t>,</w:t>
      </w:r>
      <w:r w:rsidRPr="00300329">
        <w:rPr>
          <w:rFonts w:eastAsia="Songti SC" w:hint="eastAsia"/>
          <w:color w:val="3E3E3E"/>
        </w:rPr>
        <w:t>服务端性能数据监控记录工具使用</w:t>
      </w:r>
      <w:r w:rsidRPr="00300329">
        <w:rPr>
          <w:rFonts w:eastAsia="Songti SC" w:hint="eastAsia"/>
          <w:color w:val="3E3E3E"/>
        </w:rPr>
        <w:t>nmon,</w:t>
      </w:r>
      <w:r w:rsidRPr="00300329">
        <w:rPr>
          <w:rFonts w:eastAsia="Songti SC" w:hint="eastAsia"/>
          <w:color w:val="3E3E3E"/>
        </w:rPr>
        <w:t>该工具主要用于查看</w:t>
      </w:r>
      <w:r w:rsidRPr="00300329">
        <w:rPr>
          <w:rFonts w:eastAsia="Songti SC" w:hint="eastAsia"/>
          <w:color w:val="3E3E3E"/>
        </w:rPr>
        <w:t>cpu</w:t>
      </w:r>
      <w:r w:rsidRPr="00300329">
        <w:rPr>
          <w:rFonts w:eastAsia="Songti SC" w:hint="eastAsia"/>
          <w:color w:val="3E3E3E"/>
        </w:rPr>
        <w:t>的使用率、巧存利用率、网卡</w:t>
      </w:r>
      <w:r w:rsidRPr="00300329">
        <w:rPr>
          <w:rFonts w:eastAsia="Songti SC" w:hint="eastAsia"/>
          <w:color w:val="3E3E3E"/>
        </w:rPr>
        <w:t>IO</w:t>
      </w:r>
      <w:r w:rsidRPr="00300329">
        <w:rPr>
          <w:rFonts w:eastAsia="Songti SC" w:hint="eastAsia"/>
          <w:color w:val="3E3E3E"/>
        </w:rPr>
        <w:t>速率和磁盘读写</w:t>
      </w:r>
      <w:r w:rsidRPr="00300329">
        <w:rPr>
          <w:rFonts w:eastAsia="Songti SC" w:hint="eastAsia"/>
          <w:color w:val="3E3E3E"/>
        </w:rPr>
        <w:t>10</w:t>
      </w:r>
      <w:r w:rsidRPr="00300329">
        <w:rPr>
          <w:rFonts w:eastAsia="Songti SC" w:hint="eastAsia"/>
          <w:color w:val="3E3E3E"/>
        </w:rPr>
        <w:t>速率。</w:t>
      </w:r>
      <w:r w:rsidRPr="00300329">
        <w:rPr>
          <w:rFonts w:eastAsia="Songti SC"/>
          <w:color w:val="3E3E3E"/>
        </w:rPr>
        <w:t></w:t>
      </w:r>
    </w:p>
    <w:p w14:paraId="7F61526B"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测试虚拟机的配置如下</w:t>
      </w:r>
      <w:r w:rsidRPr="00300329">
        <w:rPr>
          <w:rFonts w:eastAsia="Songti SC" w:hint="eastAsia"/>
          <w:color w:val="3E3E3E"/>
        </w:rPr>
        <w:t>:</w:t>
      </w:r>
      <w:r w:rsidRPr="00300329">
        <w:rPr>
          <w:rFonts w:eastAsia="Songti SC"/>
          <w:color w:val="3E3E3E"/>
        </w:rPr>
        <w:t></w:t>
      </w:r>
    </w:p>
    <w:p w14:paraId="53A3CDFA"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系统发行版本</w:t>
      </w:r>
      <w:r w:rsidRPr="00300329">
        <w:rPr>
          <w:rFonts w:eastAsia="Songti SC" w:hint="eastAsia"/>
          <w:color w:val="3E3E3E"/>
        </w:rPr>
        <w:t>:Centos</w:t>
      </w:r>
      <w:r w:rsidRPr="00300329">
        <w:rPr>
          <w:rFonts w:eastAsia="Songti SC"/>
          <w:color w:val="3E3E3E"/>
        </w:rPr>
        <w:t></w:t>
      </w:r>
      <w:r w:rsidRPr="00300329">
        <w:rPr>
          <w:rFonts w:eastAsia="Songti SC" w:hint="eastAsia"/>
          <w:color w:val="3E3E3E"/>
        </w:rPr>
        <w:t>release</w:t>
      </w:r>
      <w:r w:rsidRPr="00300329">
        <w:rPr>
          <w:rFonts w:eastAsia="Songti SC"/>
          <w:color w:val="3E3E3E"/>
        </w:rPr>
        <w:t></w:t>
      </w:r>
      <w:r w:rsidRPr="00300329">
        <w:rPr>
          <w:rFonts w:eastAsia="Songti SC" w:hint="eastAsia"/>
          <w:color w:val="3E3E3E"/>
        </w:rPr>
        <w:t>6.8</w:t>
      </w:r>
      <w:r w:rsidRPr="00300329">
        <w:rPr>
          <w:rFonts w:eastAsia="Songti SC"/>
          <w:color w:val="3E3E3E"/>
        </w:rPr>
        <w:t></w:t>
      </w:r>
    </w:p>
    <w:p w14:paraId="4E21DA71"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CPU:</w:t>
      </w:r>
      <w:r w:rsidRPr="00300329">
        <w:rPr>
          <w:rFonts w:eastAsia="Songti SC"/>
          <w:color w:val="3E3E3E"/>
        </w:rPr>
        <w:t></w:t>
      </w:r>
      <w:r w:rsidRPr="00300329">
        <w:rPr>
          <w:rFonts w:eastAsia="Songti SC" w:hint="eastAsia"/>
          <w:color w:val="3E3E3E"/>
        </w:rPr>
        <w:t>Intel(R)</w:t>
      </w:r>
      <w:r w:rsidRPr="00300329">
        <w:rPr>
          <w:rFonts w:eastAsia="Songti SC"/>
          <w:color w:val="3E3E3E"/>
        </w:rPr>
        <w:t></w:t>
      </w:r>
      <w:r w:rsidRPr="00300329">
        <w:rPr>
          <w:rFonts w:eastAsia="Songti SC" w:hint="eastAsia"/>
          <w:color w:val="3E3E3E"/>
        </w:rPr>
        <w:t>Xeon(R)</w:t>
      </w:r>
      <w:r w:rsidRPr="00300329">
        <w:rPr>
          <w:rFonts w:eastAsia="Songti SC"/>
          <w:color w:val="3E3E3E"/>
        </w:rPr>
        <w:t></w:t>
      </w:r>
      <w:r w:rsidRPr="00300329">
        <w:rPr>
          <w:rFonts w:eastAsia="Songti SC" w:hint="eastAsia"/>
          <w:color w:val="3E3E3E"/>
        </w:rPr>
        <w:t>CPU</w:t>
      </w:r>
      <w:r w:rsidRPr="00300329">
        <w:rPr>
          <w:rFonts w:eastAsia="Songti SC"/>
          <w:color w:val="3E3E3E"/>
        </w:rPr>
        <w:t></w:t>
      </w:r>
      <w:r w:rsidRPr="00300329">
        <w:rPr>
          <w:rFonts w:eastAsia="Songti SC" w:hint="eastAsia"/>
          <w:color w:val="3E3E3E"/>
        </w:rPr>
        <w:t>E5-26xx</w:t>
      </w:r>
      <w:r w:rsidRPr="00300329">
        <w:rPr>
          <w:rFonts w:eastAsia="Songti SC"/>
          <w:color w:val="3E3E3E"/>
        </w:rPr>
        <w:t></w:t>
      </w:r>
      <w:r w:rsidRPr="00300329">
        <w:rPr>
          <w:rFonts w:eastAsia="Songti SC" w:hint="eastAsia"/>
          <w:color w:val="3E3E3E"/>
        </w:rPr>
        <w:t>v</w:t>
      </w:r>
      <w:r w:rsidRPr="00300329">
        <w:rPr>
          <w:rFonts w:eastAsia="Songti SC"/>
          <w:color w:val="3E3E3E"/>
        </w:rPr>
        <w:t></w:t>
      </w:r>
      <w:r w:rsidRPr="00300329">
        <w:rPr>
          <w:rFonts w:eastAsia="Songti SC" w:hint="eastAsia"/>
          <w:color w:val="3E3E3E"/>
        </w:rPr>
        <w:t>,2394</w:t>
      </w:r>
      <w:r w:rsidRPr="00300329">
        <w:rPr>
          <w:rFonts w:eastAsia="Songti SC"/>
          <w:color w:val="3E3E3E"/>
        </w:rPr>
        <w:t></w:t>
      </w:r>
      <w:r w:rsidRPr="00300329">
        <w:rPr>
          <w:rFonts w:eastAsia="Songti SC" w:hint="eastAsia"/>
          <w:color w:val="3E3E3E"/>
        </w:rPr>
        <w:t>MHz</w:t>
      </w:r>
      <w:r w:rsidRPr="00300329">
        <w:rPr>
          <w:rFonts w:eastAsia="Songti SC"/>
          <w:color w:val="3E3E3E"/>
        </w:rPr>
        <w:t></w:t>
      </w:r>
    </w:p>
    <w:p w14:paraId="03C60D1A"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内存</w:t>
      </w:r>
      <w:r w:rsidRPr="00300329">
        <w:rPr>
          <w:rFonts w:eastAsia="Songti SC" w:hint="eastAsia"/>
          <w:color w:val="3E3E3E"/>
        </w:rPr>
        <w:t>:4G</w:t>
      </w:r>
      <w:r w:rsidRPr="00300329">
        <w:rPr>
          <w:rFonts w:eastAsia="Songti SC"/>
          <w:color w:val="3E3E3E"/>
        </w:rPr>
        <w:t></w:t>
      </w:r>
    </w:p>
    <w:p w14:paraId="5FF14F12"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网卡速度</w:t>
      </w:r>
      <w:r w:rsidRPr="00300329">
        <w:rPr>
          <w:rFonts w:eastAsia="Songti SC" w:hint="eastAsia"/>
          <w:color w:val="3E3E3E"/>
        </w:rPr>
        <w:t>:lOOOMb/s</w:t>
      </w:r>
      <w:r w:rsidRPr="00300329">
        <w:rPr>
          <w:rFonts w:eastAsia="Songti SC"/>
          <w:color w:val="3E3E3E"/>
        </w:rPr>
        <w:t></w:t>
      </w:r>
    </w:p>
    <w:p w14:paraId="385D2276" w14:textId="77777777" w:rsidR="00D54128"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5.2</w:t>
      </w:r>
      <w:r w:rsidRPr="00300329">
        <w:rPr>
          <w:rFonts w:eastAsia="Songti SC" w:hint="eastAsia"/>
          <w:color w:val="3E3E3E"/>
        </w:rPr>
        <w:t>测试方法</w:t>
      </w:r>
      <w:r w:rsidRPr="00300329">
        <w:rPr>
          <w:rFonts w:eastAsia="Songti SC"/>
          <w:color w:val="3E3E3E"/>
        </w:rPr>
        <w:t></w:t>
      </w:r>
    </w:p>
    <w:p w14:paraId="5E960560"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5.2.1 </w:t>
      </w:r>
      <w:r w:rsidRPr="00300329">
        <w:rPr>
          <w:rFonts w:eastAsia="Songti SC" w:hint="eastAsia"/>
          <w:color w:val="3E3E3E"/>
        </w:rPr>
        <w:t>功能</w:t>
      </w:r>
      <w:r w:rsidRPr="00300329">
        <w:rPr>
          <w:rFonts w:eastAsia="Songti SC"/>
          <w:color w:val="3E3E3E"/>
        </w:rPr>
        <w:t>测试</w:t>
      </w:r>
    </w:p>
    <w:p w14:paraId="47736152" w14:textId="3629C2CB" w:rsidR="0024772B"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5.2.2 qos</w:t>
      </w:r>
      <w:r w:rsidRPr="00300329">
        <w:rPr>
          <w:rFonts w:eastAsia="Songti SC"/>
          <w:color w:val="3E3E3E"/>
        </w:rPr>
        <w:t>测试</w:t>
      </w:r>
      <w:r w:rsidR="0024772B" w:rsidRPr="00300329">
        <w:rPr>
          <w:rFonts w:eastAsia="Songti SC"/>
          <w:color w:val="3E3E3E"/>
        </w:rPr>
        <w:t></w:t>
      </w:r>
    </w:p>
    <w:p w14:paraId="30696354"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p>
    <w:p w14:paraId="56144D81"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本文定义的</w:t>
      </w:r>
      <w:r w:rsidR="006B793A" w:rsidRPr="00300329">
        <w:rPr>
          <w:rFonts w:eastAsia="Songti SC" w:hint="eastAsia"/>
          <w:color w:val="3E3E3E"/>
        </w:rPr>
        <w:t xml:space="preserve"> QoS </w:t>
      </w:r>
      <w:r w:rsidR="006B793A" w:rsidRPr="00300329">
        <w:rPr>
          <w:rFonts w:eastAsia="Songti SC" w:hint="eastAsia"/>
          <w:color w:val="3E3E3E"/>
        </w:rPr>
        <w:t>属性主要考虑那些从服务提供商端和服务用户端能够截取到的客观服务质量。因此质量属性的可度量和可计算性是本文选择的</w:t>
      </w:r>
      <w:r w:rsidR="006B793A" w:rsidRPr="00300329">
        <w:rPr>
          <w:rFonts w:eastAsia="Songti SC" w:hint="eastAsia"/>
          <w:color w:val="3E3E3E"/>
        </w:rPr>
        <w:t xml:space="preserve"> QoS </w:t>
      </w:r>
      <w:r w:rsidR="006B793A" w:rsidRPr="00300329">
        <w:rPr>
          <w:rFonts w:eastAsia="Songti SC" w:hint="eastAsia"/>
          <w:color w:val="3E3E3E"/>
        </w:rPr>
        <w:t>属性的关键。从用户角度而言</w:t>
      </w:r>
      <w:r w:rsidR="006B793A" w:rsidRPr="00300329">
        <w:rPr>
          <w:rFonts w:eastAsia="Songti SC" w:hint="eastAsia"/>
          <w:color w:val="3E3E3E"/>
        </w:rPr>
        <w:t>,</w:t>
      </w:r>
      <w:r w:rsidR="006B793A" w:rsidRPr="00300329">
        <w:rPr>
          <w:rFonts w:eastAsia="Songti SC" w:hint="eastAsia"/>
          <w:color w:val="3E3E3E"/>
        </w:rPr>
        <w:t>主要替用户解决其所关心的如何能够取得一个综合评价值最好的服务。从服务端角度而言</w:t>
      </w:r>
      <w:r w:rsidR="006B793A" w:rsidRPr="00300329">
        <w:rPr>
          <w:rFonts w:eastAsia="Songti SC" w:hint="eastAsia"/>
          <w:color w:val="3E3E3E"/>
        </w:rPr>
        <w:t>,</w:t>
      </w:r>
      <w:r w:rsidR="006B793A" w:rsidRPr="00300329">
        <w:rPr>
          <w:rFonts w:eastAsia="Songti SC" w:hint="eastAsia"/>
          <w:color w:val="3E3E3E"/>
        </w:rPr>
        <w:t>对服务的信息直接进行拦截能够</w:t>
      </w:r>
      <w:r w:rsidR="006B793A" w:rsidRPr="00300329">
        <w:rPr>
          <w:rFonts w:eastAsia="Songti SC" w:hint="eastAsia"/>
          <w:color w:val="3E3E3E"/>
        </w:rPr>
        <w:lastRenderedPageBreak/>
        <w:t>防止单纯通过静态扩展</w:t>
      </w:r>
      <w:r w:rsidR="006B793A" w:rsidRPr="00300329">
        <w:rPr>
          <w:rFonts w:eastAsia="Songti SC" w:hint="eastAsia"/>
          <w:color w:val="3E3E3E"/>
        </w:rPr>
        <w:t xml:space="preserve">WSDL </w:t>
      </w:r>
      <w:r w:rsidR="006B793A" w:rsidRPr="00300329">
        <w:rPr>
          <w:rFonts w:eastAsia="Songti SC" w:hint="eastAsia"/>
          <w:color w:val="3E3E3E"/>
        </w:rPr>
        <w:t>文件而造成弄虚作假的情形。而且激烈的排名制度也有利于服务的优胜劣汰从而促进服务质量不断提高。</w:t>
      </w:r>
      <w:r w:rsidR="006B793A" w:rsidRPr="00300329">
        <w:rPr>
          <w:rFonts w:eastAsia="Songti SC" w:hint="eastAsia"/>
          <w:color w:val="3E3E3E"/>
        </w:rPr>
        <w:t xml:space="preserve"> </w:t>
      </w:r>
    </w:p>
    <w:p w14:paraId="63EE2C59"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如今</w:t>
      </w:r>
      <w:r w:rsidR="006B793A" w:rsidRPr="00300329">
        <w:rPr>
          <w:rFonts w:eastAsia="Songti SC" w:hint="eastAsia"/>
          <w:color w:val="3E3E3E"/>
        </w:rPr>
        <w:t>,</w:t>
      </w:r>
      <w:r w:rsidR="006B793A" w:rsidRPr="00300329">
        <w:rPr>
          <w:rFonts w:eastAsia="Songti SC" w:hint="eastAsia"/>
          <w:color w:val="3E3E3E"/>
        </w:rPr>
        <w:t>不同的组织如</w:t>
      </w:r>
      <w:r w:rsidR="006B793A" w:rsidRPr="00300329">
        <w:rPr>
          <w:rFonts w:eastAsia="Songti SC" w:hint="eastAsia"/>
          <w:color w:val="3E3E3E"/>
        </w:rPr>
        <w:t xml:space="preserve"> ITU,ETSI,ITIF </w:t>
      </w:r>
      <w:r w:rsidR="006B793A" w:rsidRPr="00300329">
        <w:rPr>
          <w:rFonts w:eastAsia="Songti SC" w:hint="eastAsia"/>
          <w:color w:val="3E3E3E"/>
        </w:rPr>
        <w:t>等对于</w:t>
      </w:r>
      <w:r w:rsidR="006B793A" w:rsidRPr="00300329">
        <w:rPr>
          <w:rFonts w:eastAsia="Songti SC" w:hint="eastAsia"/>
          <w:color w:val="3E3E3E"/>
        </w:rPr>
        <w:t xml:space="preserve"> QoS </w:t>
      </w:r>
      <w:r w:rsidR="006B793A" w:rsidRPr="00300329">
        <w:rPr>
          <w:rFonts w:eastAsia="Songti SC" w:hint="eastAsia"/>
          <w:color w:val="3E3E3E"/>
        </w:rPr>
        <w:t>给出了不同的定义</w:t>
      </w:r>
      <w:r w:rsidR="006B793A" w:rsidRPr="00300329">
        <w:rPr>
          <w:rFonts w:eastAsia="Songti SC" w:hint="eastAsia"/>
          <w:color w:val="3E3E3E"/>
        </w:rPr>
        <w:t>[27]</w:t>
      </w:r>
      <w:r w:rsidR="006B793A" w:rsidRPr="00300329">
        <w:rPr>
          <w:rFonts w:eastAsia="Songti SC" w:hint="eastAsia"/>
          <w:color w:val="3E3E3E"/>
        </w:rPr>
        <w:t>。如</w:t>
      </w:r>
      <w:r w:rsidR="006B793A" w:rsidRPr="00300329">
        <w:rPr>
          <w:rFonts w:eastAsia="Songti SC" w:hint="eastAsia"/>
          <w:color w:val="3E3E3E"/>
        </w:rPr>
        <w:t xml:space="preserve"> IETF</w:t>
      </w:r>
      <w:r w:rsidR="006B793A" w:rsidRPr="00300329">
        <w:rPr>
          <w:rFonts w:eastAsia="Songti SC" w:hint="eastAsia"/>
          <w:color w:val="3E3E3E"/>
        </w:rPr>
        <w:t>主要所指的</w:t>
      </w:r>
      <w:r w:rsidR="006B793A" w:rsidRPr="00300329">
        <w:rPr>
          <w:rFonts w:eastAsia="Songti SC" w:hint="eastAsia"/>
          <w:color w:val="3E3E3E"/>
        </w:rPr>
        <w:t xml:space="preserve"> QoS </w:t>
      </w:r>
      <w:r w:rsidR="006B793A" w:rsidRPr="00300329">
        <w:rPr>
          <w:rFonts w:eastAsia="Songti SC" w:hint="eastAsia"/>
          <w:color w:val="3E3E3E"/>
        </w:rPr>
        <w:t>实际上是指网络层</w:t>
      </w:r>
      <w:r w:rsidR="006B793A" w:rsidRPr="00300329">
        <w:rPr>
          <w:rFonts w:eastAsia="Songti SC" w:hint="eastAsia"/>
          <w:color w:val="3E3E3E"/>
        </w:rPr>
        <w:t xml:space="preserve">(IP </w:t>
      </w:r>
      <w:r w:rsidR="006B793A" w:rsidRPr="00300329">
        <w:rPr>
          <w:rFonts w:eastAsia="Songti SC" w:hint="eastAsia"/>
          <w:color w:val="3E3E3E"/>
        </w:rPr>
        <w:t>层的</w:t>
      </w:r>
      <w:r w:rsidR="006B793A" w:rsidRPr="00300329">
        <w:rPr>
          <w:rFonts w:eastAsia="Songti SC" w:hint="eastAsia"/>
          <w:color w:val="3E3E3E"/>
        </w:rPr>
        <w:t xml:space="preserve"> QoS),</w:t>
      </w:r>
      <w:r w:rsidR="006B793A" w:rsidRPr="00300329">
        <w:rPr>
          <w:rFonts w:eastAsia="Songti SC" w:hint="eastAsia"/>
          <w:color w:val="3E3E3E"/>
        </w:rPr>
        <w:t>相应的</w:t>
      </w:r>
      <w:r w:rsidR="006B793A" w:rsidRPr="00300329">
        <w:rPr>
          <w:rFonts w:eastAsia="Songti SC" w:hint="eastAsia"/>
          <w:color w:val="3E3E3E"/>
        </w:rPr>
        <w:t>,</w:t>
      </w:r>
      <w:r w:rsidR="006B793A" w:rsidRPr="00300329">
        <w:rPr>
          <w:rFonts w:eastAsia="Songti SC" w:hint="eastAsia"/>
          <w:color w:val="3E3E3E"/>
        </w:rPr>
        <w:t>其所指的</w:t>
      </w:r>
      <w:r w:rsidR="006B793A" w:rsidRPr="00300329">
        <w:rPr>
          <w:rFonts w:eastAsia="Songti SC" w:hint="eastAsia"/>
          <w:color w:val="3E3E3E"/>
        </w:rPr>
        <w:t xml:space="preserve"> QoS </w:t>
      </w:r>
      <w:r w:rsidR="006B793A" w:rsidRPr="00300329">
        <w:rPr>
          <w:rFonts w:eastAsia="Songti SC" w:hint="eastAsia"/>
          <w:color w:val="3E3E3E"/>
        </w:rPr>
        <w:t>性能参数也是指</w:t>
      </w:r>
      <w:r w:rsidR="006B793A" w:rsidRPr="00300329">
        <w:rPr>
          <w:rFonts w:eastAsia="Songti SC" w:hint="eastAsia"/>
          <w:color w:val="3E3E3E"/>
        </w:rPr>
        <w:t xml:space="preserve"> IP </w:t>
      </w:r>
      <w:r w:rsidR="006B793A" w:rsidRPr="00300329">
        <w:rPr>
          <w:rFonts w:eastAsia="Songti SC" w:hint="eastAsia"/>
          <w:color w:val="3E3E3E"/>
        </w:rPr>
        <w:t>层的</w:t>
      </w:r>
      <w:r w:rsidR="006B793A" w:rsidRPr="00300329">
        <w:rPr>
          <w:rFonts w:eastAsia="Songti SC" w:hint="eastAsia"/>
          <w:color w:val="3E3E3E"/>
        </w:rPr>
        <w:t xml:space="preserve"> QoS </w:t>
      </w:r>
      <w:r w:rsidR="006B793A" w:rsidRPr="00300329">
        <w:rPr>
          <w:rFonts w:eastAsia="Songti SC" w:hint="eastAsia"/>
          <w:color w:val="3E3E3E"/>
        </w:rPr>
        <w:t>性能参数</w:t>
      </w:r>
      <w:r w:rsidR="006B793A" w:rsidRPr="00300329">
        <w:rPr>
          <w:rFonts w:eastAsia="Songti SC" w:hint="eastAsia"/>
          <w:color w:val="3E3E3E"/>
        </w:rPr>
        <w:t>,</w:t>
      </w:r>
      <w:r w:rsidR="006B793A" w:rsidRPr="00300329">
        <w:rPr>
          <w:rFonts w:eastAsia="Songti SC" w:hint="eastAsia"/>
          <w:color w:val="3E3E3E"/>
        </w:rPr>
        <w:t>包括丢包率</w:t>
      </w:r>
      <w:r w:rsidR="006B793A" w:rsidRPr="00300329">
        <w:rPr>
          <w:rFonts w:eastAsia="Songti SC" w:hint="eastAsia"/>
          <w:color w:val="3E3E3E"/>
        </w:rPr>
        <w:t>,</w:t>
      </w:r>
      <w:r w:rsidR="006B793A" w:rsidRPr="00300329">
        <w:rPr>
          <w:rFonts w:eastAsia="Songti SC" w:hint="eastAsia"/>
          <w:color w:val="3E3E3E"/>
        </w:rPr>
        <w:t>吞吐量</w:t>
      </w:r>
      <w:r w:rsidR="006B793A" w:rsidRPr="00300329">
        <w:rPr>
          <w:rFonts w:eastAsia="Songti SC" w:hint="eastAsia"/>
          <w:color w:val="3E3E3E"/>
        </w:rPr>
        <w:t>,</w:t>
      </w:r>
      <w:r w:rsidR="006B793A" w:rsidRPr="00300329">
        <w:rPr>
          <w:rFonts w:eastAsia="Songti SC" w:hint="eastAsia"/>
          <w:color w:val="3E3E3E"/>
        </w:rPr>
        <w:t>时延变化等。而</w:t>
      </w:r>
      <w:r w:rsidR="006B793A" w:rsidRPr="00300329">
        <w:rPr>
          <w:rFonts w:eastAsia="Songti SC" w:hint="eastAsia"/>
          <w:color w:val="3E3E3E"/>
        </w:rPr>
        <w:t xml:space="preserve"> ITU </w:t>
      </w:r>
      <w:r w:rsidR="006B793A" w:rsidRPr="00300329">
        <w:rPr>
          <w:rFonts w:eastAsia="Songti SC" w:hint="eastAsia"/>
          <w:color w:val="3E3E3E"/>
        </w:rPr>
        <w:t>则更倾向于实施推荐标准</w:t>
      </w:r>
      <w:r w:rsidR="006B793A" w:rsidRPr="00300329">
        <w:rPr>
          <w:rFonts w:eastAsia="Songti SC" w:hint="eastAsia"/>
          <w:color w:val="3E3E3E"/>
        </w:rPr>
        <w:t>,</w:t>
      </w:r>
      <w:r w:rsidR="006B793A" w:rsidRPr="00300329">
        <w:rPr>
          <w:rFonts w:eastAsia="Songti SC" w:hint="eastAsia"/>
          <w:color w:val="3E3E3E"/>
        </w:rPr>
        <w:t>如各个行为主体之间签订</w:t>
      </w:r>
      <w:r w:rsidR="006B793A" w:rsidRPr="00300329">
        <w:rPr>
          <w:rFonts w:eastAsia="Songti SC" w:hint="eastAsia"/>
          <w:color w:val="3E3E3E"/>
        </w:rPr>
        <w:t xml:space="preserve"> SLA </w:t>
      </w:r>
      <w:r w:rsidR="006B793A" w:rsidRPr="00300329">
        <w:rPr>
          <w:rFonts w:eastAsia="Songti SC" w:hint="eastAsia"/>
          <w:color w:val="3E3E3E"/>
        </w:rPr>
        <w:t>协议</w:t>
      </w:r>
      <w:r w:rsidR="006B793A" w:rsidRPr="00300329">
        <w:rPr>
          <w:rFonts w:eastAsia="Songti SC" w:hint="eastAsia"/>
          <w:color w:val="3E3E3E"/>
        </w:rPr>
        <w:t>,</w:t>
      </w:r>
      <w:r w:rsidR="006B793A" w:rsidRPr="00300329">
        <w:rPr>
          <w:rFonts w:eastAsia="Songti SC" w:hint="eastAsia"/>
          <w:color w:val="3E3E3E"/>
        </w:rPr>
        <w:t>并根据该协议来约束服务</w:t>
      </w:r>
    </w:p>
    <w:p w14:paraId="43282E0B" w14:textId="77777777" w:rsidR="006B793A" w:rsidRPr="00300329" w:rsidRDefault="006B793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质量等。</w:t>
      </w:r>
      <w:r w:rsidRPr="00300329">
        <w:rPr>
          <w:rFonts w:eastAsia="Songti SC" w:hint="eastAsia"/>
          <w:color w:val="3E3E3E"/>
        </w:rPr>
        <w:t xml:space="preserve"> </w:t>
      </w:r>
    </w:p>
    <w:p w14:paraId="777B426C"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在文献</w:t>
      </w:r>
      <w:r w:rsidR="006B793A" w:rsidRPr="00300329">
        <w:rPr>
          <w:rFonts w:eastAsia="Songti SC" w:hint="eastAsia"/>
          <w:color w:val="3E3E3E"/>
        </w:rPr>
        <w:t>[28]</w:t>
      </w:r>
      <w:r w:rsidR="006B793A" w:rsidRPr="00300329">
        <w:rPr>
          <w:rFonts w:eastAsia="Songti SC" w:hint="eastAsia"/>
          <w:color w:val="3E3E3E"/>
        </w:rPr>
        <w:t>中</w:t>
      </w:r>
      <w:r w:rsidR="006B793A" w:rsidRPr="00300329">
        <w:rPr>
          <w:rFonts w:eastAsia="Songti SC" w:hint="eastAsia"/>
          <w:color w:val="3E3E3E"/>
        </w:rPr>
        <w:t>,</w:t>
      </w:r>
      <w:r w:rsidR="006B793A" w:rsidRPr="00300329">
        <w:rPr>
          <w:rFonts w:eastAsia="Songti SC" w:hint="eastAsia"/>
          <w:color w:val="3E3E3E"/>
        </w:rPr>
        <w:t>罗列了</w:t>
      </w:r>
      <w:r w:rsidR="006B793A" w:rsidRPr="00300329">
        <w:rPr>
          <w:rFonts w:eastAsia="Songti SC" w:hint="eastAsia"/>
          <w:color w:val="3E3E3E"/>
        </w:rPr>
        <w:t xml:space="preserve"> Web service </w:t>
      </w:r>
      <w:r w:rsidR="006B793A" w:rsidRPr="00300329">
        <w:rPr>
          <w:rFonts w:eastAsia="Songti SC" w:hint="eastAsia"/>
          <w:color w:val="3E3E3E"/>
        </w:rPr>
        <w:t>的非功能性属性中可能出现的质量标准</w:t>
      </w:r>
      <w:r w:rsidR="006B793A" w:rsidRPr="00300329">
        <w:rPr>
          <w:rFonts w:eastAsia="Songti SC" w:hint="eastAsia"/>
          <w:color w:val="3E3E3E"/>
        </w:rPr>
        <w:t xml:space="preserve">: </w:t>
      </w:r>
    </w:p>
    <w:p w14:paraId="4EB00EB0"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系统级</w:t>
      </w:r>
      <w:r w:rsidR="006B793A" w:rsidRPr="00300329">
        <w:rPr>
          <w:rFonts w:eastAsia="Songti SC" w:hint="eastAsia"/>
          <w:color w:val="3E3E3E"/>
        </w:rPr>
        <w:t xml:space="preserve"> QoS:</w:t>
      </w:r>
      <w:r w:rsidR="006B793A" w:rsidRPr="00300329">
        <w:rPr>
          <w:rFonts w:eastAsia="Songti SC" w:hint="eastAsia"/>
          <w:color w:val="3E3E3E"/>
        </w:rPr>
        <w:t>可用性</w:t>
      </w:r>
      <w:r w:rsidR="006B793A" w:rsidRPr="00300329">
        <w:rPr>
          <w:rFonts w:eastAsia="Songti SC" w:hint="eastAsia"/>
          <w:color w:val="3E3E3E"/>
        </w:rPr>
        <w:t>,</w:t>
      </w:r>
      <w:r w:rsidR="006B793A" w:rsidRPr="00300329">
        <w:rPr>
          <w:rFonts w:eastAsia="Songti SC" w:hint="eastAsia"/>
          <w:color w:val="3E3E3E"/>
        </w:rPr>
        <w:t>可靠性</w:t>
      </w:r>
      <w:r w:rsidR="006B793A" w:rsidRPr="00300329">
        <w:rPr>
          <w:rFonts w:eastAsia="Songti SC" w:hint="eastAsia"/>
          <w:color w:val="3E3E3E"/>
        </w:rPr>
        <w:t>,</w:t>
      </w:r>
      <w:r w:rsidR="006B793A" w:rsidRPr="00300329">
        <w:rPr>
          <w:rFonts w:eastAsia="Songti SC" w:hint="eastAsia"/>
          <w:color w:val="3E3E3E"/>
        </w:rPr>
        <w:t>队列长度</w:t>
      </w:r>
      <w:r w:rsidR="006B793A" w:rsidRPr="00300329">
        <w:rPr>
          <w:rFonts w:eastAsia="Songti SC" w:hint="eastAsia"/>
          <w:color w:val="3E3E3E"/>
        </w:rPr>
        <w:t>,</w:t>
      </w:r>
      <w:r w:rsidR="006B793A" w:rsidRPr="00300329">
        <w:rPr>
          <w:rFonts w:eastAsia="Songti SC" w:hint="eastAsia"/>
          <w:color w:val="3E3E3E"/>
        </w:rPr>
        <w:t>处理容量</w:t>
      </w:r>
      <w:r w:rsidR="006B793A" w:rsidRPr="00300329">
        <w:rPr>
          <w:rFonts w:eastAsia="Songti SC" w:hint="eastAsia"/>
          <w:color w:val="3E3E3E"/>
        </w:rPr>
        <w:t>,</w:t>
      </w:r>
      <w:r w:rsidR="006B793A" w:rsidRPr="00300329">
        <w:rPr>
          <w:rFonts w:eastAsia="Songti SC" w:hint="eastAsia"/>
          <w:color w:val="3E3E3E"/>
        </w:rPr>
        <w:t>带宽</w:t>
      </w:r>
      <w:r w:rsidR="006B793A" w:rsidRPr="00300329">
        <w:rPr>
          <w:rFonts w:eastAsia="Songti SC" w:hint="eastAsia"/>
          <w:color w:val="3E3E3E"/>
        </w:rPr>
        <w:t>,</w:t>
      </w:r>
      <w:r w:rsidR="006B793A" w:rsidRPr="00300329">
        <w:rPr>
          <w:rFonts w:eastAsia="Songti SC" w:hint="eastAsia"/>
          <w:color w:val="3E3E3E"/>
        </w:rPr>
        <w:t>错误率</w:t>
      </w:r>
      <w:r w:rsidR="006B793A" w:rsidRPr="00300329">
        <w:rPr>
          <w:rFonts w:eastAsia="Songti SC" w:hint="eastAsia"/>
          <w:color w:val="3E3E3E"/>
        </w:rPr>
        <w:t>,</w:t>
      </w:r>
      <w:r w:rsidR="006B793A" w:rsidRPr="00300329">
        <w:rPr>
          <w:rFonts w:eastAsia="Songti SC" w:hint="eastAsia"/>
          <w:color w:val="3E3E3E"/>
        </w:rPr>
        <w:t>吞吐量</w:t>
      </w:r>
      <w:r w:rsidR="00933EAF" w:rsidRPr="00300329">
        <w:rPr>
          <w:rFonts w:eastAsia="Songti SC" w:hint="eastAsia"/>
          <w:color w:val="3E3E3E"/>
        </w:rPr>
        <w:t>,</w:t>
      </w:r>
      <w:r w:rsidR="006B793A" w:rsidRPr="00300329">
        <w:rPr>
          <w:rFonts w:eastAsia="Songti SC" w:hint="eastAsia"/>
          <w:color w:val="3E3E3E"/>
        </w:rPr>
        <w:t>内存容量</w:t>
      </w:r>
      <w:r w:rsidR="006B793A" w:rsidRPr="00300329">
        <w:rPr>
          <w:rFonts w:eastAsia="Songti SC" w:hint="eastAsia"/>
          <w:color w:val="3E3E3E"/>
        </w:rPr>
        <w:t xml:space="preserve"> </w:t>
      </w:r>
    </w:p>
    <w:p w14:paraId="53304DAD"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任务级</w:t>
      </w:r>
      <w:r w:rsidR="006B793A" w:rsidRPr="00300329">
        <w:rPr>
          <w:rFonts w:eastAsia="Songti SC" w:hint="eastAsia"/>
          <w:color w:val="3E3E3E"/>
        </w:rPr>
        <w:t xml:space="preserve"> QoS:</w:t>
      </w:r>
      <w:r w:rsidR="006B793A" w:rsidRPr="00300329">
        <w:rPr>
          <w:rFonts w:eastAsia="Songti SC" w:hint="eastAsia"/>
          <w:color w:val="3E3E3E"/>
        </w:rPr>
        <w:t>达到成功完成的可能性</w:t>
      </w:r>
      <w:r w:rsidR="006B793A" w:rsidRPr="00300329">
        <w:rPr>
          <w:rFonts w:eastAsia="Songti SC" w:hint="eastAsia"/>
          <w:color w:val="3E3E3E"/>
        </w:rPr>
        <w:t>,</w:t>
      </w:r>
      <w:r w:rsidR="006B793A" w:rsidRPr="00300329">
        <w:rPr>
          <w:rFonts w:eastAsia="Songti SC" w:hint="eastAsia"/>
          <w:color w:val="3E3E3E"/>
        </w:rPr>
        <w:t>等待时间</w:t>
      </w:r>
      <w:r w:rsidR="006B793A" w:rsidRPr="00300329">
        <w:rPr>
          <w:rFonts w:eastAsia="Songti SC" w:hint="eastAsia"/>
          <w:color w:val="3E3E3E"/>
        </w:rPr>
        <w:t>,</w:t>
      </w:r>
      <w:r w:rsidR="006B793A" w:rsidRPr="00300329">
        <w:rPr>
          <w:rFonts w:eastAsia="Songti SC" w:hint="eastAsia"/>
          <w:color w:val="3E3E3E"/>
        </w:rPr>
        <w:t>响应时间</w:t>
      </w:r>
      <w:r w:rsidR="006B793A" w:rsidRPr="00300329">
        <w:rPr>
          <w:rFonts w:eastAsia="Songti SC" w:hint="eastAsia"/>
          <w:color w:val="3E3E3E"/>
        </w:rPr>
        <w:t>,</w:t>
      </w:r>
      <w:r w:rsidR="006B793A" w:rsidRPr="00300329">
        <w:rPr>
          <w:rFonts w:eastAsia="Songti SC" w:hint="eastAsia"/>
          <w:color w:val="3E3E3E"/>
        </w:rPr>
        <w:t>完成任务所需要的内存吞吐量环境的</w:t>
      </w:r>
      <w:r w:rsidR="006B793A" w:rsidRPr="00300329">
        <w:rPr>
          <w:rFonts w:eastAsia="Songti SC" w:hint="eastAsia"/>
          <w:color w:val="3E3E3E"/>
        </w:rPr>
        <w:t xml:space="preserve"> QoS:</w:t>
      </w:r>
      <w:r w:rsidR="006B793A" w:rsidRPr="00300329">
        <w:rPr>
          <w:rFonts w:eastAsia="Songti SC" w:hint="eastAsia"/>
          <w:color w:val="3E3E3E"/>
        </w:rPr>
        <w:t>成功完成的可能性</w:t>
      </w:r>
      <w:r w:rsidR="006B793A" w:rsidRPr="00300329">
        <w:rPr>
          <w:rFonts w:eastAsia="Songti SC" w:hint="eastAsia"/>
          <w:color w:val="3E3E3E"/>
        </w:rPr>
        <w:t>,</w:t>
      </w:r>
      <w:r w:rsidR="006B793A" w:rsidRPr="00300329">
        <w:rPr>
          <w:rFonts w:eastAsia="Songti SC" w:hint="eastAsia"/>
          <w:color w:val="3E3E3E"/>
        </w:rPr>
        <w:t>端到端响应时间</w:t>
      </w:r>
      <w:r w:rsidR="006B793A" w:rsidRPr="00300329">
        <w:rPr>
          <w:rFonts w:eastAsia="Songti SC" w:hint="eastAsia"/>
          <w:color w:val="3E3E3E"/>
        </w:rPr>
        <w:t>,</w:t>
      </w:r>
      <w:r w:rsidR="006B793A" w:rsidRPr="00300329">
        <w:rPr>
          <w:rFonts w:eastAsia="Songti SC" w:hint="eastAsia"/>
          <w:color w:val="3E3E3E"/>
        </w:rPr>
        <w:t>可感知的下载速度</w:t>
      </w:r>
      <w:r w:rsidR="006B793A" w:rsidRPr="00300329">
        <w:rPr>
          <w:rFonts w:eastAsia="Songti SC" w:hint="eastAsia"/>
          <w:color w:val="3E3E3E"/>
        </w:rPr>
        <w:t>,</w:t>
      </w:r>
      <w:r w:rsidR="006B793A" w:rsidRPr="00300329">
        <w:rPr>
          <w:rFonts w:eastAsia="Songti SC" w:hint="eastAsia"/>
          <w:color w:val="3E3E3E"/>
        </w:rPr>
        <w:t>用户站点的友好性</w:t>
      </w:r>
      <w:r w:rsidR="006B793A" w:rsidRPr="00300329">
        <w:rPr>
          <w:rFonts w:eastAsia="Songti SC" w:hint="eastAsia"/>
          <w:color w:val="3E3E3E"/>
        </w:rPr>
        <w:t xml:space="preserve"> </w:t>
      </w:r>
    </w:p>
    <w:p w14:paraId="7F20DA95" w14:textId="77777777" w:rsidR="00933EAF" w:rsidRPr="00300329" w:rsidRDefault="006B793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商业的</w:t>
      </w:r>
      <w:r w:rsidRPr="00300329">
        <w:rPr>
          <w:rFonts w:eastAsia="Songti SC" w:hint="eastAsia"/>
          <w:color w:val="3E3E3E"/>
        </w:rPr>
        <w:t xml:space="preserve"> QoS:</w:t>
      </w:r>
      <w:r w:rsidRPr="00300329">
        <w:rPr>
          <w:rFonts w:eastAsia="Songti SC" w:hint="eastAsia"/>
          <w:color w:val="3E3E3E"/>
        </w:rPr>
        <w:t>交易丢失率</w:t>
      </w:r>
      <w:r w:rsidRPr="00300329">
        <w:rPr>
          <w:rFonts w:eastAsia="Songti SC" w:hint="eastAsia"/>
          <w:color w:val="3E3E3E"/>
        </w:rPr>
        <w:t xml:space="preserve">,Web </w:t>
      </w:r>
      <w:r w:rsidRPr="00300329">
        <w:rPr>
          <w:rFonts w:eastAsia="Songti SC" w:hint="eastAsia"/>
          <w:color w:val="3E3E3E"/>
        </w:rPr>
        <w:t>站点的收益</w:t>
      </w:r>
      <w:r w:rsidRPr="00300329">
        <w:rPr>
          <w:rFonts w:eastAsia="Songti SC" w:hint="eastAsia"/>
          <w:color w:val="3E3E3E"/>
        </w:rPr>
        <w:t>,</w:t>
      </w:r>
      <w:r w:rsidRPr="00300329">
        <w:rPr>
          <w:rFonts w:eastAsia="Songti SC" w:hint="eastAsia"/>
          <w:color w:val="3E3E3E"/>
        </w:rPr>
        <w:t>每页的收益</w:t>
      </w:r>
      <w:r w:rsidRPr="00300329">
        <w:rPr>
          <w:rFonts w:eastAsia="Songti SC" w:hint="eastAsia"/>
          <w:color w:val="3E3E3E"/>
        </w:rPr>
        <w:t>,</w:t>
      </w:r>
      <w:r w:rsidRPr="00300329">
        <w:rPr>
          <w:rFonts w:eastAsia="Songti SC" w:hint="eastAsia"/>
          <w:color w:val="3E3E3E"/>
        </w:rPr>
        <w:t>每次交易金额</w:t>
      </w:r>
      <w:r w:rsidRPr="00300329">
        <w:rPr>
          <w:rFonts w:eastAsia="Songti SC" w:hint="eastAsia"/>
          <w:color w:val="3E3E3E"/>
        </w:rPr>
        <w:t>,</w:t>
      </w:r>
      <w:r w:rsidRPr="00300329">
        <w:rPr>
          <w:rFonts w:eastAsia="Songti SC" w:hint="eastAsia"/>
          <w:color w:val="3E3E3E"/>
        </w:rPr>
        <w:t>访</w:t>
      </w:r>
      <w:r w:rsidR="00933EAF" w:rsidRPr="00300329">
        <w:rPr>
          <w:rFonts w:eastAsia="Songti SC" w:hint="eastAsia"/>
          <w:color w:val="3E3E3E"/>
        </w:rPr>
        <w:t>问设备的成本。</w:t>
      </w:r>
      <w:r w:rsidR="00933EAF" w:rsidRPr="00300329">
        <w:rPr>
          <w:rFonts w:eastAsia="Songti SC" w:hint="eastAsia"/>
          <w:color w:val="3E3E3E"/>
        </w:rPr>
        <w:t xml:space="preserve"> </w:t>
      </w:r>
    </w:p>
    <w:p w14:paraId="2A6E862F" w14:textId="77777777" w:rsidR="00933EAF"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933EAF" w:rsidRPr="00300329">
        <w:rPr>
          <w:rFonts w:eastAsia="Songti SC" w:hint="eastAsia"/>
          <w:color w:val="3E3E3E"/>
        </w:rPr>
        <w:t>针对如此众多的服务质量</w:t>
      </w:r>
      <w:r w:rsidR="00933EAF" w:rsidRPr="00300329">
        <w:rPr>
          <w:rFonts w:eastAsia="Songti SC" w:hint="eastAsia"/>
          <w:color w:val="3E3E3E"/>
        </w:rPr>
        <w:t>,</w:t>
      </w:r>
      <w:r w:rsidR="00933EAF" w:rsidRPr="00300329">
        <w:rPr>
          <w:rFonts w:eastAsia="Songti SC" w:hint="eastAsia"/>
          <w:color w:val="3E3E3E"/>
        </w:rPr>
        <w:t>有些服务质量属性带有很大的主观性</w:t>
      </w:r>
      <w:r w:rsidR="00933EAF" w:rsidRPr="00300329">
        <w:rPr>
          <w:rFonts w:eastAsia="Songti SC" w:hint="eastAsia"/>
          <w:color w:val="3E3E3E"/>
        </w:rPr>
        <w:t>,</w:t>
      </w:r>
      <w:r w:rsidR="00933EAF" w:rsidRPr="00300329">
        <w:rPr>
          <w:rFonts w:eastAsia="Songti SC" w:hint="eastAsia"/>
          <w:color w:val="3E3E3E"/>
        </w:rPr>
        <w:t>比如用户站点的友好性等等</w:t>
      </w:r>
      <w:r w:rsidR="00933EAF" w:rsidRPr="00300329">
        <w:rPr>
          <w:rFonts w:eastAsia="Songti SC" w:hint="eastAsia"/>
          <w:color w:val="3E3E3E"/>
        </w:rPr>
        <w:t>,</w:t>
      </w:r>
      <w:r w:rsidR="00933EAF" w:rsidRPr="00300329">
        <w:rPr>
          <w:rFonts w:eastAsia="Songti SC" w:hint="eastAsia"/>
          <w:color w:val="3E3E3E"/>
        </w:rPr>
        <w:t>不同用户具有不同的感知性。为此本文主要针对系统应用级的服务</w:t>
      </w:r>
      <w:r w:rsidR="00933EAF" w:rsidRPr="00300329">
        <w:rPr>
          <w:rFonts w:eastAsia="Songti SC" w:hint="eastAsia"/>
          <w:color w:val="3E3E3E"/>
        </w:rPr>
        <w:t>QoS,</w:t>
      </w:r>
      <w:r w:rsidR="00933EAF" w:rsidRPr="00300329">
        <w:rPr>
          <w:rFonts w:eastAsia="Songti SC" w:hint="eastAsia"/>
          <w:color w:val="3E3E3E"/>
        </w:rPr>
        <w:t>选用几个具有代表性的</w:t>
      </w:r>
      <w:r w:rsidR="00933EAF" w:rsidRPr="00300329">
        <w:rPr>
          <w:rFonts w:eastAsia="Songti SC" w:hint="eastAsia"/>
          <w:color w:val="3E3E3E"/>
        </w:rPr>
        <w:t xml:space="preserve"> QoS </w:t>
      </w:r>
      <w:r w:rsidR="00933EAF" w:rsidRPr="00300329">
        <w:rPr>
          <w:rFonts w:eastAsia="Songti SC" w:hint="eastAsia"/>
          <w:color w:val="3E3E3E"/>
        </w:rPr>
        <w:t>属性进行阐述</w:t>
      </w:r>
      <w:r w:rsidR="00933EAF" w:rsidRPr="00300329">
        <w:rPr>
          <w:rFonts w:eastAsia="Songti SC" w:hint="eastAsia"/>
          <w:color w:val="3E3E3E"/>
        </w:rPr>
        <w:t>,</w:t>
      </w:r>
      <w:r w:rsidR="00933EAF" w:rsidRPr="00300329">
        <w:rPr>
          <w:rFonts w:eastAsia="Songti SC" w:hint="eastAsia"/>
          <w:color w:val="3E3E3E"/>
        </w:rPr>
        <w:t>不考虑服务的领域特性。</w:t>
      </w:r>
    </w:p>
    <w:p w14:paraId="6D1E7CE2"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    </w:t>
      </w:r>
      <w:r w:rsidRPr="00300329">
        <w:rPr>
          <w:rFonts w:eastAsia="Songti SC" w:hint="eastAsia"/>
          <w:color w:val="3E3E3E"/>
        </w:rPr>
        <w:t xml:space="preserve">(1). </w:t>
      </w:r>
      <w:r w:rsidRPr="00300329">
        <w:rPr>
          <w:rFonts w:eastAsia="Songti SC" w:hint="eastAsia"/>
          <w:color w:val="3E3E3E"/>
        </w:rPr>
        <w:t>性能</w:t>
      </w:r>
      <w:r w:rsidRPr="00300329">
        <w:rPr>
          <w:rFonts w:eastAsia="Songti SC" w:hint="eastAsia"/>
          <w:color w:val="3E3E3E"/>
        </w:rPr>
        <w:t>(Performance):</w:t>
      </w:r>
      <w:r w:rsidRPr="00300329">
        <w:rPr>
          <w:rFonts w:eastAsia="Songti SC" w:hint="eastAsia"/>
          <w:color w:val="3E3E3E"/>
        </w:rPr>
        <w:t>根据</w:t>
      </w:r>
      <w:r w:rsidRPr="00300329">
        <w:rPr>
          <w:rFonts w:eastAsia="Songti SC" w:hint="eastAsia"/>
          <w:color w:val="3E3E3E"/>
        </w:rPr>
        <w:t xml:space="preserve"> W3C </w:t>
      </w:r>
      <w:r w:rsidRPr="00300329">
        <w:rPr>
          <w:rFonts w:eastAsia="Songti SC" w:hint="eastAsia"/>
          <w:color w:val="3E3E3E"/>
        </w:rPr>
        <w:t>的定义</w:t>
      </w:r>
      <w:r w:rsidRPr="00300329">
        <w:rPr>
          <w:rFonts w:eastAsia="Songti SC" w:hint="eastAsia"/>
          <w:color w:val="3E3E3E"/>
        </w:rPr>
        <w:t xml:space="preserve">,Web service </w:t>
      </w:r>
      <w:r w:rsidRPr="00300329">
        <w:rPr>
          <w:rFonts w:eastAsia="Songti SC" w:hint="eastAsia"/>
          <w:color w:val="3E3E3E"/>
        </w:rPr>
        <w:t>的性能代表了一个服务请求能在多快的时间被完成</w:t>
      </w:r>
      <w:r w:rsidRPr="00300329">
        <w:rPr>
          <w:rFonts w:eastAsia="Songti SC" w:hint="eastAsia"/>
          <w:color w:val="3E3E3E"/>
        </w:rPr>
        <w:t>,</w:t>
      </w:r>
      <w:r w:rsidRPr="00300329">
        <w:rPr>
          <w:rFonts w:eastAsia="Songti SC" w:hint="eastAsia"/>
          <w:color w:val="3E3E3E"/>
        </w:rPr>
        <w:t>其中吞吐量被定义为在一个给定时间段内完成的服务请求数</w:t>
      </w:r>
      <w:r w:rsidRPr="00300329">
        <w:rPr>
          <w:rFonts w:eastAsia="Songti SC" w:hint="eastAsia"/>
          <w:color w:val="3E3E3E"/>
        </w:rPr>
        <w:t>[29]</w:t>
      </w:r>
      <w:r w:rsidRPr="00300329">
        <w:rPr>
          <w:rFonts w:eastAsia="Songti SC" w:hint="eastAsia"/>
          <w:color w:val="3E3E3E"/>
        </w:rPr>
        <w:t>。在本文所描述的客观的服务评价中</w:t>
      </w:r>
      <w:r w:rsidRPr="00300329">
        <w:rPr>
          <w:rFonts w:eastAsia="Songti SC" w:hint="eastAsia"/>
          <w:color w:val="3E3E3E"/>
        </w:rPr>
        <w:t>,</w:t>
      </w:r>
      <w:r w:rsidRPr="00300329">
        <w:rPr>
          <w:rFonts w:eastAsia="Songti SC" w:hint="eastAsia"/>
          <w:color w:val="3E3E3E"/>
        </w:rPr>
        <w:t>性能是最重要的指标。就数据采集而言</w:t>
      </w:r>
      <w:r w:rsidRPr="00300329">
        <w:rPr>
          <w:rFonts w:eastAsia="Songti SC" w:hint="eastAsia"/>
          <w:color w:val="3E3E3E"/>
        </w:rPr>
        <w:t>,</w:t>
      </w:r>
      <w:r w:rsidRPr="00300329">
        <w:rPr>
          <w:rFonts w:eastAsia="Songti SC" w:hint="eastAsia"/>
          <w:color w:val="3E3E3E"/>
        </w:rPr>
        <w:t>性能可以分成与时间相关的性能和与调用次数相关性能。时间相关的性能包括它可以从以下几个指标来衡量</w:t>
      </w:r>
      <w:r w:rsidRPr="00300329">
        <w:rPr>
          <w:rFonts w:eastAsia="Songti SC" w:hint="eastAsia"/>
          <w:color w:val="3E3E3E"/>
        </w:rPr>
        <w:t>:</w:t>
      </w:r>
      <w:r w:rsidRPr="00300329">
        <w:rPr>
          <w:rFonts w:eastAsia="Songti SC" w:hint="eastAsia"/>
          <w:color w:val="3E3E3E"/>
        </w:rPr>
        <w:t>响应时间</w:t>
      </w:r>
      <w:r w:rsidRPr="00300329">
        <w:rPr>
          <w:rFonts w:eastAsia="Songti SC" w:hint="eastAsia"/>
          <w:color w:val="3E3E3E"/>
        </w:rPr>
        <w:t>,</w:t>
      </w:r>
      <w:r w:rsidRPr="00300329">
        <w:rPr>
          <w:rFonts w:eastAsia="Songti SC" w:hint="eastAsia"/>
          <w:color w:val="3E3E3E"/>
        </w:rPr>
        <w:t>延迟</w:t>
      </w:r>
      <w:r w:rsidRPr="00300329">
        <w:rPr>
          <w:rFonts w:eastAsia="Songti SC" w:hint="eastAsia"/>
          <w:color w:val="3E3E3E"/>
        </w:rPr>
        <w:t>,</w:t>
      </w:r>
      <w:r w:rsidRPr="00300329">
        <w:rPr>
          <w:rFonts w:eastAsia="Songti SC" w:hint="eastAsia"/>
          <w:color w:val="3E3E3E"/>
        </w:rPr>
        <w:t>等待时间等</w:t>
      </w:r>
      <w:r w:rsidRPr="00300329">
        <w:rPr>
          <w:rFonts w:eastAsia="Songti SC" w:hint="eastAsia"/>
          <w:color w:val="3E3E3E"/>
        </w:rPr>
        <w:t>,</w:t>
      </w:r>
      <w:r w:rsidRPr="00300329">
        <w:rPr>
          <w:rFonts w:eastAsia="Songti SC" w:hint="eastAsia"/>
          <w:color w:val="3E3E3E"/>
        </w:rPr>
        <w:t>它衡量了从服务请求者发送请求开始</w:t>
      </w:r>
      <w:r w:rsidRPr="00300329">
        <w:rPr>
          <w:rFonts w:eastAsia="Songti SC" w:hint="eastAsia"/>
          <w:color w:val="3E3E3E"/>
        </w:rPr>
        <w:t>,</w:t>
      </w:r>
      <w:r w:rsidRPr="00300329">
        <w:rPr>
          <w:rFonts w:eastAsia="Songti SC" w:hint="eastAsia"/>
          <w:color w:val="3E3E3E"/>
        </w:rPr>
        <w:t>至得到响应的过程中的经历。</w:t>
      </w:r>
      <w:r w:rsidRPr="00300329">
        <w:rPr>
          <w:rFonts w:eastAsia="Songti SC" w:hint="eastAsia"/>
          <w:color w:val="3E3E3E"/>
        </w:rPr>
        <w:t xml:space="preserve"> </w:t>
      </w:r>
    </w:p>
    <w:p w14:paraId="45A9D2B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延迟定义为请求从客户端发送服务端之间的时间差</w:t>
      </w:r>
      <w:r w:rsidRPr="00300329">
        <w:rPr>
          <w:rFonts w:eastAsia="Songti SC" w:hint="eastAsia"/>
          <w:color w:val="3E3E3E"/>
        </w:rPr>
        <w:t>,</w:t>
      </w:r>
      <w:r w:rsidRPr="00300329">
        <w:rPr>
          <w:rFonts w:eastAsia="Songti SC" w:hint="eastAsia"/>
          <w:color w:val="3E3E3E"/>
        </w:rPr>
        <w:t>与用户端和服务段之间的网络因素相关。</w:t>
      </w:r>
      <w:r w:rsidRPr="00300329">
        <w:rPr>
          <w:rFonts w:eastAsia="Songti SC" w:hint="eastAsia"/>
          <w:color w:val="3E3E3E"/>
        </w:rPr>
        <w:t xml:space="preserve"> </w:t>
      </w:r>
    </w:p>
    <w:p w14:paraId="1F050CB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响应时间定义为</w:t>
      </w:r>
      <w:r w:rsidRPr="00300329">
        <w:rPr>
          <w:rFonts w:eastAsia="Songti SC" w:hint="eastAsia"/>
          <w:color w:val="3E3E3E"/>
        </w:rPr>
        <w:t xml:space="preserve"> Web </w:t>
      </w:r>
      <w:r w:rsidRPr="00300329">
        <w:rPr>
          <w:rFonts w:eastAsia="Songti SC" w:hint="eastAsia"/>
          <w:color w:val="3E3E3E"/>
        </w:rPr>
        <w:t>服务执行系列操作的时间</w:t>
      </w:r>
      <w:r w:rsidRPr="00300329">
        <w:rPr>
          <w:rFonts w:eastAsia="Songti SC" w:hint="eastAsia"/>
          <w:color w:val="3E3E3E"/>
        </w:rPr>
        <w:t>,</w:t>
      </w:r>
      <w:r w:rsidRPr="00300329">
        <w:rPr>
          <w:rFonts w:eastAsia="Songti SC" w:hint="eastAsia"/>
          <w:color w:val="3E3E3E"/>
        </w:rPr>
        <w:t>是</w:t>
      </w:r>
      <w:r w:rsidRPr="00300329">
        <w:rPr>
          <w:rFonts w:eastAsia="Songti SC" w:hint="eastAsia"/>
          <w:color w:val="3E3E3E"/>
        </w:rPr>
        <w:t xml:space="preserve"> Web </w:t>
      </w:r>
      <w:r w:rsidRPr="00300329">
        <w:rPr>
          <w:rFonts w:eastAsia="Songti SC" w:hint="eastAsia"/>
          <w:color w:val="3E3E3E"/>
        </w:rPr>
        <w:t>服务对请求进行处理的时间。</w:t>
      </w:r>
      <w:r w:rsidRPr="00300329">
        <w:rPr>
          <w:rFonts w:eastAsia="Songti SC" w:hint="eastAsia"/>
          <w:color w:val="3E3E3E"/>
        </w:rPr>
        <w:t xml:space="preserve"> </w:t>
      </w:r>
    </w:p>
    <w:p w14:paraId="1FC6CE8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等待时间定义为服务请求到达容器后至服务请求得到响应之间的时间差</w:t>
      </w:r>
      <w:r w:rsidRPr="00300329">
        <w:rPr>
          <w:rFonts w:eastAsia="Songti SC" w:hint="eastAsia"/>
          <w:color w:val="3E3E3E"/>
        </w:rPr>
        <w:t>,</w:t>
      </w:r>
      <w:r w:rsidRPr="00300329">
        <w:rPr>
          <w:rFonts w:eastAsia="Songti SC" w:hint="eastAsia"/>
          <w:color w:val="3E3E3E"/>
        </w:rPr>
        <w:t>该时间和服务调用请求多少有很大关系</w:t>
      </w:r>
      <w:r w:rsidRPr="00300329">
        <w:rPr>
          <w:rFonts w:eastAsia="Songti SC" w:hint="eastAsia"/>
          <w:color w:val="3E3E3E"/>
        </w:rPr>
        <w:t>,</w:t>
      </w:r>
      <w:r w:rsidRPr="00300329">
        <w:rPr>
          <w:rFonts w:eastAsia="Songti SC" w:hint="eastAsia"/>
          <w:color w:val="3E3E3E"/>
        </w:rPr>
        <w:t>服务请求时间是本文第三章服务预测的基础。</w:t>
      </w:r>
      <w:r w:rsidRPr="00300329">
        <w:rPr>
          <w:rFonts w:eastAsia="Songti SC" w:hint="eastAsia"/>
          <w:color w:val="3E3E3E"/>
        </w:rPr>
        <w:t xml:space="preserve"> </w:t>
      </w:r>
    </w:p>
    <w:p w14:paraId="28EF0F41"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服务请求数定义为单位时间内服务端接受到的客户端请求数</w:t>
      </w:r>
      <w:r w:rsidRPr="00300329">
        <w:rPr>
          <w:rFonts w:eastAsia="Songti SC" w:hint="eastAsia"/>
          <w:color w:val="3E3E3E"/>
        </w:rPr>
        <w:t>,</w:t>
      </w:r>
      <w:r w:rsidRPr="00300329">
        <w:rPr>
          <w:rFonts w:eastAsia="Songti SC" w:hint="eastAsia"/>
          <w:color w:val="3E3E3E"/>
        </w:rPr>
        <w:t>单位时间内服务请求数量巨大</w:t>
      </w:r>
      <w:r w:rsidRPr="00300329">
        <w:rPr>
          <w:rFonts w:eastAsia="Songti SC" w:hint="eastAsia"/>
          <w:color w:val="3E3E3E"/>
        </w:rPr>
        <w:t>,</w:t>
      </w:r>
      <w:r w:rsidRPr="00300329">
        <w:rPr>
          <w:rFonts w:eastAsia="Songti SC" w:hint="eastAsia"/>
          <w:color w:val="3E3E3E"/>
        </w:rPr>
        <w:t>服务可能来不及响应</w:t>
      </w:r>
      <w:r w:rsidRPr="00300329">
        <w:rPr>
          <w:rFonts w:eastAsia="Songti SC" w:hint="eastAsia"/>
          <w:color w:val="3E3E3E"/>
        </w:rPr>
        <w:t>,</w:t>
      </w:r>
      <w:r w:rsidRPr="00300329">
        <w:rPr>
          <w:rFonts w:eastAsia="Songti SC" w:hint="eastAsia"/>
          <w:color w:val="3E3E3E"/>
        </w:rPr>
        <w:t>导致服务请求失效。服务请求数与服务等待时间相关较大。在服务端并发处理的服务数量有限时</w:t>
      </w:r>
      <w:r w:rsidRPr="00300329">
        <w:rPr>
          <w:rFonts w:eastAsia="Songti SC" w:hint="eastAsia"/>
          <w:color w:val="3E3E3E"/>
        </w:rPr>
        <w:t>,</w:t>
      </w:r>
      <w:r w:rsidRPr="00300329">
        <w:rPr>
          <w:rFonts w:eastAsia="Songti SC" w:hint="eastAsia"/>
          <w:color w:val="3E3E3E"/>
        </w:rPr>
        <w:t>过大的服务请求数量直接导致请求更长的等待时间。</w:t>
      </w:r>
      <w:r w:rsidRPr="00300329">
        <w:rPr>
          <w:rFonts w:eastAsia="Songti SC" w:hint="eastAsia"/>
          <w:color w:val="3E3E3E"/>
        </w:rPr>
        <w:t xml:space="preserve"> </w:t>
      </w:r>
    </w:p>
    <w:p w14:paraId="7628F92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吞吐量定义为服务在单位时间内处理的客户端请求数量。</w:t>
      </w:r>
      <w:r w:rsidRPr="00300329">
        <w:rPr>
          <w:rFonts w:eastAsia="Songti SC" w:hint="eastAsia"/>
          <w:color w:val="3E3E3E"/>
        </w:rPr>
        <w:t xml:space="preserve"> </w:t>
      </w:r>
    </w:p>
    <w:p w14:paraId="1CEAD3B0"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p>
    <w:p w14:paraId="77C7D948"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    (2). </w:t>
      </w:r>
      <w:r w:rsidRPr="00300329">
        <w:rPr>
          <w:rFonts w:eastAsia="Songti SC" w:hint="eastAsia"/>
          <w:color w:val="3E3E3E"/>
        </w:rPr>
        <w:t>可靠性</w:t>
      </w:r>
      <w:r w:rsidRPr="00300329">
        <w:rPr>
          <w:rFonts w:eastAsia="Songti SC" w:hint="eastAsia"/>
          <w:color w:val="3E3E3E"/>
        </w:rPr>
        <w:t>(Reliability):</w:t>
      </w:r>
      <w:r w:rsidRPr="00300329">
        <w:rPr>
          <w:rFonts w:eastAsia="Songti SC" w:hint="eastAsia"/>
          <w:color w:val="3E3E3E"/>
        </w:rPr>
        <w:t>可靠性经美国标准化研究所定义为产品在规定条件和规定时间内完成规定功能软件不引起系统失效的概率</w:t>
      </w:r>
      <w:r w:rsidRPr="00300329">
        <w:rPr>
          <w:rFonts w:eastAsia="Songti SC" w:hint="eastAsia"/>
          <w:color w:val="3E3E3E"/>
        </w:rPr>
        <w:t>,</w:t>
      </w:r>
      <w:r w:rsidRPr="00300329">
        <w:rPr>
          <w:rFonts w:eastAsia="Songti SC" w:hint="eastAsia"/>
          <w:color w:val="3E3E3E"/>
        </w:rPr>
        <w:t>该概率是系统输入</w:t>
      </w:r>
      <w:r w:rsidRPr="00300329">
        <w:rPr>
          <w:rFonts w:eastAsia="Songti SC" w:hint="eastAsia"/>
          <w:color w:val="3E3E3E"/>
        </w:rPr>
        <w:lastRenderedPageBreak/>
        <w:t>和系统使用的函数</w:t>
      </w:r>
      <w:r w:rsidRPr="00300329">
        <w:rPr>
          <w:rFonts w:eastAsia="Songti SC" w:hint="eastAsia"/>
          <w:color w:val="3E3E3E"/>
        </w:rPr>
        <w:t>,</w:t>
      </w:r>
      <w:r w:rsidRPr="00300329">
        <w:rPr>
          <w:rFonts w:eastAsia="Songti SC" w:hint="eastAsia"/>
          <w:color w:val="3E3E3E"/>
        </w:rPr>
        <w:t>也是软件中存在错误的函数</w:t>
      </w:r>
      <w:r w:rsidRPr="00300329">
        <w:rPr>
          <w:rFonts w:eastAsia="Songti SC" w:hint="eastAsia"/>
          <w:color w:val="3E3E3E"/>
        </w:rPr>
        <w:t>[30]</w:t>
      </w:r>
      <w:r w:rsidRPr="00300329">
        <w:rPr>
          <w:rFonts w:eastAsia="Songti SC" w:hint="eastAsia"/>
          <w:color w:val="3E3E3E"/>
        </w:rPr>
        <w:t>。根据该定义我们可以看到它主要集中于时间和条件。可以从下列几方面来衡量</w:t>
      </w:r>
      <w:r w:rsidRPr="00300329">
        <w:rPr>
          <w:rFonts w:eastAsia="Songti SC" w:hint="eastAsia"/>
          <w:color w:val="3E3E3E"/>
        </w:rPr>
        <w:t xml:space="preserve">: </w:t>
      </w:r>
    </w:p>
    <w:p w14:paraId="48E790E6"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可靠度定义为在时间</w:t>
      </w:r>
      <w:r w:rsidRPr="00300329">
        <w:rPr>
          <w:rFonts w:eastAsia="Songti SC" w:hint="eastAsia"/>
          <w:color w:val="3E3E3E"/>
        </w:rPr>
        <w:t xml:space="preserve"> t </w:t>
      </w:r>
      <w:r w:rsidRPr="00300329">
        <w:rPr>
          <w:rFonts w:eastAsia="Songti SC" w:hint="eastAsia"/>
          <w:color w:val="3E3E3E"/>
        </w:rPr>
        <w:t>内的函数</w:t>
      </w:r>
      <w:r w:rsidRPr="00300329">
        <w:rPr>
          <w:rFonts w:eastAsia="Songti SC" w:hint="eastAsia"/>
          <w:color w:val="3E3E3E"/>
        </w:rPr>
        <w:t xml:space="preserve"> R(t)=P{</w:t>
      </w:r>
      <w:r w:rsidRPr="00300329">
        <w:rPr>
          <w:rFonts w:eastAsia="Songti SC" w:hint="eastAsia"/>
          <w:color w:val="3E3E3E"/>
        </w:rPr>
        <w:t>在时间</w:t>
      </w:r>
      <w:r w:rsidRPr="00300329">
        <w:rPr>
          <w:rFonts w:eastAsia="Songti SC" w:hint="eastAsia"/>
          <w:color w:val="3E3E3E"/>
        </w:rPr>
        <w:t>[0,t]</w:t>
      </w:r>
      <w:r w:rsidRPr="00300329">
        <w:rPr>
          <w:rFonts w:eastAsia="Songti SC" w:hint="eastAsia"/>
          <w:color w:val="3E3E3E"/>
        </w:rPr>
        <w:t>内按规定条件运行成功</w:t>
      </w:r>
      <w:r w:rsidRPr="00300329">
        <w:rPr>
          <w:rFonts w:eastAsia="Songti SC" w:hint="eastAsia"/>
          <w:color w:val="3E3E3E"/>
        </w:rPr>
        <w:t>},</w:t>
      </w:r>
      <w:r w:rsidRPr="00300329">
        <w:rPr>
          <w:rFonts w:eastAsia="Songti SC" w:hint="eastAsia"/>
          <w:color w:val="3E3E3E"/>
        </w:rPr>
        <w:t>其中</w:t>
      </w:r>
      <w:r w:rsidRPr="00300329">
        <w:rPr>
          <w:rFonts w:eastAsia="Songti SC" w:hint="eastAsia"/>
          <w:color w:val="3E3E3E"/>
        </w:rPr>
        <w:t xml:space="preserve"> p </w:t>
      </w:r>
      <w:r w:rsidRPr="00300329">
        <w:rPr>
          <w:rFonts w:eastAsia="Songti SC" w:hint="eastAsia"/>
          <w:color w:val="3E3E3E"/>
        </w:rPr>
        <w:t>为一概率。</w:t>
      </w:r>
      <w:r w:rsidRPr="00300329">
        <w:rPr>
          <w:rFonts w:eastAsia="Songti SC" w:hint="eastAsia"/>
          <w:color w:val="3E3E3E"/>
        </w:rPr>
        <w:t xml:space="preserve"> </w:t>
      </w:r>
    </w:p>
    <w:p w14:paraId="76AE9733"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平均失效时间定义为软件在规定的条件下随即使用时</w:t>
      </w:r>
      <w:r w:rsidRPr="00300329">
        <w:rPr>
          <w:rFonts w:eastAsia="Songti SC" w:hint="eastAsia"/>
          <w:color w:val="3E3E3E"/>
        </w:rPr>
        <w:t>,</w:t>
      </w:r>
      <w:r w:rsidRPr="00300329">
        <w:rPr>
          <w:rFonts w:eastAsia="Songti SC" w:hint="eastAsia"/>
          <w:color w:val="3E3E3E"/>
        </w:rPr>
        <w:t>在规定的时间内</w:t>
      </w:r>
      <w:r w:rsidRPr="00300329">
        <w:rPr>
          <w:rFonts w:eastAsia="Songti SC" w:hint="eastAsia"/>
          <w:color w:val="3E3E3E"/>
        </w:rPr>
        <w:t>,</w:t>
      </w:r>
      <w:r w:rsidRPr="00300329">
        <w:rPr>
          <w:rFonts w:eastAsia="Songti SC" w:hint="eastAsia"/>
          <w:color w:val="3E3E3E"/>
        </w:rPr>
        <w:t>软件产品的寿命单位总数与失效总次数之比。</w:t>
      </w:r>
      <w:r w:rsidRPr="00300329">
        <w:rPr>
          <w:rFonts w:eastAsia="Songti SC" w:hint="eastAsia"/>
          <w:color w:val="3E3E3E"/>
        </w:rPr>
        <w:t xml:space="preserve"> </w:t>
      </w:r>
    </w:p>
    <w:p w14:paraId="22EB82F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平均修复时间</w:t>
      </w:r>
      <w:r w:rsidRPr="00300329">
        <w:rPr>
          <w:rFonts w:eastAsia="Songti SC" w:hint="eastAsia"/>
          <w:color w:val="3E3E3E"/>
        </w:rPr>
        <w:t>:</w:t>
      </w:r>
      <w:r w:rsidRPr="00300329">
        <w:rPr>
          <w:rFonts w:eastAsia="Songti SC" w:hint="eastAsia"/>
          <w:color w:val="3E3E3E"/>
        </w:rPr>
        <w:t>发生失效后修复软件系统所需要的平均时间。</w:t>
      </w:r>
    </w:p>
    <w:p w14:paraId="400B9532"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可用性是指</w:t>
      </w:r>
      <w:r w:rsidRPr="00300329">
        <w:rPr>
          <w:rFonts w:eastAsia="Songti SC" w:hint="eastAsia"/>
          <w:color w:val="3E3E3E"/>
        </w:rPr>
        <w:t xml:space="preserve"> Web </w:t>
      </w:r>
      <w:r w:rsidRPr="00300329">
        <w:rPr>
          <w:rFonts w:eastAsia="Songti SC" w:hint="eastAsia"/>
          <w:color w:val="3E3E3E"/>
        </w:rPr>
        <w:t>服务是否存在或是否能正常被使用</w:t>
      </w:r>
      <w:r w:rsidRPr="00300329">
        <w:rPr>
          <w:rFonts w:eastAsia="Songti SC" w:hint="eastAsia"/>
          <w:color w:val="3E3E3E"/>
        </w:rPr>
        <w:t>,</w:t>
      </w:r>
      <w:r w:rsidRPr="00300329">
        <w:rPr>
          <w:rFonts w:eastAsia="Songti SC" w:hint="eastAsia"/>
          <w:color w:val="3E3E3E"/>
        </w:rPr>
        <w:t>表示服务可用的可能性大小。服务可用性的值高表示其能被正常使用的概率大</w:t>
      </w:r>
      <w:r w:rsidRPr="00300329">
        <w:rPr>
          <w:rFonts w:eastAsia="Songti SC" w:hint="eastAsia"/>
          <w:color w:val="3E3E3E"/>
        </w:rPr>
        <w:t>,</w:t>
      </w:r>
      <w:r w:rsidRPr="00300329">
        <w:rPr>
          <w:rFonts w:eastAsia="Songti SC" w:hint="eastAsia"/>
          <w:color w:val="3E3E3E"/>
        </w:rPr>
        <w:t>服务可用性的值较小</w:t>
      </w:r>
      <w:r w:rsidRPr="00300329">
        <w:rPr>
          <w:rFonts w:eastAsia="Songti SC" w:hint="eastAsia"/>
          <w:color w:val="3E3E3E"/>
        </w:rPr>
        <w:t>,</w:t>
      </w:r>
      <w:r w:rsidRPr="00300329">
        <w:rPr>
          <w:rFonts w:eastAsia="Songti SC" w:hint="eastAsia"/>
          <w:color w:val="3E3E3E"/>
        </w:rPr>
        <w:t>则反应了服务可能经常处于不稳定状态。对于服务的可用性可以由公式</w:t>
      </w:r>
      <w:r w:rsidRPr="00300329">
        <w:rPr>
          <w:rFonts w:eastAsia="Songti SC" w:hint="eastAsia"/>
          <w:color w:val="3E3E3E"/>
        </w:rPr>
        <w:t>:qav s = Ta S /</w:t>
      </w:r>
      <w:r w:rsidRPr="00300329">
        <w:rPr>
          <w:rFonts w:eastAsia="Songti SC" w:hint="eastAsia"/>
          <w:color w:val="3E3E3E"/>
        </w:rPr>
        <w:t>θ进行计算</w:t>
      </w:r>
      <w:r w:rsidRPr="00300329">
        <w:rPr>
          <w:rFonts w:eastAsia="Songti SC" w:hint="eastAsia"/>
          <w:color w:val="3E3E3E"/>
        </w:rPr>
        <w:t xml:space="preserve">,Ta S </w:t>
      </w:r>
      <w:r w:rsidRPr="00300329">
        <w:rPr>
          <w:rFonts w:eastAsia="Songti SC" w:hint="eastAsia"/>
          <w:color w:val="3E3E3E"/>
        </w:rPr>
        <w:t>指服务</w:t>
      </w:r>
      <w:r w:rsidRPr="00300329">
        <w:rPr>
          <w:rFonts w:eastAsia="Songti SC" w:hint="eastAsia"/>
          <w:color w:val="3E3E3E"/>
        </w:rPr>
        <w:t xml:space="preserve"> s </w:t>
      </w:r>
      <w:r w:rsidRPr="00300329">
        <w:rPr>
          <w:rFonts w:eastAsia="Songti SC" w:hint="eastAsia"/>
          <w:color w:val="3E3E3E"/>
        </w:rPr>
        <w:t>在最近连续时间θ内能够被访问的总时间</w:t>
      </w:r>
      <w:r w:rsidRPr="00300329">
        <w:rPr>
          <w:rFonts w:eastAsia="Songti SC" w:hint="eastAsia"/>
          <w:color w:val="3E3E3E"/>
        </w:rPr>
        <w:t xml:space="preserve"> </w:t>
      </w:r>
    </w:p>
    <w:p w14:paraId="17676EBE"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有效率定义为对这个服务发出的调用请求中</w:t>
      </w:r>
      <w:r w:rsidRPr="00300329">
        <w:rPr>
          <w:rFonts w:eastAsia="Songti SC" w:hint="eastAsia"/>
          <w:color w:val="3E3E3E"/>
        </w:rPr>
        <w:t>,</w:t>
      </w:r>
      <w:r w:rsidRPr="00300329">
        <w:rPr>
          <w:rFonts w:eastAsia="Songti SC" w:hint="eastAsia"/>
          <w:color w:val="3E3E3E"/>
        </w:rPr>
        <w:t>得到服务器响应的请求数目占请求综述的比例</w:t>
      </w:r>
      <w:r w:rsidRPr="00300329">
        <w:rPr>
          <w:rFonts w:eastAsia="Songti SC" w:hint="eastAsia"/>
          <w:color w:val="3E3E3E"/>
        </w:rPr>
        <w:t>,</w:t>
      </w:r>
      <w:r w:rsidRPr="00300329">
        <w:rPr>
          <w:rFonts w:eastAsia="Songti SC" w:hint="eastAsia"/>
          <w:color w:val="3E3E3E"/>
        </w:rPr>
        <w:t>在服务端处理服务的过程中</w:t>
      </w:r>
      <w:r w:rsidRPr="00300329">
        <w:rPr>
          <w:rFonts w:eastAsia="Songti SC" w:hint="eastAsia"/>
          <w:color w:val="3E3E3E"/>
        </w:rPr>
        <w:t>,</w:t>
      </w:r>
      <w:r w:rsidRPr="00300329">
        <w:rPr>
          <w:rFonts w:eastAsia="Songti SC" w:hint="eastAsia"/>
          <w:color w:val="3E3E3E"/>
        </w:rPr>
        <w:t>服务处理请求所需要的分布种类将会影响到服务请求排队的数量。至于服务如何处理排队中的请求</w:t>
      </w:r>
      <w:r w:rsidRPr="00300329">
        <w:rPr>
          <w:rFonts w:eastAsia="Songti SC" w:hint="eastAsia"/>
          <w:color w:val="3E3E3E"/>
        </w:rPr>
        <w:t>,</w:t>
      </w:r>
      <w:r w:rsidRPr="00300329">
        <w:rPr>
          <w:rFonts w:eastAsia="Songti SC" w:hint="eastAsia"/>
          <w:color w:val="3E3E3E"/>
        </w:rPr>
        <w:t>不是本文考虑的重点。</w:t>
      </w:r>
      <w:r w:rsidRPr="00300329">
        <w:rPr>
          <w:rFonts w:eastAsia="Songti SC" w:hint="eastAsia"/>
          <w:color w:val="3E3E3E"/>
        </w:rPr>
        <w:t xml:space="preserve"> </w:t>
      </w:r>
    </w:p>
    <w:p w14:paraId="76101EC0"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(3). </w:t>
      </w:r>
      <w:r w:rsidRPr="00300329">
        <w:rPr>
          <w:rFonts w:eastAsia="Songti SC" w:hint="eastAsia"/>
          <w:color w:val="3E3E3E"/>
        </w:rPr>
        <w:t>安全性通过验证涉及到的各方、对消息加密以及提供访问控制来提供机密性和不可抵赖性</w:t>
      </w:r>
      <w:r w:rsidRPr="00300329">
        <w:rPr>
          <w:rFonts w:eastAsia="Songti SC" w:hint="eastAsia"/>
          <w:color w:val="3E3E3E"/>
        </w:rPr>
        <w:t>[31]</w:t>
      </w:r>
      <w:r w:rsidRPr="00300329">
        <w:rPr>
          <w:rFonts w:eastAsia="Songti SC" w:hint="eastAsia"/>
          <w:color w:val="3E3E3E"/>
        </w:rPr>
        <w:t>。由于</w:t>
      </w:r>
      <w:r w:rsidRPr="00300329">
        <w:rPr>
          <w:rFonts w:eastAsia="Songti SC" w:hint="eastAsia"/>
          <w:color w:val="3E3E3E"/>
        </w:rPr>
        <w:t xml:space="preserve">  Web  </w:t>
      </w:r>
      <w:r w:rsidRPr="00300329">
        <w:rPr>
          <w:rFonts w:eastAsia="Songti SC" w:hint="eastAsia"/>
          <w:color w:val="3E3E3E"/>
        </w:rPr>
        <w:t>服务调用是发生在公共的因特网上</w:t>
      </w:r>
      <w:r w:rsidRPr="00300329">
        <w:rPr>
          <w:rFonts w:eastAsia="Songti SC" w:hint="eastAsia"/>
          <w:color w:val="3E3E3E"/>
        </w:rPr>
        <w:t>,</w:t>
      </w:r>
      <w:r w:rsidRPr="00300329">
        <w:rPr>
          <w:rFonts w:eastAsia="Songti SC" w:hint="eastAsia"/>
          <w:color w:val="3E3E3E"/>
        </w:rPr>
        <w:t>安全性的重要性已经有所增加。根据服务请求者的不同</w:t>
      </w:r>
      <w:r w:rsidRPr="00300329">
        <w:rPr>
          <w:rFonts w:eastAsia="Songti SC" w:hint="eastAsia"/>
          <w:color w:val="3E3E3E"/>
        </w:rPr>
        <w:t>,</w:t>
      </w:r>
      <w:r w:rsidRPr="00300329">
        <w:rPr>
          <w:rFonts w:eastAsia="Songti SC" w:hint="eastAsia"/>
          <w:color w:val="3E3E3E"/>
        </w:rPr>
        <w:t>服务提供者可以用不同的方法来提供安全性</w:t>
      </w:r>
      <w:r w:rsidRPr="00300329">
        <w:rPr>
          <w:rFonts w:eastAsia="Songti SC" w:hint="eastAsia"/>
          <w:color w:val="3E3E3E"/>
        </w:rPr>
        <w:t>,</w:t>
      </w:r>
      <w:r w:rsidRPr="00300329">
        <w:rPr>
          <w:rFonts w:eastAsia="Songti SC" w:hint="eastAsia"/>
          <w:color w:val="3E3E3E"/>
        </w:rPr>
        <w:t>所提供的安全性也可以有不同的级别。</w:t>
      </w:r>
      <w:r w:rsidRPr="00300329">
        <w:rPr>
          <w:rFonts w:eastAsia="Songti SC" w:hint="eastAsia"/>
          <w:color w:val="3E3E3E"/>
        </w:rPr>
        <w:t xml:space="preserve"> </w:t>
      </w:r>
    </w:p>
    <w:p w14:paraId="6378A0A3"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 </w:t>
      </w:r>
      <w:r w:rsidRPr="00300329">
        <w:rPr>
          <w:rFonts w:eastAsia="Songti SC" w:hint="eastAsia"/>
          <w:color w:val="3E3E3E"/>
        </w:rPr>
        <w:t>费用</w:t>
      </w:r>
      <w:r w:rsidRPr="00300329">
        <w:rPr>
          <w:rFonts w:eastAsia="Songti SC" w:hint="eastAsia"/>
          <w:color w:val="3E3E3E"/>
        </w:rPr>
        <w:t>(Cost):</w:t>
      </w:r>
      <w:r w:rsidRPr="00300329">
        <w:rPr>
          <w:rFonts w:eastAsia="Songti SC" w:hint="eastAsia"/>
          <w:color w:val="3E3E3E"/>
        </w:rPr>
        <w:t>某服务的服务价格就是服务请求者调用这次操作所必须支付的费用</w:t>
      </w:r>
      <w:r w:rsidRPr="00300329">
        <w:rPr>
          <w:rFonts w:eastAsia="Songti SC" w:hint="eastAsia"/>
          <w:color w:val="3E3E3E"/>
        </w:rPr>
        <w:t>,</w:t>
      </w:r>
      <w:r w:rsidRPr="00300329">
        <w:rPr>
          <w:rFonts w:eastAsia="Songti SC" w:hint="eastAsia"/>
          <w:color w:val="3E3E3E"/>
        </w:rPr>
        <w:t>一般由服务提供者直接指定。</w:t>
      </w:r>
      <w:r w:rsidRPr="00300329">
        <w:rPr>
          <w:rFonts w:eastAsia="Songti SC" w:hint="eastAsia"/>
          <w:color w:val="3E3E3E"/>
        </w:rPr>
        <w:t xml:space="preserve"> </w:t>
      </w:r>
    </w:p>
    <w:p w14:paraId="25B774D8" w14:textId="51FB0A7E" w:rsidR="005B6BFF" w:rsidRDefault="00C73842" w:rsidP="00300329">
      <w:pPr>
        <w:pStyle w:val="a3"/>
        <w:shd w:val="clear" w:color="auto" w:fill="FFFFFF"/>
        <w:spacing w:before="0" w:beforeAutospacing="0" w:after="0" w:afterAutospacing="0" w:line="366" w:lineRule="atLeast"/>
        <w:ind w:firstLine="560"/>
        <w:rPr>
          <w:rFonts w:eastAsia="Songti SC"/>
          <w:color w:val="3E3E3E"/>
        </w:rPr>
      </w:pPr>
      <w:commentRangeStart w:id="5"/>
      <w:r>
        <w:rPr>
          <w:rFonts w:eastAsia="Songti SC"/>
          <w:color w:val="3E3E3E"/>
        </w:rPr>
        <w:t>机器数</w:t>
      </w:r>
      <w:commentRangeEnd w:id="5"/>
      <w:r>
        <w:rPr>
          <w:rStyle w:val="ab"/>
        </w:rPr>
        <w:commentReference w:id="5"/>
      </w:r>
    </w:p>
    <w:p w14:paraId="26CE718C" w14:textId="77777777" w:rsidR="00C73842" w:rsidRPr="00300329" w:rsidRDefault="00C73842" w:rsidP="00300329">
      <w:pPr>
        <w:pStyle w:val="a3"/>
        <w:shd w:val="clear" w:color="auto" w:fill="FFFFFF"/>
        <w:spacing w:before="0" w:beforeAutospacing="0" w:after="0" w:afterAutospacing="0" w:line="366" w:lineRule="atLeast"/>
        <w:ind w:firstLine="560"/>
        <w:rPr>
          <w:rFonts w:eastAsia="Songti SC"/>
          <w:color w:val="3E3E3E"/>
        </w:rPr>
      </w:pPr>
    </w:p>
    <w:p w14:paraId="0A0A3DF7" w14:textId="77777777" w:rsidR="005B6BFF" w:rsidRPr="00300329" w:rsidRDefault="005B6BF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对于服务质量</w:t>
      </w:r>
      <w:r w:rsidRPr="00300329">
        <w:rPr>
          <w:rFonts w:eastAsia="Songti SC" w:hint="eastAsia"/>
          <w:color w:val="3E3E3E"/>
        </w:rPr>
        <w:t xml:space="preserve"> QoS </w:t>
      </w:r>
      <w:r w:rsidRPr="00300329">
        <w:rPr>
          <w:rFonts w:eastAsia="Songti SC" w:hint="eastAsia"/>
          <w:color w:val="3E3E3E"/>
        </w:rPr>
        <w:t>数据</w:t>
      </w:r>
      <w:r w:rsidRPr="00300329">
        <w:rPr>
          <w:rFonts w:eastAsia="Songti SC" w:hint="eastAsia"/>
          <w:color w:val="3E3E3E"/>
        </w:rPr>
        <w:t>,</w:t>
      </w:r>
      <w:r w:rsidRPr="00300329">
        <w:rPr>
          <w:rFonts w:eastAsia="Songti SC" w:hint="eastAsia"/>
          <w:color w:val="3E3E3E"/>
        </w:rPr>
        <w:t>我们选择了</w:t>
      </w:r>
      <w:r w:rsidRPr="00300329">
        <w:rPr>
          <w:rFonts w:eastAsia="Songti SC" w:hint="eastAsia"/>
          <w:color w:val="3E3E3E"/>
        </w:rPr>
        <w:t>:</w:t>
      </w:r>
      <w:r w:rsidRPr="00300329">
        <w:rPr>
          <w:rFonts w:eastAsia="Songti SC" w:hint="eastAsia"/>
          <w:color w:val="3E3E3E"/>
        </w:rPr>
        <w:t>响应时间</w:t>
      </w:r>
      <w:r w:rsidRPr="00300329">
        <w:rPr>
          <w:rFonts w:eastAsia="Songti SC" w:hint="eastAsia"/>
          <w:color w:val="3E3E3E"/>
        </w:rPr>
        <w:t>,</w:t>
      </w:r>
      <w:r w:rsidRPr="00300329">
        <w:rPr>
          <w:rFonts w:eastAsia="Songti SC" w:hint="eastAsia"/>
          <w:color w:val="3E3E3E"/>
        </w:rPr>
        <w:t>等待时间</w:t>
      </w:r>
      <w:r w:rsidRPr="00300329">
        <w:rPr>
          <w:rFonts w:eastAsia="Songti SC" w:hint="eastAsia"/>
          <w:color w:val="3E3E3E"/>
        </w:rPr>
        <w:t>,</w:t>
      </w:r>
      <w:r w:rsidRPr="00300329">
        <w:rPr>
          <w:rFonts w:eastAsia="Songti SC" w:hint="eastAsia"/>
          <w:color w:val="3E3E3E"/>
        </w:rPr>
        <w:t>处理时间</w:t>
      </w:r>
      <w:r w:rsidRPr="00300329">
        <w:rPr>
          <w:rFonts w:eastAsia="Songti SC" w:hint="eastAsia"/>
          <w:color w:val="3E3E3E"/>
        </w:rPr>
        <w:t>,</w:t>
      </w:r>
      <w:r w:rsidRPr="00300329">
        <w:rPr>
          <w:rFonts w:eastAsia="Songti SC" w:hint="eastAsia"/>
          <w:color w:val="3E3E3E"/>
        </w:rPr>
        <w:t>吞吐量</w:t>
      </w:r>
      <w:r w:rsidRPr="00300329">
        <w:rPr>
          <w:rFonts w:eastAsia="Songti SC" w:hint="eastAsia"/>
          <w:color w:val="3E3E3E"/>
        </w:rPr>
        <w:t>,</w:t>
      </w:r>
      <w:r w:rsidRPr="00300329">
        <w:rPr>
          <w:rFonts w:eastAsia="Songti SC" w:hint="eastAsia"/>
          <w:color w:val="3E3E3E"/>
        </w:rPr>
        <w:t>有效率</w:t>
      </w:r>
      <w:r w:rsidRPr="00300329">
        <w:rPr>
          <w:rFonts w:eastAsia="Songti SC" w:hint="eastAsia"/>
          <w:color w:val="3E3E3E"/>
        </w:rPr>
        <w:t>,</w:t>
      </w:r>
      <w:r w:rsidRPr="00300329">
        <w:rPr>
          <w:rFonts w:eastAsia="Songti SC" w:hint="eastAsia"/>
          <w:color w:val="3E3E3E"/>
        </w:rPr>
        <w:t>费用</w:t>
      </w:r>
      <w:r w:rsidRPr="00300329">
        <w:rPr>
          <w:rFonts w:eastAsia="Songti SC" w:hint="eastAsia"/>
          <w:color w:val="3E3E3E"/>
        </w:rPr>
        <w:t>,</w:t>
      </w:r>
      <w:r w:rsidRPr="00300329">
        <w:rPr>
          <w:rFonts w:eastAsia="Songti SC" w:hint="eastAsia"/>
          <w:color w:val="3E3E3E"/>
        </w:rPr>
        <w:t>安全性</w:t>
      </w:r>
      <w:r w:rsidRPr="00300329">
        <w:rPr>
          <w:rFonts w:eastAsia="Songti SC" w:hint="eastAsia"/>
          <w:color w:val="3E3E3E"/>
        </w:rPr>
        <w:t>,</w:t>
      </w:r>
      <w:r w:rsidRPr="00300329">
        <w:rPr>
          <w:rFonts w:eastAsia="Songti SC" w:hint="eastAsia"/>
          <w:color w:val="3E3E3E"/>
        </w:rPr>
        <w:t>成功调用的服务次数。</w:t>
      </w:r>
      <w:r w:rsidRPr="00300329">
        <w:rPr>
          <w:rFonts w:eastAsia="Songti SC" w:hint="eastAsia"/>
          <w:color w:val="3E3E3E"/>
        </w:rPr>
        <w:t xml:space="preserve"> </w:t>
      </w:r>
    </w:p>
    <w:p w14:paraId="45F7E8BF" w14:textId="77777777" w:rsidR="00933EAF" w:rsidRPr="00300329" w:rsidRDefault="005B6BF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drawing>
          <wp:inline distT="0" distB="0" distL="0" distR="0" wp14:anchorId="045587E6" wp14:editId="604B320F">
            <wp:extent cx="5268595" cy="3041015"/>
            <wp:effectExtent l="0" t="0" r="0" b="6985"/>
            <wp:docPr id="50" name="图片 50" descr="/Users/songhaiyun/Desktop/屏幕快照 2017-09-11 11.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sers/songhaiyun/Desktop/屏幕快照 2017-09-11 11.21.0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8595" cy="3041015"/>
                    </a:xfrm>
                    <a:prstGeom prst="rect">
                      <a:avLst/>
                    </a:prstGeom>
                    <a:noFill/>
                    <a:ln>
                      <a:noFill/>
                    </a:ln>
                  </pic:spPr>
                </pic:pic>
              </a:graphicData>
            </a:graphic>
          </wp:inline>
        </w:drawing>
      </w:r>
    </w:p>
    <w:p w14:paraId="52A8D42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 </w:t>
      </w:r>
    </w:p>
    <w:p w14:paraId="31E0DF06"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信息的采集和反馈</w:t>
      </w:r>
      <w:r w:rsidRPr="00300329">
        <w:rPr>
          <w:rFonts w:eastAsia="Songti SC" w:hint="eastAsia"/>
          <w:color w:val="3E3E3E"/>
        </w:rPr>
        <w:t xml:space="preserve"> </w:t>
      </w:r>
    </w:p>
    <w:p w14:paraId="1AD8BBC1"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打</w:t>
      </w:r>
      <w:r w:rsidRPr="00300329">
        <w:rPr>
          <w:rFonts w:eastAsia="Songti SC"/>
          <w:color w:val="3E3E3E"/>
        </w:rPr>
        <w:t>点</w:t>
      </w:r>
      <w:r w:rsidRPr="00300329">
        <w:rPr>
          <w:rFonts w:eastAsia="Songti SC"/>
          <w:color w:val="3E3E3E"/>
        </w:rPr>
        <w:t xml:space="preserve">.. </w:t>
      </w:r>
      <w:r w:rsidRPr="00300329">
        <w:rPr>
          <w:rFonts w:eastAsia="Songti SC" w:hint="eastAsia"/>
          <w:color w:val="3E3E3E"/>
        </w:rPr>
        <w:t>日志</w:t>
      </w:r>
      <w:r w:rsidRPr="00300329">
        <w:rPr>
          <w:rFonts w:eastAsia="Songti SC"/>
          <w:color w:val="3E3E3E"/>
        </w:rPr>
        <w:t>.. xxx</w:t>
      </w:r>
      <w:r w:rsidRPr="00300329">
        <w:rPr>
          <w:rFonts w:eastAsia="Songti SC" w:hint="eastAsia"/>
          <w:color w:val="3E3E3E"/>
        </w:rPr>
        <w:t>还</w:t>
      </w:r>
      <w:r w:rsidRPr="00300329">
        <w:rPr>
          <w:rFonts w:eastAsia="Songti SC"/>
          <w:color w:val="3E3E3E"/>
        </w:rPr>
        <w:t>真的不知道</w:t>
      </w:r>
    </w:p>
    <w:p w14:paraId="07A79509"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信息采集是用于采集</w:t>
      </w:r>
      <w:r w:rsidRPr="00300329">
        <w:rPr>
          <w:rFonts w:eastAsia="Songti SC" w:hint="eastAsia"/>
          <w:color w:val="3E3E3E"/>
        </w:rPr>
        <w:t xml:space="preserve"> Web service </w:t>
      </w:r>
      <w:r w:rsidRPr="00300329">
        <w:rPr>
          <w:rFonts w:eastAsia="Songti SC" w:hint="eastAsia"/>
          <w:color w:val="3E3E3E"/>
        </w:rPr>
        <w:t>在运行时与</w:t>
      </w:r>
      <w:r w:rsidRPr="00300329">
        <w:rPr>
          <w:rFonts w:eastAsia="Songti SC" w:hint="eastAsia"/>
          <w:color w:val="3E3E3E"/>
        </w:rPr>
        <w:t xml:space="preserve"> QoS </w:t>
      </w:r>
      <w:r w:rsidRPr="00300329">
        <w:rPr>
          <w:rFonts w:eastAsia="Songti SC" w:hint="eastAsia"/>
          <w:color w:val="3E3E3E"/>
        </w:rPr>
        <w:t>相关的信息</w:t>
      </w:r>
      <w:r w:rsidRPr="00300329">
        <w:rPr>
          <w:rFonts w:eastAsia="Songti SC" w:hint="eastAsia"/>
          <w:color w:val="3E3E3E"/>
        </w:rPr>
        <w:t xml:space="preserve">,QoS </w:t>
      </w:r>
      <w:r w:rsidRPr="00300329">
        <w:rPr>
          <w:rFonts w:eastAsia="Songti SC" w:hint="eastAsia"/>
          <w:color w:val="3E3E3E"/>
        </w:rPr>
        <w:t>信息采集分为请求端与运行端质量信息采集。请求端是指在使用</w:t>
      </w:r>
      <w:r w:rsidRPr="00300329">
        <w:rPr>
          <w:rFonts w:eastAsia="Songti SC" w:hint="eastAsia"/>
          <w:color w:val="3E3E3E"/>
        </w:rPr>
        <w:t xml:space="preserve"> Web  </w:t>
      </w:r>
      <w:r w:rsidRPr="00300329">
        <w:rPr>
          <w:rFonts w:eastAsia="Songti SC" w:hint="eastAsia"/>
          <w:color w:val="3E3E3E"/>
        </w:rPr>
        <w:t>服务的用户端进行质量信息采集</w:t>
      </w:r>
      <w:r w:rsidRPr="00300329">
        <w:rPr>
          <w:rFonts w:eastAsia="Songti SC" w:hint="eastAsia"/>
          <w:color w:val="3E3E3E"/>
        </w:rPr>
        <w:t>,</w:t>
      </w:r>
      <w:r w:rsidRPr="00300329">
        <w:rPr>
          <w:rFonts w:eastAsia="Songti SC" w:hint="eastAsia"/>
          <w:color w:val="3E3E3E"/>
        </w:rPr>
        <w:t>而运行端质量信息采集是指在运行</w:t>
      </w:r>
      <w:r w:rsidRPr="00300329">
        <w:rPr>
          <w:rFonts w:eastAsia="Songti SC" w:hint="eastAsia"/>
          <w:color w:val="3E3E3E"/>
        </w:rPr>
        <w:t xml:space="preserve"> Web  </w:t>
      </w:r>
      <w:r w:rsidRPr="00300329">
        <w:rPr>
          <w:rFonts w:eastAsia="Songti SC" w:hint="eastAsia"/>
          <w:color w:val="3E3E3E"/>
        </w:rPr>
        <w:t>服务的应用服务器平台上进行信息采集。在请求端与运行端进行信息采集有利于全面获得</w:t>
      </w:r>
      <w:r w:rsidRPr="00300329">
        <w:rPr>
          <w:rFonts w:eastAsia="Songti SC" w:hint="eastAsia"/>
          <w:color w:val="3E3E3E"/>
        </w:rPr>
        <w:t xml:space="preserve">Web  </w:t>
      </w:r>
      <w:r w:rsidRPr="00300329">
        <w:rPr>
          <w:rFonts w:eastAsia="Songti SC" w:hint="eastAsia"/>
          <w:color w:val="3E3E3E"/>
        </w:rPr>
        <w:t>服务运行状态信息</w:t>
      </w:r>
    </w:p>
    <w:p w14:paraId="430D3D68" w14:textId="77777777" w:rsidR="004F6BFC"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http</w:t>
      </w:r>
      <w:r w:rsidRPr="00300329">
        <w:rPr>
          <w:rFonts w:eastAsia="Songti SC"/>
          <w:color w:val="3E3E3E"/>
        </w:rPr>
        <w:t>流图</w:t>
      </w:r>
      <w:r w:rsidRPr="00300329">
        <w:rPr>
          <w:rFonts w:eastAsia="Songti SC"/>
          <w:color w:val="3E3E3E"/>
        </w:rPr>
        <w:t>…</w:t>
      </w:r>
      <w:r w:rsidRPr="00300329">
        <w:rPr>
          <w:rFonts w:eastAsia="Songti SC" w:hint="eastAsia"/>
          <w:color w:val="3E3E3E"/>
        </w:rPr>
        <w:t xml:space="preserve"> </w:t>
      </w:r>
    </w:p>
    <w:p w14:paraId="6DF98F07"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信息汇聚与存储</w:t>
      </w:r>
    </w:p>
    <w:p w14:paraId="19F0EDFD"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这个不知道啊</w:t>
      </w:r>
      <w:r w:rsidRPr="00300329">
        <w:rPr>
          <w:rFonts w:eastAsia="Songti SC"/>
          <w:color w:val="3E3E3E"/>
        </w:rPr>
        <w:t xml:space="preserve"> .. </w:t>
      </w:r>
      <w:r w:rsidRPr="00300329">
        <w:rPr>
          <w:rFonts w:eastAsia="Songti SC" w:hint="eastAsia"/>
          <w:color w:val="3E3E3E"/>
        </w:rPr>
        <w:t>问</w:t>
      </w:r>
      <w:r w:rsidRPr="00300329">
        <w:rPr>
          <w:rFonts w:eastAsia="Songti SC"/>
          <w:color w:val="3E3E3E"/>
        </w:rPr>
        <w:t>下架构</w:t>
      </w:r>
      <w:r w:rsidRPr="00300329">
        <w:rPr>
          <w:rFonts w:eastAsia="Songti SC"/>
          <w:color w:val="3E3E3E"/>
        </w:rPr>
        <w:t xml:space="preserve"> </w:t>
      </w:r>
      <w:r w:rsidRPr="00300329">
        <w:rPr>
          <w:rFonts w:eastAsia="Songti SC" w:hint="eastAsia"/>
          <w:color w:val="3E3E3E"/>
        </w:rPr>
        <w:t xml:space="preserve">or </w:t>
      </w:r>
      <w:r w:rsidRPr="00300329">
        <w:rPr>
          <w:rFonts w:eastAsia="Songti SC" w:hint="eastAsia"/>
          <w:color w:val="3E3E3E"/>
        </w:rPr>
        <w:t>看</w:t>
      </w:r>
      <w:r w:rsidRPr="00300329">
        <w:rPr>
          <w:rFonts w:eastAsia="Songti SC"/>
          <w:color w:val="3E3E3E"/>
        </w:rPr>
        <w:t>文档</w:t>
      </w:r>
    </w:p>
    <w:p w14:paraId="4AE6D2DC"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p>
    <w:p w14:paraId="1434147F"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    </w:t>
      </w:r>
      <w:r w:rsidRPr="00300329">
        <w:rPr>
          <w:rFonts w:eastAsia="Songti SC" w:hint="eastAsia"/>
          <w:color w:val="3E3E3E"/>
        </w:rPr>
        <w:t>上述是服务评价和推荐体系的基础。主要构造了服务评价的质量模型体系</w:t>
      </w:r>
      <w:r w:rsidRPr="00300329">
        <w:rPr>
          <w:rFonts w:eastAsia="Songti SC" w:hint="eastAsia"/>
          <w:color w:val="3E3E3E"/>
        </w:rPr>
        <w:t>,</w:t>
      </w:r>
      <w:r w:rsidRPr="00300329">
        <w:rPr>
          <w:rFonts w:eastAsia="Songti SC" w:hint="eastAsia"/>
          <w:color w:val="3E3E3E"/>
        </w:rPr>
        <w:t>该服务质量模型能很好的适应于服务质量属性的扩展</w:t>
      </w:r>
      <w:r w:rsidRPr="00300329">
        <w:rPr>
          <w:rFonts w:eastAsia="Songti SC" w:hint="eastAsia"/>
          <w:color w:val="3E3E3E"/>
        </w:rPr>
        <w:t>,</w:t>
      </w:r>
      <w:r w:rsidRPr="00300329">
        <w:rPr>
          <w:rFonts w:eastAsia="Songti SC" w:hint="eastAsia"/>
          <w:color w:val="3E3E3E"/>
        </w:rPr>
        <w:t>并且本文在该模型的基础上给出了服务质量的指标的定义</w:t>
      </w:r>
      <w:r w:rsidRPr="00300329">
        <w:rPr>
          <w:rFonts w:eastAsia="Songti SC" w:hint="eastAsia"/>
          <w:color w:val="3E3E3E"/>
        </w:rPr>
        <w:t>,</w:t>
      </w:r>
      <w:r w:rsidRPr="00300329">
        <w:rPr>
          <w:rFonts w:eastAsia="Songti SC" w:hint="eastAsia"/>
          <w:color w:val="3E3E3E"/>
        </w:rPr>
        <w:t>并规范了取得的服务质量数据的预处理过程。</w:t>
      </w:r>
    </w:p>
    <w:p w14:paraId="2D03060F"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p>
    <w:p w14:paraId="680C3095"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qps</w:t>
      </w:r>
      <w:r w:rsidRPr="00300329">
        <w:rPr>
          <w:rFonts w:eastAsia="Songti SC" w:hint="eastAsia"/>
          <w:color w:val="3E3E3E"/>
        </w:rPr>
        <w:t>大约</w:t>
      </w:r>
      <w:r w:rsidRPr="00300329">
        <w:rPr>
          <w:rFonts w:eastAsia="Songti SC"/>
          <w:color w:val="3E3E3E"/>
        </w:rPr>
        <w:t>多少</w:t>
      </w:r>
    </w:p>
    <w:p w14:paraId="36B0BAB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反应</w:t>
      </w:r>
      <w:r w:rsidRPr="00300329">
        <w:rPr>
          <w:rFonts w:eastAsia="Songti SC"/>
          <w:color w:val="3E3E3E"/>
        </w:rPr>
        <w:t>时间多少</w:t>
      </w:r>
    </w:p>
    <w:p w14:paraId="34F8D31B"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高峰期多少</w:t>
      </w:r>
    </w:p>
    <w:p w14:paraId="48C7829B"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并</w:t>
      </w:r>
      <w:r w:rsidRPr="00300329">
        <w:rPr>
          <w:rFonts w:eastAsia="Songti SC"/>
          <w:color w:val="3E3E3E"/>
        </w:rPr>
        <w:t>针对分析</w:t>
      </w:r>
      <w:r w:rsidRPr="00300329">
        <w:rPr>
          <w:rFonts w:eastAsia="Songti SC"/>
          <w:color w:val="3E3E3E"/>
        </w:rPr>
        <w:t>…</w:t>
      </w:r>
    </w:p>
    <w:p w14:paraId="28EA5F4F"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42571BDC"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0534911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4CAF35BC"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78AD5C5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DBC56C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D5A4D7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7C5B8089"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5D5EF69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F26CB3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E4E8D9E"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69BA651"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C482294"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663679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4E8A3EB5"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89495B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73FB5B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22BF8F7"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3BFAE56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3BB0CE20"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010F781"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75F3C103"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5F1B1F53"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22D4AFAC" w14:textId="25B0A848" w:rsidR="00584E59"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第六章</w:t>
      </w:r>
      <w:r w:rsidRPr="00300329">
        <w:rPr>
          <w:rFonts w:eastAsia="Songti SC"/>
          <w:color w:val="3E3E3E"/>
        </w:rPr>
        <w:t xml:space="preserve"> </w:t>
      </w:r>
      <w:r w:rsidR="00584E59" w:rsidRPr="00300329">
        <w:rPr>
          <w:rFonts w:eastAsia="Songti SC" w:hint="eastAsia"/>
          <w:color w:val="3E3E3E"/>
        </w:rPr>
        <w:t>总结</w:t>
      </w:r>
      <w:r w:rsidR="00584E59" w:rsidRPr="00300329">
        <w:rPr>
          <w:rFonts w:eastAsia="Songti SC"/>
          <w:color w:val="3E3E3E"/>
        </w:rPr>
        <w:t>：</w:t>
      </w:r>
    </w:p>
    <w:p w14:paraId="546430C6"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微服务架构的优点：</w:t>
      </w:r>
    </w:p>
    <w:p w14:paraId="22B00D3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6"/>
      <w:r w:rsidRPr="00300329">
        <w:rPr>
          <w:rFonts w:eastAsia="Songti SC" w:hint="eastAsia"/>
          <w:color w:val="3E3E3E"/>
        </w:rPr>
        <w:t>每个服务都比较简单，只关注于一个业务功能。</w:t>
      </w:r>
    </w:p>
    <w:p w14:paraId="56F80FC2"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微服务架构方式是松耦合的，可以提供更高的灵活性。</w:t>
      </w:r>
    </w:p>
    <w:commentRangeEnd w:id="6"/>
    <w:p w14:paraId="05816D55" w14:textId="77777777" w:rsidR="00584E59" w:rsidRPr="00300329" w:rsidRDefault="007556CF" w:rsidP="00300329">
      <w:pPr>
        <w:pStyle w:val="a3"/>
        <w:shd w:val="clear" w:color="auto" w:fill="FFFFFF"/>
        <w:spacing w:before="0" w:beforeAutospacing="0" w:after="0" w:afterAutospacing="0" w:line="366" w:lineRule="atLeast"/>
        <w:ind w:firstLine="560"/>
        <w:rPr>
          <w:rFonts w:eastAsia="Songti SC"/>
          <w:color w:val="3E3E3E"/>
        </w:rPr>
      </w:pPr>
      <w:r>
        <w:rPr>
          <w:rStyle w:val="ab"/>
        </w:rPr>
        <w:commentReference w:id="6"/>
      </w:r>
      <w:r w:rsidR="00584E59" w:rsidRPr="00300329">
        <w:rPr>
          <w:rFonts w:eastAsia="Songti SC" w:hint="eastAsia"/>
          <w:color w:val="3E3E3E"/>
        </w:rPr>
        <w:t>微服务可通过最佳及最合适的不同的编程语言与工具进行开发，能够做到有的放矢地解决针对性问题。</w:t>
      </w:r>
    </w:p>
    <w:p w14:paraId="514BFFEA"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7"/>
      <w:r w:rsidRPr="00300329">
        <w:rPr>
          <w:rFonts w:eastAsia="Songti SC" w:hint="eastAsia"/>
          <w:color w:val="3E3E3E"/>
        </w:rPr>
        <w:t>每个微服务可由不同团队独立开发，互不影响，加快推出市场的速度。</w:t>
      </w:r>
      <w:commentRangeEnd w:id="7"/>
      <w:r w:rsidR="007556CF">
        <w:rPr>
          <w:rStyle w:val="ab"/>
        </w:rPr>
        <w:commentReference w:id="7"/>
      </w:r>
    </w:p>
    <w:p w14:paraId="6BA58A06"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微服务架构是持续交付</w:t>
      </w:r>
      <w:r w:rsidRPr="00300329">
        <w:rPr>
          <w:rFonts w:eastAsia="Songti SC" w:hint="eastAsia"/>
          <w:color w:val="3E3E3E"/>
        </w:rPr>
        <w:t>(CD)</w:t>
      </w:r>
      <w:r w:rsidRPr="00300329">
        <w:rPr>
          <w:rFonts w:eastAsia="Songti SC" w:hint="eastAsia"/>
          <w:color w:val="3E3E3E"/>
        </w:rPr>
        <w:t>的巨大推动力，允许在频繁发布不同服务的同时保持系统其他部分的可用性和稳定性。</w:t>
      </w:r>
    </w:p>
    <w:p w14:paraId="48ACF61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p>
    <w:p w14:paraId="2E6A08E8"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微服务架构的缺点：</w:t>
      </w:r>
    </w:p>
    <w:p w14:paraId="34E46E5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r w:rsidRPr="00300329">
        <w:rPr>
          <w:rFonts w:eastAsia="Songti SC" w:hint="eastAsia"/>
          <w:color w:val="3E3E3E"/>
        </w:rPr>
        <w:t>微服务的一些想法在实践上是好的，但当整体实现时也会呈现出其复杂性。</w:t>
      </w:r>
    </w:p>
    <w:p w14:paraId="3A6AEDE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运维开销及成本增加：整体应用可能只需部署至一小片应用服务区集群，而微服务架构可能变成需要构建</w:t>
      </w:r>
      <w:r w:rsidRPr="00300329">
        <w:rPr>
          <w:rFonts w:eastAsia="Songti SC" w:hint="eastAsia"/>
          <w:color w:val="3E3E3E"/>
        </w:rPr>
        <w:t>/</w:t>
      </w:r>
      <w:r w:rsidRPr="00300329">
        <w:rPr>
          <w:rFonts w:eastAsia="Songti SC" w:hint="eastAsia"/>
          <w:color w:val="3E3E3E"/>
        </w:rPr>
        <w:t>测试</w:t>
      </w:r>
      <w:r w:rsidRPr="00300329">
        <w:rPr>
          <w:rFonts w:eastAsia="Songti SC" w:hint="eastAsia"/>
          <w:color w:val="3E3E3E"/>
        </w:rPr>
        <w:t>/</w:t>
      </w:r>
      <w:r w:rsidRPr="00300329">
        <w:rPr>
          <w:rFonts w:eastAsia="Songti SC" w:hint="eastAsia"/>
          <w:color w:val="3E3E3E"/>
        </w:rPr>
        <w:t>部署</w:t>
      </w:r>
      <w:r w:rsidRPr="00300329">
        <w:rPr>
          <w:rFonts w:eastAsia="Songti SC" w:hint="eastAsia"/>
          <w:color w:val="3E3E3E"/>
        </w:rPr>
        <w:t>/</w:t>
      </w:r>
      <w:r w:rsidRPr="00300329">
        <w:rPr>
          <w:rFonts w:eastAsia="Songti SC" w:hint="eastAsia"/>
          <w:color w:val="3E3E3E"/>
        </w:rPr>
        <w:t>运行数十个独立的服务，并可能需要支持多种语言和环境。这导致一个整体式系统如果由</w:t>
      </w:r>
      <w:r w:rsidRPr="00300329">
        <w:rPr>
          <w:rFonts w:eastAsia="Songti SC" w:hint="eastAsia"/>
          <w:color w:val="3E3E3E"/>
        </w:rPr>
        <w:t>20</w:t>
      </w:r>
      <w:r w:rsidRPr="00300329">
        <w:rPr>
          <w:rFonts w:eastAsia="Songti SC" w:hint="eastAsia"/>
          <w:color w:val="3E3E3E"/>
        </w:rPr>
        <w:t>个微服务组成，可能需要</w:t>
      </w:r>
      <w:r w:rsidRPr="00300329">
        <w:rPr>
          <w:rFonts w:eastAsia="Songti SC" w:hint="eastAsia"/>
          <w:color w:val="3E3E3E"/>
        </w:rPr>
        <w:t>40~60</w:t>
      </w:r>
      <w:r w:rsidRPr="00300329">
        <w:rPr>
          <w:rFonts w:eastAsia="Songti SC" w:hint="eastAsia"/>
          <w:color w:val="3E3E3E"/>
        </w:rPr>
        <w:t>个进程。</w:t>
      </w:r>
    </w:p>
    <w:p w14:paraId="33369EE0"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必须有坚实的</w:t>
      </w:r>
      <w:r w:rsidRPr="00300329">
        <w:rPr>
          <w:rFonts w:eastAsia="Songti SC" w:hint="eastAsia"/>
          <w:color w:val="3E3E3E"/>
        </w:rPr>
        <w:t>DevOps</w:t>
      </w:r>
      <w:r w:rsidRPr="00300329">
        <w:rPr>
          <w:rFonts w:eastAsia="Songti SC" w:hint="eastAsia"/>
          <w:color w:val="3E3E3E"/>
        </w:rPr>
        <w:t>开发运维一体化技能：开发人员需要熟知运维与投产环境，开发人员也需要掌握必要的数据存储技术如</w:t>
      </w:r>
      <w:r w:rsidRPr="00300329">
        <w:rPr>
          <w:rFonts w:eastAsia="Songti SC" w:hint="eastAsia"/>
          <w:color w:val="3E3E3E"/>
        </w:rPr>
        <w:t>NoSQL</w:t>
      </w:r>
      <w:r w:rsidRPr="00300329">
        <w:rPr>
          <w:rFonts w:eastAsia="Songti SC" w:hint="eastAsia"/>
          <w:color w:val="3E3E3E"/>
        </w:rPr>
        <w:t>，具有较强</w:t>
      </w:r>
      <w:r w:rsidRPr="00300329">
        <w:rPr>
          <w:rFonts w:eastAsia="Songti SC" w:hint="eastAsia"/>
          <w:color w:val="3E3E3E"/>
        </w:rPr>
        <w:t>DevOps</w:t>
      </w:r>
      <w:r w:rsidRPr="00300329">
        <w:rPr>
          <w:rFonts w:eastAsia="Songti SC" w:hint="eastAsia"/>
          <w:color w:val="3E3E3E"/>
        </w:rPr>
        <w:t>技能的人员比较稀缺，会带来招聘人才方面的挑战。</w:t>
      </w:r>
    </w:p>
    <w:p w14:paraId="5179C1E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隐式接口及接口匹配问题：把系统分为多个协作组件后会产生新的接口，这意味着简单的交叉变化可能需要改变许多组件，并需协调一起发布。在实际</w:t>
      </w:r>
      <w:r w:rsidRPr="00300329">
        <w:rPr>
          <w:rFonts w:eastAsia="Songti SC" w:hint="eastAsia"/>
          <w:color w:val="3E3E3E"/>
        </w:rPr>
        <w:lastRenderedPageBreak/>
        <w:t>环境中，一个新品发布可能被迫同时发布大量服务，由于集成点的大量增加，微服务架构会有更高的发布风险。</w:t>
      </w:r>
    </w:p>
    <w:p w14:paraId="4711970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8"/>
      <w:r w:rsidRPr="00300329">
        <w:rPr>
          <w:rFonts w:eastAsia="Songti SC" w:hint="eastAsia"/>
          <w:color w:val="3E3E3E"/>
        </w:rPr>
        <w:t>代码重复：某些底层功能需要被多个服务所用，为了避免将“同步耦合引入到系统中”，有时需要向不同服务添加一些代码，这就会导致代码重复。</w:t>
      </w:r>
      <w:commentRangeEnd w:id="8"/>
      <w:r w:rsidR="00B6527D">
        <w:rPr>
          <w:rStyle w:val="ab"/>
        </w:rPr>
        <w:commentReference w:id="8"/>
      </w:r>
    </w:p>
    <w:p w14:paraId="08DC0A5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分布式系统的复杂性：作为一种分布式系统，微服务引入了复杂性和其他若干问题，例如网络延迟、容错性、消息序列化、不可靠的网络、异步机制、版本化、差异化的工作负载等，开发人员需要考虑以上的分布式系统问题。</w:t>
      </w:r>
    </w:p>
    <w:p w14:paraId="7C86604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9"/>
      <w:r w:rsidRPr="00300329">
        <w:rPr>
          <w:rFonts w:eastAsia="Songti SC" w:hint="eastAsia"/>
          <w:color w:val="3E3E3E"/>
        </w:rPr>
        <w:t>异步机制：微服务往往使用异步编程、消息与并行机制，如果应用存在跨微服务的事务性处理，其实现机制会变得复杂化。</w:t>
      </w:r>
      <w:commentRangeEnd w:id="9"/>
      <w:r w:rsidR="00B6527D">
        <w:rPr>
          <w:rStyle w:val="ab"/>
        </w:rPr>
        <w:commentReference w:id="9"/>
      </w:r>
    </w:p>
    <w:p w14:paraId="4A299E53" w14:textId="77777777" w:rsidR="00C515DF"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可测性的挑战：在动态环境下服务间的交互会产生非常微妙的行为，难以可视化及全面测试。经典微服务往往不太重视测试，更多的是通过监控发现生产环境的异常，进而快速回滚或采取其他必要的行动。但对于特别在意风险规避监管或投产环境错误会产生显著影响的场景下需要特别注意。</w:t>
      </w:r>
    </w:p>
    <w:p w14:paraId="0BC1E6FB"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6D8CEE85" w14:textId="77777777" w:rsidR="009502B1" w:rsidRPr="00300329" w:rsidRDefault="009502B1" w:rsidP="00300329">
      <w:pPr>
        <w:pStyle w:val="a3"/>
        <w:shd w:val="clear" w:color="auto" w:fill="FFFFFF"/>
        <w:spacing w:before="0" w:beforeAutospacing="0" w:after="0" w:afterAutospacing="0" w:line="366" w:lineRule="atLeast"/>
        <w:ind w:firstLine="560"/>
        <w:rPr>
          <w:rFonts w:eastAsia="Songti SC"/>
          <w:color w:val="3E3E3E"/>
        </w:rPr>
      </w:pPr>
    </w:p>
    <w:p w14:paraId="28C6ED7F"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8E06BA8"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3E90AEA"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7E54A51F" w14:textId="77777777" w:rsidR="00C515DF"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A0BC006" w14:textId="77777777" w:rsidR="00300329" w:rsidRDefault="00300329" w:rsidP="00300329">
      <w:pPr>
        <w:pStyle w:val="a3"/>
        <w:shd w:val="clear" w:color="auto" w:fill="FFFFFF"/>
        <w:spacing w:before="0" w:beforeAutospacing="0" w:after="0" w:afterAutospacing="0" w:line="366" w:lineRule="atLeast"/>
        <w:ind w:firstLine="560"/>
        <w:rPr>
          <w:rFonts w:eastAsia="Songti SC"/>
          <w:color w:val="3E3E3E"/>
        </w:rPr>
      </w:pPr>
    </w:p>
    <w:p w14:paraId="5EF654A8"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2B1A9DAE"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52D6EE66"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10F242CC"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38F93ADE"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hint="eastAsia"/>
          <w:color w:val="3E3E3E"/>
          <w:sz w:val="32"/>
          <w:szCs w:val="32"/>
        </w:rPr>
      </w:pPr>
    </w:p>
    <w:p w14:paraId="7FD26B09" w14:textId="1A55F091" w:rsidR="00300329" w:rsidRDefault="00300329"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r w:rsidRPr="00893853">
        <w:rPr>
          <w:rFonts w:ascii="Heiti SC Light" w:eastAsia="Heiti SC Light" w:hint="eastAsia"/>
          <w:color w:val="3E3E3E"/>
          <w:sz w:val="32"/>
          <w:szCs w:val="32"/>
        </w:rPr>
        <w:lastRenderedPageBreak/>
        <w:t>参考文献</w:t>
      </w:r>
    </w:p>
    <w:p w14:paraId="1363BC8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 闫璐.3D云游戏平台的设计与实现.硕士学位论文[D].北京:北京交通大学.2014</w:t>
      </w:r>
    </w:p>
    <w:p w14:paraId="7444647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 廖伟桥.分布式网页游戏服务端架构技术研究与实现.硕士学位论文[D].四川:西南交通大学.2017</w:t>
      </w:r>
    </w:p>
    <w:p w14:paraId="7ECF89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[3] 李俊.服务QoS多指标预测系统的设计与实现.硕士学位论文[D].北京:北京邮电大学.2014</w:t>
      </w:r>
    </w:p>
    <w:p w14:paraId="7ADD533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[4] 杨金彬.个人云同步系统服务端的分析与实现.硕士学位论文[D].北京:北京邮电大学.2012</w:t>
      </w:r>
    </w:p>
    <w:p w14:paraId="17CE79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[5] 郭路易.基于服务端反馈的服务质量评价与推荐技术研究.硕士学位论文[D].上海:上海交通大学.2008</w:t>
      </w:r>
    </w:p>
    <w:p w14:paraId="671A6AA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[6] 林征.基于面向服务架构的系统集成技术研究.硕士学位论文[D].上海:上海交通大学.2008</w:t>
      </w:r>
    </w:p>
    <w:p w14:paraId="7B7A13E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[7] 李苏璇.基于微服务架构的SaaS应用构建方法研究.硕士学位论文[D].广东:华南理工大学.2016</w:t>
      </w:r>
    </w:p>
    <w:p w14:paraId="155A8E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[8] 刘晓光.基于MySQL的分布式SQL数据库的设计与实现.硕士学位论文[D].北京:中国科学院大学.2016</w:t>
      </w:r>
    </w:p>
    <w:p w14:paraId="4E1BF7B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[9] 刘晓光.基于MySQL的分布式SQL数据库的设计与实现.硕士学位论文[D].北京:中国科学院大学.2016</w:t>
      </w:r>
    </w:p>
    <w:p w14:paraId="21FAF34F"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[10] 朱红.基于MySQL集群实现的高性能数据库架构设计.硕士学位论文[D].北京:中国科学院大学.2016</w:t>
      </w:r>
    </w:p>
    <w:p w14:paraId="3354F0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[11] 曾泉匀.基于Redis的分布式消息服务的设计与实现.硕士学位论文[D].北京:北京邮电大学.2014</w:t>
      </w:r>
    </w:p>
    <w:p w14:paraId="5CA0C6B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[12] 刘兴邦. 基于RESTful和Androi_省略_的途家网房源管理系统的设计与实现.硕士学位论文[D].北京:北京交通大学.2015</w:t>
      </w:r>
    </w:p>
    <w:p w14:paraId="1EF3BC4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[12] 庄鹏.基于ZooKeeper的分布式服务中间件设计与实现.硕士学位论文[D].广东:深圳大学.2015</w:t>
      </w:r>
    </w:p>
    <w:p w14:paraId="078B0E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[13] 宁维宇.面向服务的未来互联网服务迁移策略的研究.硕士学位论文[D].北京:北京邮电大学.2013</w:t>
      </w:r>
    </w:p>
    <w:p w14:paraId="7CBD866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项凯.面向海量高并发数据库中间件的研究与应用.硕士学位论文[D].上海:上海交通大学.2015</w:t>
      </w:r>
    </w:p>
    <w:p w14:paraId="0DDA6C6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开金宇.面向可靠性的微服务系统自适应调整技术研究.博士学位论文[D].上海:上海大学.2016</w:t>
      </w:r>
    </w:p>
    <w:p w14:paraId="0F7C46A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王啸.面向资源架构的业务逻辑执行容器的设计与实现.硕士学位论文[D].北京:北京邮电大学.2013</w:t>
      </w:r>
    </w:p>
    <w:p w14:paraId="2DAFAC8B"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吴兆定.棋牌游戏平台服务端的设计与实现.硕士学位论文[D].上海:上海交通大学.2007</w:t>
      </w:r>
    </w:p>
    <w:p w14:paraId="477B209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[16] 王玉奎.通用高性能网络棋牌游戏服务端的研究和设计.硕士学位论文[D].湖北:武汉理工大学.2011</w:t>
      </w:r>
    </w:p>
    <w:p w14:paraId="599E47B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[17] 郁大威.网络游戏服务器架构技术研究与优化.硕士学位论文[D].上海:上海交通大学.2014</w:t>
      </w:r>
    </w:p>
    <w:p w14:paraId="2832829D"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[18] 李亚明.烟草企业营销渠道微服务管理系统的设计实现.硕士学位论文[D].山东:山东大学.2015</w:t>
      </w:r>
    </w:p>
    <w:p w14:paraId="34C984EC"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lastRenderedPageBreak/>
        <w:t>[19] 梁志君.针对Web应用的服务端准入控制技术的研究.硕士学位论文[D].北京:北京邮电大学.2015</w:t>
      </w:r>
    </w:p>
    <w:p w14:paraId="31FD1AF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[20] 王冲.支持QoS的语义Web服务发现的研究与实现.硕士学位论文[D].上海:上海交通大学.2009</w:t>
      </w:r>
    </w:p>
    <w:p w14:paraId="55FF54C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[21] 高尚.Ajax_REST架构的研究与开发框架的实现.硕士学位论文[D].北京:北京邮电大学.2008</w:t>
      </w:r>
    </w:p>
    <w:p w14:paraId="3F6476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[22] 程桂花.MVVM前后端数据交互中安全机制的研究与实现.硕士学位论文[D].浙江:浙江理工大学.2016</w:t>
      </w:r>
    </w:p>
    <w:p w14:paraId="0A41A501" w14:textId="0C256076" w:rsidR="00A0310A" w:rsidRPr="00893853" w:rsidRDefault="00A0310A" w:rsidP="00A0310A">
      <w:pPr>
        <w:pStyle w:val="a3"/>
        <w:shd w:val="clear" w:color="auto" w:fill="FFFFFF"/>
        <w:spacing w:before="0" w:beforeAutospacing="0" w:after="0" w:afterAutospacing="0" w:line="366" w:lineRule="atLeast"/>
        <w:ind w:firstLine="560"/>
        <w:rPr>
          <w:rFonts w:ascii="Heiti SC Light" w:eastAsia="Heiti SC Light" w:hint="eastAsia"/>
          <w:color w:val="3E3E3E"/>
          <w:sz w:val="32"/>
          <w:szCs w:val="32"/>
        </w:rPr>
      </w:pPr>
      <w:r>
        <w:rPr>
          <w:rFonts w:ascii="宋体" w:hAnsi="宋体" w:cs="宋体" w:hint="eastAsia"/>
        </w:rPr>
        <w:t>[23] 林瑶. web实时数据同步研究.硕士学位论文[D].北京:北京邮电大学.2015</w:t>
      </w:r>
    </w:p>
    <w:p w14:paraId="5BA14A9C" w14:textId="2E32C115" w:rsidR="004478DC" w:rsidRPr="00A0310A" w:rsidRDefault="005342DE" w:rsidP="00893853">
      <w:pPr>
        <w:pStyle w:val="a3"/>
        <w:numPr>
          <w:ilvl w:val="0"/>
          <w:numId w:val="34"/>
        </w:numPr>
        <w:shd w:val="clear" w:color="auto" w:fill="FFFFFF"/>
        <w:spacing w:before="0" w:beforeAutospacing="0" w:after="0" w:afterAutospacing="0" w:line="366" w:lineRule="atLeast"/>
        <w:rPr>
          <w:rFonts w:eastAsia="Songti SC"/>
          <w:color w:val="3E3E3E"/>
        </w:rPr>
      </w:pPr>
      <w:hyperlink r:id="rId59" w:history="1">
        <w:r w:rsidR="00300329" w:rsidRPr="000712DD">
          <w:rPr>
            <w:rStyle w:val="a5"/>
            <w:rFonts w:hint="eastAsia"/>
          </w:rPr>
          <w:t>http://martinfowler.com/articles/microservices.html</w:t>
        </w:r>
        <w:r w:rsidR="00300329" w:rsidRPr="00893853">
          <w:rPr>
            <w:rStyle w:val="a5"/>
            <w:rFonts w:eastAsia="Songti SC" w:hint="eastAsia"/>
          </w:rPr>
          <w:t>)</w:t>
        </w:r>
      </w:hyperlink>
    </w:p>
    <w:p w14:paraId="1E9544D4" w14:textId="77777777" w:rsidR="00300329" w:rsidRDefault="00300329" w:rsidP="00300329">
      <w:pPr>
        <w:pStyle w:val="a3"/>
        <w:shd w:val="clear" w:color="auto" w:fill="FFFFFF"/>
        <w:spacing w:before="0" w:beforeAutospacing="0" w:after="0" w:afterAutospacing="0" w:line="366" w:lineRule="atLeast"/>
        <w:rPr>
          <w:rFonts w:eastAsia="Songti SC"/>
          <w:color w:val="3E3E3E"/>
        </w:rPr>
      </w:pPr>
    </w:p>
    <w:p w14:paraId="02B89ED4"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FB1D01A"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389724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AF1EFE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E8C354D"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A84920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AE1E6C2"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75E9BBB"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894D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56EBEA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494EB6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016B2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1CA65D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CB1A95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6B97BD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E5850C" w14:textId="77777777" w:rsidR="00893853" w:rsidRDefault="00893853" w:rsidP="00893853">
      <w:pPr>
        <w:pStyle w:val="a3"/>
        <w:shd w:val="clear" w:color="auto" w:fill="FFFFFF"/>
        <w:spacing w:before="0" w:beforeAutospacing="0" w:after="0" w:afterAutospacing="0" w:line="366" w:lineRule="atLeast"/>
        <w:rPr>
          <w:rFonts w:ascii="Heiti SC Light" w:eastAsia="Heiti SC Light"/>
          <w:color w:val="3E3E3E"/>
          <w:sz w:val="32"/>
          <w:szCs w:val="32"/>
        </w:rPr>
      </w:pPr>
    </w:p>
    <w:p w14:paraId="6634600A" w14:textId="02553F52" w:rsidR="00300329" w:rsidRPr="00893853" w:rsidRDefault="00300329"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r w:rsidRPr="00893853">
        <w:rPr>
          <w:rFonts w:ascii="Heiti SC Light" w:eastAsia="Heiti SC Light" w:hint="eastAsia"/>
          <w:color w:val="3E3E3E"/>
          <w:sz w:val="32"/>
          <w:szCs w:val="32"/>
        </w:rPr>
        <w:lastRenderedPageBreak/>
        <w:t>致谢</w:t>
      </w:r>
    </w:p>
    <w:p w14:paraId="29A30DC4" w14:textId="5DF2E4F6" w:rsidR="00893853" w:rsidRDefault="00300329" w:rsidP="00893853">
      <w:pPr>
        <w:pStyle w:val="a3"/>
        <w:shd w:val="clear" w:color="auto" w:fill="FFFFFF"/>
        <w:spacing w:line="366" w:lineRule="atLeast"/>
        <w:ind w:firstLine="480"/>
        <w:rPr>
          <w:rFonts w:eastAsia="Songti SC"/>
          <w:color w:val="3E3E3E"/>
        </w:rPr>
      </w:pPr>
      <w:r w:rsidRPr="00300329">
        <w:rPr>
          <w:rFonts w:eastAsia="Songti SC" w:hint="eastAsia"/>
          <w:color w:val="3E3E3E"/>
        </w:rPr>
        <w:t>在论文完成之际</w:t>
      </w:r>
      <w:r w:rsidRPr="00300329">
        <w:rPr>
          <w:rFonts w:eastAsia="Songti SC" w:hint="eastAsia"/>
          <w:color w:val="3E3E3E"/>
        </w:rPr>
        <w:t>,</w:t>
      </w:r>
      <w:r>
        <w:rPr>
          <w:rFonts w:eastAsia="Songti SC" w:hint="eastAsia"/>
          <w:color w:val="3E3E3E"/>
        </w:rPr>
        <w:t>谨向我尊敬的导师张洪欣老师、吕英华</w:t>
      </w:r>
      <w:r w:rsidR="00893853">
        <w:rPr>
          <w:rFonts w:eastAsia="Songti SC" w:hint="eastAsia"/>
          <w:color w:val="3E3E3E"/>
        </w:rPr>
        <w:t>老师、张</w:t>
      </w:r>
      <w:r w:rsidR="00893853">
        <w:rPr>
          <w:rFonts w:eastAsia="Songti SC"/>
          <w:color w:val="3E3E3E"/>
        </w:rPr>
        <w:t>金玲</w:t>
      </w:r>
      <w:r w:rsidRPr="00300329">
        <w:rPr>
          <w:rFonts w:eastAsia="Songti SC" w:hint="eastAsia"/>
          <w:color w:val="3E3E3E"/>
        </w:rPr>
        <w:t>老师致以衷心的感谢</w:t>
      </w:r>
      <w:r w:rsidRPr="00300329">
        <w:rPr>
          <w:rFonts w:eastAsia="Songti SC" w:hint="eastAsia"/>
          <w:color w:val="3E3E3E"/>
        </w:rPr>
        <w:t>!</w:t>
      </w:r>
      <w:r w:rsidR="00893853">
        <w:rPr>
          <w:rFonts w:eastAsia="Songti SC" w:hint="eastAsia"/>
          <w:color w:val="3E3E3E"/>
        </w:rPr>
        <w:t>感谢张</w:t>
      </w:r>
      <w:r w:rsidR="00893853">
        <w:rPr>
          <w:rFonts w:eastAsia="Songti SC"/>
          <w:color w:val="3E3E3E"/>
        </w:rPr>
        <w:t>洪欣</w:t>
      </w:r>
      <w:r w:rsidR="00893853">
        <w:rPr>
          <w:rFonts w:eastAsia="Songti SC" w:hint="eastAsia"/>
          <w:color w:val="3E3E3E"/>
        </w:rPr>
        <w:t>老师读研期间给我的谆谆教诲和指导，</w:t>
      </w:r>
      <w:r w:rsidR="00893853" w:rsidRPr="00300329">
        <w:rPr>
          <w:rFonts w:eastAsia="Songti SC" w:hint="eastAsia"/>
          <w:color w:val="3E3E3E"/>
        </w:rPr>
        <w:t>给我们创造了良好的科研和生活条件</w:t>
      </w:r>
      <w:r w:rsidR="00893853" w:rsidRPr="00300329">
        <w:rPr>
          <w:rFonts w:eastAsia="Songti SC" w:hint="eastAsia"/>
          <w:color w:val="3E3E3E"/>
        </w:rPr>
        <w:t>,</w:t>
      </w:r>
      <w:r w:rsidR="00893853" w:rsidRPr="00300329">
        <w:rPr>
          <w:rFonts w:eastAsia="Songti SC" w:hint="eastAsia"/>
          <w:color w:val="3E3E3E"/>
        </w:rPr>
        <w:t>为我的课题研究付出了诸多心血和不遗余力的指导</w:t>
      </w:r>
      <w:r w:rsidR="00893853" w:rsidRPr="00300329">
        <w:rPr>
          <w:rFonts w:eastAsia="Songti SC" w:hint="eastAsia"/>
          <w:color w:val="3E3E3E"/>
        </w:rPr>
        <w:t>,</w:t>
      </w:r>
      <w:r w:rsidR="00893853" w:rsidRPr="00300329">
        <w:rPr>
          <w:rFonts w:eastAsia="Songti SC" w:hint="eastAsia"/>
          <w:color w:val="3E3E3E"/>
        </w:rPr>
        <w:t>使得论文最终得以顺利完成。</w:t>
      </w:r>
      <w:r w:rsidR="00893853">
        <w:rPr>
          <w:rFonts w:eastAsia="Songti SC" w:hint="eastAsia"/>
          <w:color w:val="3E3E3E"/>
        </w:rPr>
        <w:t>同时要感谢吕</w:t>
      </w:r>
      <w:r w:rsidRPr="00300329">
        <w:rPr>
          <w:rFonts w:eastAsia="Songti SC" w:hint="eastAsia"/>
          <w:color w:val="3E3E3E"/>
        </w:rPr>
        <w:t>老师</w:t>
      </w:r>
      <w:r w:rsidRPr="00300329">
        <w:rPr>
          <w:rFonts w:eastAsia="Songti SC" w:hint="eastAsia"/>
          <w:color w:val="3E3E3E"/>
        </w:rPr>
        <w:t>,</w:t>
      </w:r>
      <w:r w:rsidR="00893853">
        <w:rPr>
          <w:rFonts w:eastAsia="Songti SC" w:hint="eastAsia"/>
          <w:color w:val="3E3E3E"/>
        </w:rPr>
        <w:t>感谢</w:t>
      </w:r>
      <w:r w:rsidR="00893853">
        <w:rPr>
          <w:rFonts w:eastAsia="Songti SC"/>
          <w:color w:val="3E3E3E"/>
        </w:rPr>
        <w:t>张</w:t>
      </w:r>
      <w:r w:rsidR="00893853">
        <w:rPr>
          <w:rFonts w:eastAsia="Songti SC" w:hint="eastAsia"/>
          <w:color w:val="3E3E3E"/>
        </w:rPr>
        <w:t>金铃</w:t>
      </w:r>
      <w:r w:rsidRPr="00300329">
        <w:rPr>
          <w:rFonts w:eastAsia="Songti SC" w:hint="eastAsia"/>
          <w:color w:val="3E3E3E"/>
        </w:rPr>
        <w:t>老师在学习和生活的各个方面给我的指导</w:t>
      </w:r>
      <w:r w:rsidR="00893853">
        <w:rPr>
          <w:rFonts w:eastAsia="Songti SC" w:hint="eastAsia"/>
          <w:color w:val="3E3E3E"/>
        </w:rPr>
        <w:t>。</w:t>
      </w:r>
      <w:r w:rsidR="00893853">
        <w:rPr>
          <w:rFonts w:eastAsia="Songti SC"/>
          <w:color w:val="3E3E3E"/>
        </w:rPr>
        <w:t>感谢</w:t>
      </w:r>
      <w:r w:rsidR="00893853">
        <w:rPr>
          <w:rFonts w:eastAsia="Songti SC" w:hint="eastAsia"/>
          <w:color w:val="3E3E3E"/>
        </w:rPr>
        <w:t>夏翼</w:t>
      </w:r>
      <w:r w:rsidR="00893853">
        <w:rPr>
          <w:rFonts w:eastAsia="Songti SC"/>
          <w:color w:val="3E3E3E"/>
        </w:rPr>
        <w:t>老师</w:t>
      </w:r>
      <w:r w:rsidR="00893853">
        <w:rPr>
          <w:rFonts w:eastAsia="Songti SC" w:hint="eastAsia"/>
          <w:color w:val="3E3E3E"/>
        </w:rPr>
        <w:t>，夏</w:t>
      </w:r>
      <w:r w:rsidRPr="00300329">
        <w:rPr>
          <w:rFonts w:eastAsia="Songti SC" w:hint="eastAsia"/>
          <w:color w:val="3E3E3E"/>
        </w:rPr>
        <w:t>老师</w:t>
      </w:r>
      <w:r w:rsidR="00893853">
        <w:rPr>
          <w:rFonts w:eastAsia="Songti SC" w:hint="eastAsia"/>
          <w:color w:val="3E3E3E"/>
        </w:rPr>
        <w:t>敏锐的洞察力、严谨的做事</w:t>
      </w:r>
      <w:r w:rsidR="00893853">
        <w:rPr>
          <w:rFonts w:eastAsia="Songti SC"/>
          <w:color w:val="3E3E3E"/>
        </w:rPr>
        <w:t>风格</w:t>
      </w:r>
      <w:r w:rsidRPr="00300329">
        <w:rPr>
          <w:rFonts w:eastAsia="Songti SC" w:hint="eastAsia"/>
          <w:color w:val="3E3E3E"/>
        </w:rPr>
        <w:t>、高尚的为人</w:t>
      </w:r>
      <w:r w:rsidR="00893853">
        <w:rPr>
          <w:rFonts w:eastAsia="Songti SC" w:hint="eastAsia"/>
          <w:color w:val="3E3E3E"/>
        </w:rPr>
        <w:t>，</w:t>
      </w:r>
      <w:r w:rsidRPr="00300329">
        <w:rPr>
          <w:rFonts w:eastAsia="Songti SC" w:hint="eastAsia"/>
          <w:color w:val="3E3E3E"/>
        </w:rPr>
        <w:t>都将对我产生深刻的影响</w:t>
      </w:r>
      <w:r w:rsidR="00893853">
        <w:rPr>
          <w:rFonts w:eastAsia="Songti SC" w:hint="eastAsia"/>
          <w:color w:val="3E3E3E"/>
        </w:rPr>
        <w:t>，</w:t>
      </w:r>
      <w:r w:rsidRPr="00300329">
        <w:rPr>
          <w:rFonts w:eastAsia="Songti SC" w:hint="eastAsia"/>
          <w:color w:val="3E3E3E"/>
        </w:rPr>
        <w:t>并将使我受益终生。</w:t>
      </w:r>
    </w:p>
    <w:p w14:paraId="15D812F5" w14:textId="6F53F3B0" w:rsidR="00300329" w:rsidRPr="00300329" w:rsidRDefault="00300329" w:rsidP="00893853">
      <w:pPr>
        <w:pStyle w:val="a3"/>
        <w:shd w:val="clear" w:color="auto" w:fill="FFFFFF"/>
        <w:spacing w:line="366" w:lineRule="atLeast"/>
        <w:ind w:firstLine="480"/>
        <w:rPr>
          <w:rFonts w:eastAsia="Songti SC"/>
          <w:color w:val="3E3E3E"/>
        </w:rPr>
      </w:pPr>
      <w:r w:rsidRPr="00300329">
        <w:rPr>
          <w:rFonts w:eastAsia="Songti SC" w:hint="eastAsia"/>
          <w:color w:val="3E3E3E"/>
        </w:rPr>
        <w:t>最后我要特别感谢我的家人长期以来对我学业的支持</w:t>
      </w:r>
      <w:r w:rsidRPr="00300329">
        <w:rPr>
          <w:rFonts w:eastAsia="Songti SC" w:hint="eastAsia"/>
          <w:color w:val="3E3E3E"/>
        </w:rPr>
        <w:t>,</w:t>
      </w:r>
      <w:r w:rsidR="00893853">
        <w:rPr>
          <w:rFonts w:eastAsia="Songti SC" w:hint="eastAsia"/>
          <w:color w:val="3E3E3E"/>
        </w:rPr>
        <w:t>是他们的深切关怀</w:t>
      </w:r>
      <w:r w:rsidRPr="00300329">
        <w:rPr>
          <w:rFonts w:eastAsia="Songti SC" w:hint="eastAsia"/>
          <w:color w:val="3E3E3E"/>
        </w:rPr>
        <w:t>热切希望支持我和鼓励着我</w:t>
      </w:r>
      <w:r w:rsidRPr="00300329">
        <w:rPr>
          <w:rFonts w:eastAsia="Songti SC" w:hint="eastAsia"/>
          <w:color w:val="3E3E3E"/>
        </w:rPr>
        <w:t>,</w:t>
      </w:r>
      <w:r w:rsidRPr="00300329">
        <w:rPr>
          <w:rFonts w:eastAsia="Songti SC" w:hint="eastAsia"/>
          <w:color w:val="3E3E3E"/>
        </w:rPr>
        <w:t>使我能够面对挑战、刻苦钻研。我想要是没有他们</w:t>
      </w:r>
      <w:r w:rsidRPr="00300329">
        <w:rPr>
          <w:rFonts w:eastAsia="Songti SC" w:hint="eastAsia"/>
          <w:color w:val="3E3E3E"/>
        </w:rPr>
        <w:t>,</w:t>
      </w:r>
      <w:r w:rsidRPr="00300329">
        <w:rPr>
          <w:rFonts w:eastAsia="Songti SC" w:hint="eastAsia"/>
          <w:color w:val="3E3E3E"/>
        </w:rPr>
        <w:t>我就不会取得今天的成绩。</w:t>
      </w:r>
    </w:p>
    <w:p w14:paraId="1B6ADE8B" w14:textId="77777777" w:rsidR="00300329" w:rsidRPr="00300329" w:rsidRDefault="00300329" w:rsidP="00300329">
      <w:pPr>
        <w:pStyle w:val="a3"/>
        <w:shd w:val="clear" w:color="auto" w:fill="FFFFFF"/>
        <w:spacing w:before="0" w:beforeAutospacing="0" w:after="0" w:afterAutospacing="0" w:line="366" w:lineRule="atLeast"/>
        <w:rPr>
          <w:rFonts w:eastAsia="Songti SC"/>
          <w:color w:val="3E3E3E"/>
        </w:rPr>
      </w:pPr>
    </w:p>
    <w:sectPr w:rsidR="00300329" w:rsidRPr="00300329" w:rsidSect="00640B47">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用户" w:date="2017-10-20T18:40:00Z" w:initials="Office">
    <w:p w14:paraId="4E18E53D" w14:textId="6D47FB39" w:rsidR="005342DE" w:rsidRDefault="005342DE">
      <w:pPr>
        <w:pStyle w:val="ac"/>
      </w:pPr>
      <w:r>
        <w:rPr>
          <w:rStyle w:val="ab"/>
        </w:rPr>
        <w:annotationRef/>
      </w:r>
      <w:r>
        <w:t>总体</w:t>
      </w:r>
      <w:r>
        <w:rPr>
          <w:noProof/>
        </w:rPr>
        <w:t>设计</w:t>
      </w:r>
    </w:p>
  </w:comment>
  <w:comment w:id="1" w:author="Microsoft Office 用户" w:date="2017-10-20T19:06:00Z" w:initials="Office">
    <w:p w14:paraId="10532FC9" w14:textId="7B85E62C" w:rsidR="005342DE" w:rsidRDefault="005342DE">
      <w:pPr>
        <w:pStyle w:val="ac"/>
      </w:pPr>
      <w:r>
        <w:rPr>
          <w:rStyle w:val="ab"/>
        </w:rPr>
        <w:annotationRef/>
      </w:r>
      <w:r>
        <w:t>总体设计的时候，</w:t>
      </w:r>
      <w:r>
        <w:rPr>
          <w:rFonts w:hint="eastAsia"/>
        </w:rPr>
        <w:t>需要</w:t>
      </w:r>
      <w:r>
        <w:t>更多的强调</w:t>
      </w:r>
      <w:r>
        <w:rPr>
          <w:rFonts w:hint="eastAsia"/>
        </w:rPr>
        <w:t>是</w:t>
      </w:r>
      <w:r>
        <w:t>设计思想。</w:t>
      </w:r>
      <w:r>
        <w:rPr>
          <w:rFonts w:hint="eastAsia"/>
        </w:rPr>
        <w:t>比如</w:t>
      </w:r>
      <w:r>
        <w:t>：</w:t>
      </w:r>
      <w:r>
        <w:rPr>
          <w:rFonts w:hint="eastAsia"/>
        </w:rPr>
        <w:t>为什么</w:t>
      </w:r>
      <w:r>
        <w:t>要抽象成这</w:t>
      </w:r>
      <w:r>
        <w:t>3</w:t>
      </w:r>
      <w:r>
        <w:rPr>
          <w:rFonts w:hint="eastAsia"/>
        </w:rPr>
        <w:t>个</w:t>
      </w:r>
      <w:r>
        <w:t>服务，</w:t>
      </w:r>
      <w:r>
        <w:rPr>
          <w:rFonts w:hint="eastAsia"/>
        </w:rPr>
        <w:t>有</w:t>
      </w:r>
      <w:r>
        <w:t>什么划分的原则？</w:t>
      </w:r>
    </w:p>
  </w:comment>
  <w:comment w:id="2" w:author="Microsoft Office 用户" w:date="2017-10-20T18:40:00Z" w:initials="Office">
    <w:p w14:paraId="3AAFA8A9" w14:textId="521C22F8" w:rsidR="005342DE" w:rsidRDefault="005342DE">
      <w:pPr>
        <w:pStyle w:val="ac"/>
      </w:pPr>
      <w:r>
        <w:rPr>
          <w:rStyle w:val="ab"/>
        </w:rPr>
        <w:annotationRef/>
      </w:r>
      <w:r>
        <w:t>详细</w:t>
      </w:r>
      <w:r>
        <w:rPr>
          <w:rFonts w:hint="eastAsia"/>
        </w:rPr>
        <w:t>设计</w:t>
      </w:r>
    </w:p>
  </w:comment>
  <w:comment w:id="4" w:author="Microsoft Office 用户" w:date="2017-10-20T19:08:00Z" w:initials="Office">
    <w:p w14:paraId="54D02A7E" w14:textId="77777777" w:rsidR="004922D0" w:rsidRDefault="004922D0" w:rsidP="004922D0">
      <w:pPr>
        <w:pStyle w:val="ac"/>
      </w:pPr>
      <w:r>
        <w:rPr>
          <w:rStyle w:val="ab"/>
        </w:rPr>
        <w:annotationRef/>
      </w:r>
      <w:r>
        <w:t>这里过于细节，</w:t>
      </w:r>
      <w:r>
        <w:rPr>
          <w:rFonts w:hint="eastAsia"/>
        </w:rPr>
        <w:t>应该</w:t>
      </w:r>
      <w:r>
        <w:t>放到详细设计中</w:t>
      </w:r>
    </w:p>
  </w:comment>
  <w:comment w:id="5" w:author="Microsoft Office 用户" w:date="2017-10-20T18:44:00Z" w:initials="Office">
    <w:p w14:paraId="63A0430D" w14:textId="77777777" w:rsidR="005342DE" w:rsidRDefault="005342DE" w:rsidP="00C73842">
      <w:pPr>
        <w:pStyle w:val="ac"/>
        <w:numPr>
          <w:ilvl w:val="0"/>
          <w:numId w:val="40"/>
        </w:numPr>
      </w:pPr>
      <w:r>
        <w:rPr>
          <w:rStyle w:val="ab"/>
        </w:rPr>
        <w:annotationRef/>
      </w:r>
      <w:r>
        <w:t>Z</w:t>
      </w:r>
      <w:r>
        <w:rPr>
          <w:rFonts w:hint="eastAsia"/>
        </w:rPr>
        <w:t>haoqin</w:t>
      </w:r>
      <w:r>
        <w:rPr>
          <w:rFonts w:hint="eastAsia"/>
        </w:rPr>
        <w:t>，迁移</w:t>
      </w:r>
      <w:r>
        <w:t>go</w:t>
      </w:r>
    </w:p>
    <w:p w14:paraId="58E6BF4E" w14:textId="1E6CBDBE" w:rsidR="005342DE" w:rsidRDefault="005342DE" w:rsidP="00C73842">
      <w:pPr>
        <w:pStyle w:val="ac"/>
        <w:numPr>
          <w:ilvl w:val="0"/>
          <w:numId w:val="40"/>
        </w:numPr>
      </w:pPr>
      <w:r>
        <w:rPr>
          <w:rFonts w:hint="eastAsia"/>
        </w:rPr>
        <w:t>goquery</w:t>
      </w:r>
    </w:p>
  </w:comment>
  <w:comment w:id="6" w:author="Microsoft Office 用户" w:date="2017-10-20T18:59:00Z" w:initials="Office">
    <w:p w14:paraId="0E75016A" w14:textId="33312CAF" w:rsidR="005342DE" w:rsidRDefault="005342DE">
      <w:pPr>
        <w:pStyle w:val="ac"/>
      </w:pPr>
      <w:r>
        <w:rPr>
          <w:rStyle w:val="ab"/>
        </w:rPr>
        <w:annotationRef/>
      </w:r>
      <w:r>
        <w:t>通过设计体现（</w:t>
      </w:r>
      <w:r>
        <w:rPr>
          <w:rFonts w:hint="eastAsia"/>
        </w:rPr>
        <w:t>描述</w:t>
      </w:r>
      <w:r>
        <w:t>设计中反复提到即可）</w:t>
      </w:r>
    </w:p>
  </w:comment>
  <w:comment w:id="7" w:author="Microsoft Office 用户" w:date="2017-10-20T19:01:00Z" w:initials="Office">
    <w:p w14:paraId="5AEB943E" w14:textId="7EE71C30" w:rsidR="005342DE" w:rsidRDefault="005342DE">
      <w:pPr>
        <w:pStyle w:val="ac"/>
      </w:pPr>
      <w:r>
        <w:rPr>
          <w:rStyle w:val="ab"/>
        </w:rPr>
        <w:annotationRef/>
      </w:r>
      <w:r>
        <w:t>画流程图</w:t>
      </w:r>
    </w:p>
  </w:comment>
  <w:comment w:id="8" w:author="Microsoft Office 用户" w:date="2017-10-20T18:57:00Z" w:initials="Office">
    <w:p w14:paraId="00D9D7B0" w14:textId="01175849" w:rsidR="005342DE" w:rsidRDefault="005342DE">
      <w:pPr>
        <w:pStyle w:val="ac"/>
      </w:pPr>
      <w:r>
        <w:rPr>
          <w:rStyle w:val="ab"/>
        </w:rPr>
        <w:annotationRef/>
      </w:r>
      <w:r>
        <w:t>???</w:t>
      </w:r>
    </w:p>
  </w:comment>
  <w:comment w:id="9" w:author="Microsoft Office 用户" w:date="2017-10-20T18:58:00Z" w:initials="Office">
    <w:p w14:paraId="5D079249" w14:textId="7DE4FA72" w:rsidR="005342DE" w:rsidRDefault="005342DE">
      <w:pPr>
        <w:pStyle w:val="ac"/>
      </w:pPr>
      <w:r>
        <w:rPr>
          <w:rStyle w:val="ab"/>
        </w:rPr>
        <w:annotationRef/>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18E53D" w15:done="0"/>
  <w15:commentEx w15:paraId="10532FC9" w15:done="0"/>
  <w15:commentEx w15:paraId="3AAFA8A9" w15:done="0"/>
  <w15:commentEx w15:paraId="54D02A7E" w15:done="0"/>
  <w15:commentEx w15:paraId="58E6BF4E" w15:done="0"/>
  <w15:commentEx w15:paraId="0E75016A" w15:done="0"/>
  <w15:commentEx w15:paraId="5AEB943E" w15:done="0"/>
  <w15:commentEx w15:paraId="00D9D7B0" w15:done="0"/>
  <w15:commentEx w15:paraId="5D07924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Light">
    <w:panose1 w:val="02000000000000000000"/>
    <w:charset w:val="88"/>
    <w:family w:val="auto"/>
    <w:pitch w:val="variable"/>
    <w:sig w:usb0="8000002F" w:usb1="090F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1245E08"/>
    <w:multiLevelType w:val="hybridMultilevel"/>
    <w:tmpl w:val="90580864"/>
    <w:lvl w:ilvl="0" w:tplc="481CBD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5165343"/>
    <w:multiLevelType w:val="multilevel"/>
    <w:tmpl w:val="ECD67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75B6D9D"/>
    <w:multiLevelType w:val="multilevel"/>
    <w:tmpl w:val="D6F632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1F80B3C"/>
    <w:multiLevelType w:val="hybridMultilevel"/>
    <w:tmpl w:val="51F6D528"/>
    <w:lvl w:ilvl="0" w:tplc="4E1AC998">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7">
    <w:nsid w:val="1561651F"/>
    <w:multiLevelType w:val="multilevel"/>
    <w:tmpl w:val="20F8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6CE1869"/>
    <w:multiLevelType w:val="multilevel"/>
    <w:tmpl w:val="73D6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B07580"/>
    <w:multiLevelType w:val="multilevel"/>
    <w:tmpl w:val="102CB9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F1E0C72"/>
    <w:multiLevelType w:val="multilevel"/>
    <w:tmpl w:val="3014E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AB158C"/>
    <w:multiLevelType w:val="multilevel"/>
    <w:tmpl w:val="8230F63C"/>
    <w:lvl w:ilvl="0">
      <w:start w:val="1"/>
      <w:numFmt w:val="decimal"/>
      <w:lvlText w:val="%1."/>
      <w:lvlJc w:val="left"/>
      <w:pPr>
        <w:ind w:left="920" w:hanging="360"/>
      </w:pPr>
      <w:rPr>
        <w:rFonts w:hint="eastAsia"/>
      </w:rPr>
    </w:lvl>
    <w:lvl w:ilvl="1">
      <w:start w:val="2"/>
      <w:numFmt w:val="decimal"/>
      <w:isLgl/>
      <w:lvlText w:val="%1.%2"/>
      <w:lvlJc w:val="left"/>
      <w:pPr>
        <w:ind w:left="1160" w:hanging="600"/>
      </w:pPr>
      <w:rPr>
        <w:rFonts w:hint="default"/>
      </w:rPr>
    </w:lvl>
    <w:lvl w:ilvl="2">
      <w:start w:val="6"/>
      <w:numFmt w:val="decimal"/>
      <w:isLgl/>
      <w:lvlText w:val="%1.%2.%3"/>
      <w:lvlJc w:val="left"/>
      <w:pPr>
        <w:ind w:left="1280" w:hanging="720"/>
      </w:pPr>
      <w:rPr>
        <w:rFonts w:hint="default"/>
      </w:rPr>
    </w:lvl>
    <w:lvl w:ilvl="3">
      <w:start w:val="1"/>
      <w:numFmt w:val="decimal"/>
      <w:isLgl/>
      <w:lvlText w:val="%1.%2.%3.%4"/>
      <w:lvlJc w:val="left"/>
      <w:pPr>
        <w:ind w:left="1280" w:hanging="720"/>
      </w:pPr>
      <w:rPr>
        <w:rFonts w:hint="default"/>
      </w:rPr>
    </w:lvl>
    <w:lvl w:ilvl="4">
      <w:start w:val="1"/>
      <w:numFmt w:val="decimal"/>
      <w:isLgl/>
      <w:lvlText w:val="%1.%2.%3.%4.%5"/>
      <w:lvlJc w:val="left"/>
      <w:pPr>
        <w:ind w:left="1640" w:hanging="1080"/>
      </w:pPr>
      <w:rPr>
        <w:rFonts w:hint="default"/>
      </w:rPr>
    </w:lvl>
    <w:lvl w:ilvl="5">
      <w:start w:val="1"/>
      <w:numFmt w:val="decimal"/>
      <w:isLgl/>
      <w:lvlText w:val="%1.%2.%3.%4.%5.%6"/>
      <w:lvlJc w:val="left"/>
      <w:pPr>
        <w:ind w:left="1640" w:hanging="1080"/>
      </w:pPr>
      <w:rPr>
        <w:rFonts w:hint="default"/>
      </w:rPr>
    </w:lvl>
    <w:lvl w:ilvl="6">
      <w:start w:val="1"/>
      <w:numFmt w:val="decimal"/>
      <w:isLgl/>
      <w:lvlText w:val="%1.%2.%3.%4.%5.%6.%7"/>
      <w:lvlJc w:val="left"/>
      <w:pPr>
        <w:ind w:left="2000" w:hanging="1440"/>
      </w:pPr>
      <w:rPr>
        <w:rFonts w:hint="default"/>
      </w:rPr>
    </w:lvl>
    <w:lvl w:ilvl="7">
      <w:start w:val="1"/>
      <w:numFmt w:val="decimal"/>
      <w:isLgl/>
      <w:lvlText w:val="%1.%2.%3.%4.%5.%6.%7.%8"/>
      <w:lvlJc w:val="left"/>
      <w:pPr>
        <w:ind w:left="2000" w:hanging="1440"/>
      </w:pPr>
      <w:rPr>
        <w:rFonts w:hint="default"/>
      </w:rPr>
    </w:lvl>
    <w:lvl w:ilvl="8">
      <w:start w:val="1"/>
      <w:numFmt w:val="decimal"/>
      <w:isLgl/>
      <w:lvlText w:val="%1.%2.%3.%4.%5.%6.%7.%8.%9"/>
      <w:lvlJc w:val="left"/>
      <w:pPr>
        <w:ind w:left="2360" w:hanging="1800"/>
      </w:pPr>
      <w:rPr>
        <w:rFonts w:hint="default"/>
      </w:rPr>
    </w:lvl>
  </w:abstractNum>
  <w:abstractNum w:abstractNumId="12">
    <w:nsid w:val="205815B5"/>
    <w:multiLevelType w:val="hybridMultilevel"/>
    <w:tmpl w:val="7EDA0E44"/>
    <w:lvl w:ilvl="0" w:tplc="13B09C0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24B274E9"/>
    <w:multiLevelType w:val="multilevel"/>
    <w:tmpl w:val="A2D2E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BD2507C"/>
    <w:multiLevelType w:val="multilevel"/>
    <w:tmpl w:val="C53C3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C6B2D80"/>
    <w:multiLevelType w:val="multilevel"/>
    <w:tmpl w:val="93662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D4D0C3D"/>
    <w:multiLevelType w:val="multilevel"/>
    <w:tmpl w:val="42344D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DA24A35"/>
    <w:multiLevelType w:val="multilevel"/>
    <w:tmpl w:val="1256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E181125"/>
    <w:multiLevelType w:val="multilevel"/>
    <w:tmpl w:val="E5FED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38C3BA0"/>
    <w:multiLevelType w:val="multilevel"/>
    <w:tmpl w:val="66D801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81778CD"/>
    <w:multiLevelType w:val="multilevel"/>
    <w:tmpl w:val="3E34E5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C58326C"/>
    <w:multiLevelType w:val="multilevel"/>
    <w:tmpl w:val="1E50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24E7F9C"/>
    <w:multiLevelType w:val="multilevel"/>
    <w:tmpl w:val="BC046C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42F0283"/>
    <w:multiLevelType w:val="hybridMultilevel"/>
    <w:tmpl w:val="C944CE90"/>
    <w:lvl w:ilvl="0" w:tplc="C5CE23CC">
      <w:start w:val="1"/>
      <w:numFmt w:val="decimal"/>
      <w:lvlText w:val="%1."/>
      <w:lvlJc w:val="left"/>
      <w:pPr>
        <w:ind w:left="920" w:hanging="3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24">
    <w:nsid w:val="480E077C"/>
    <w:multiLevelType w:val="multilevel"/>
    <w:tmpl w:val="A4C6E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88549BA"/>
    <w:multiLevelType w:val="multilevel"/>
    <w:tmpl w:val="527CB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A1125BC"/>
    <w:multiLevelType w:val="multilevel"/>
    <w:tmpl w:val="91C6D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A282A2D"/>
    <w:multiLevelType w:val="hybridMultilevel"/>
    <w:tmpl w:val="1BDE5A36"/>
    <w:lvl w:ilvl="0" w:tplc="0916DC6E">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C2E3802"/>
    <w:multiLevelType w:val="hybridMultilevel"/>
    <w:tmpl w:val="4CB2BD2A"/>
    <w:lvl w:ilvl="0" w:tplc="6EF6620E">
      <w:start w:val="1"/>
      <w:numFmt w:val="decimal"/>
      <w:lvlText w:val="%1."/>
      <w:lvlJc w:val="left"/>
      <w:pPr>
        <w:ind w:left="920" w:hanging="3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29">
    <w:nsid w:val="4EAB405D"/>
    <w:multiLevelType w:val="multilevel"/>
    <w:tmpl w:val="0840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2110EA7"/>
    <w:multiLevelType w:val="hybridMultilevel"/>
    <w:tmpl w:val="7DAA4E30"/>
    <w:lvl w:ilvl="0" w:tplc="5D9A3CA8">
      <w:start w:val="1"/>
      <w:numFmt w:val="japaneseCounting"/>
      <w:lvlText w:val="第%1章"/>
      <w:lvlJc w:val="left"/>
      <w:pPr>
        <w:ind w:left="960" w:hanging="9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528B53F3"/>
    <w:multiLevelType w:val="multilevel"/>
    <w:tmpl w:val="8DE876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heme="minorEastAsia" w:hAnsi="Wingdings" w:cs="Helvetica Neue"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5FF5648"/>
    <w:multiLevelType w:val="multilevel"/>
    <w:tmpl w:val="9EBC26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7287168"/>
    <w:multiLevelType w:val="multilevel"/>
    <w:tmpl w:val="C982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8A50475"/>
    <w:multiLevelType w:val="multilevel"/>
    <w:tmpl w:val="447EF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B7A1416"/>
    <w:multiLevelType w:val="multilevel"/>
    <w:tmpl w:val="81D40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CBD7F7E"/>
    <w:multiLevelType w:val="multilevel"/>
    <w:tmpl w:val="D8B434E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7">
    <w:nsid w:val="6154156B"/>
    <w:multiLevelType w:val="hybridMultilevel"/>
    <w:tmpl w:val="48B23E80"/>
    <w:lvl w:ilvl="0" w:tplc="F92A54F8">
      <w:start w:val="1"/>
      <w:numFmt w:val="decimal"/>
      <w:lvlText w:val="%1."/>
      <w:lvlJc w:val="left"/>
      <w:pPr>
        <w:ind w:left="360" w:hanging="360"/>
      </w:pPr>
      <w:rPr>
        <w:rFonts w:ascii="Helvetica Neue" w:eastAsiaTheme="minorEastAsia" w:hAnsi="Helvetica Neue" w:cs="Times New Roman" w:hint="default"/>
        <w:color w:val="3E3E3E"/>
        <w:sz w:val="2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9397FD1"/>
    <w:multiLevelType w:val="multilevel"/>
    <w:tmpl w:val="7D3CE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D2C76CE"/>
    <w:multiLevelType w:val="hybridMultilevel"/>
    <w:tmpl w:val="9CEA41F0"/>
    <w:lvl w:ilvl="0" w:tplc="30FED2EE">
      <w:start w:val="1"/>
      <w:numFmt w:val="decimal"/>
      <w:lvlText w:val="%1."/>
      <w:lvlJc w:val="left"/>
      <w:pPr>
        <w:ind w:left="360" w:hanging="36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6E0349A0"/>
    <w:multiLevelType w:val="hybridMultilevel"/>
    <w:tmpl w:val="550AEAE0"/>
    <w:lvl w:ilvl="0" w:tplc="20B08798">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41">
    <w:nsid w:val="6E270EEF"/>
    <w:multiLevelType w:val="multilevel"/>
    <w:tmpl w:val="13C60F9E"/>
    <w:lvl w:ilvl="0">
      <w:start w:val="1"/>
      <w:numFmt w:val="decimal"/>
      <w:lvlText w:val="%1"/>
      <w:lvlJc w:val="left"/>
      <w:pPr>
        <w:ind w:left="520" w:hanging="5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0360856"/>
    <w:multiLevelType w:val="multilevel"/>
    <w:tmpl w:val="F7BA3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1CD174B"/>
    <w:multiLevelType w:val="multilevel"/>
    <w:tmpl w:val="08C02420"/>
    <w:lvl w:ilvl="0">
      <w:start w:val="1"/>
      <w:numFmt w:val="decimal"/>
      <w:lvlText w:val="%1."/>
      <w:lvlJc w:val="left"/>
      <w:pPr>
        <w:ind w:left="920" w:hanging="360"/>
      </w:pPr>
      <w:rPr>
        <w:rFonts w:hint="default"/>
      </w:rPr>
    </w:lvl>
    <w:lvl w:ilvl="1">
      <w:start w:val="1"/>
      <w:numFmt w:val="decimal"/>
      <w:isLgl/>
      <w:lvlText w:val="%1.%2"/>
      <w:lvlJc w:val="left"/>
      <w:pPr>
        <w:ind w:left="1160" w:hanging="600"/>
      </w:pPr>
      <w:rPr>
        <w:rFonts w:hint="eastAsia"/>
      </w:rPr>
    </w:lvl>
    <w:lvl w:ilvl="2">
      <w:start w:val="1"/>
      <w:numFmt w:val="decimal"/>
      <w:isLgl/>
      <w:lvlText w:val="%1.%2.%3"/>
      <w:lvlJc w:val="left"/>
      <w:pPr>
        <w:ind w:left="1280" w:hanging="720"/>
      </w:pPr>
      <w:rPr>
        <w:rFonts w:hint="eastAsia"/>
      </w:rPr>
    </w:lvl>
    <w:lvl w:ilvl="3">
      <w:start w:val="1"/>
      <w:numFmt w:val="decimal"/>
      <w:isLgl/>
      <w:lvlText w:val="%1.%2.%3.%4"/>
      <w:lvlJc w:val="left"/>
      <w:pPr>
        <w:ind w:left="1280" w:hanging="720"/>
      </w:pPr>
      <w:rPr>
        <w:rFonts w:hint="eastAsia"/>
      </w:rPr>
    </w:lvl>
    <w:lvl w:ilvl="4">
      <w:start w:val="1"/>
      <w:numFmt w:val="decimal"/>
      <w:isLgl/>
      <w:lvlText w:val="%1.%2.%3.%4.%5"/>
      <w:lvlJc w:val="left"/>
      <w:pPr>
        <w:ind w:left="1640" w:hanging="1080"/>
      </w:pPr>
      <w:rPr>
        <w:rFonts w:hint="eastAsia"/>
      </w:rPr>
    </w:lvl>
    <w:lvl w:ilvl="5">
      <w:start w:val="1"/>
      <w:numFmt w:val="decimal"/>
      <w:isLgl/>
      <w:lvlText w:val="%1.%2.%3.%4.%5.%6"/>
      <w:lvlJc w:val="left"/>
      <w:pPr>
        <w:ind w:left="1640" w:hanging="1080"/>
      </w:pPr>
      <w:rPr>
        <w:rFonts w:hint="eastAsia"/>
      </w:rPr>
    </w:lvl>
    <w:lvl w:ilvl="6">
      <w:start w:val="1"/>
      <w:numFmt w:val="decimal"/>
      <w:isLgl/>
      <w:lvlText w:val="%1.%2.%3.%4.%5.%6.%7"/>
      <w:lvlJc w:val="left"/>
      <w:pPr>
        <w:ind w:left="2000" w:hanging="1440"/>
      </w:pPr>
      <w:rPr>
        <w:rFonts w:hint="eastAsia"/>
      </w:rPr>
    </w:lvl>
    <w:lvl w:ilvl="7">
      <w:start w:val="1"/>
      <w:numFmt w:val="decimal"/>
      <w:isLgl/>
      <w:lvlText w:val="%1.%2.%3.%4.%5.%6.%7.%8"/>
      <w:lvlJc w:val="left"/>
      <w:pPr>
        <w:ind w:left="2000" w:hanging="1440"/>
      </w:pPr>
      <w:rPr>
        <w:rFonts w:hint="eastAsia"/>
      </w:rPr>
    </w:lvl>
    <w:lvl w:ilvl="8">
      <w:start w:val="1"/>
      <w:numFmt w:val="decimal"/>
      <w:isLgl/>
      <w:lvlText w:val="%1.%2.%3.%4.%5.%6.%7.%8.%9"/>
      <w:lvlJc w:val="left"/>
      <w:pPr>
        <w:ind w:left="2360" w:hanging="1800"/>
      </w:pPr>
      <w:rPr>
        <w:rFonts w:hint="eastAsia"/>
      </w:rPr>
    </w:lvl>
  </w:abstractNum>
  <w:abstractNum w:abstractNumId="44">
    <w:nsid w:val="723C2BE6"/>
    <w:multiLevelType w:val="multilevel"/>
    <w:tmpl w:val="9C5E5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6206FA2"/>
    <w:multiLevelType w:val="hybridMultilevel"/>
    <w:tmpl w:val="F7E81596"/>
    <w:lvl w:ilvl="0" w:tplc="C7243FC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6">
    <w:nsid w:val="78C90323"/>
    <w:multiLevelType w:val="multilevel"/>
    <w:tmpl w:val="189C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A01568D"/>
    <w:multiLevelType w:val="hybridMultilevel"/>
    <w:tmpl w:val="7FCA01BA"/>
    <w:lvl w:ilvl="0" w:tplc="D8F6FB1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8">
    <w:nsid w:val="7BDD2DAA"/>
    <w:multiLevelType w:val="multilevel"/>
    <w:tmpl w:val="339A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19"/>
  </w:num>
  <w:num w:numId="3">
    <w:abstractNumId w:val="34"/>
  </w:num>
  <w:num w:numId="4">
    <w:abstractNumId w:val="20"/>
  </w:num>
  <w:num w:numId="5">
    <w:abstractNumId w:val="42"/>
  </w:num>
  <w:num w:numId="6">
    <w:abstractNumId w:val="8"/>
  </w:num>
  <w:num w:numId="7">
    <w:abstractNumId w:val="26"/>
  </w:num>
  <w:num w:numId="8">
    <w:abstractNumId w:val="31"/>
  </w:num>
  <w:num w:numId="9">
    <w:abstractNumId w:val="45"/>
  </w:num>
  <w:num w:numId="10">
    <w:abstractNumId w:val="41"/>
  </w:num>
  <w:num w:numId="11">
    <w:abstractNumId w:val="17"/>
  </w:num>
  <w:num w:numId="12">
    <w:abstractNumId w:val="15"/>
  </w:num>
  <w:num w:numId="13">
    <w:abstractNumId w:val="35"/>
  </w:num>
  <w:num w:numId="14">
    <w:abstractNumId w:val="36"/>
  </w:num>
  <w:num w:numId="15">
    <w:abstractNumId w:val="39"/>
  </w:num>
  <w:num w:numId="16">
    <w:abstractNumId w:val="24"/>
  </w:num>
  <w:num w:numId="17">
    <w:abstractNumId w:val="25"/>
  </w:num>
  <w:num w:numId="18">
    <w:abstractNumId w:val="13"/>
  </w:num>
  <w:num w:numId="19">
    <w:abstractNumId w:val="44"/>
  </w:num>
  <w:num w:numId="20">
    <w:abstractNumId w:val="37"/>
  </w:num>
  <w:num w:numId="21">
    <w:abstractNumId w:val="14"/>
  </w:num>
  <w:num w:numId="22">
    <w:abstractNumId w:val="33"/>
  </w:num>
  <w:num w:numId="23">
    <w:abstractNumId w:val="4"/>
  </w:num>
  <w:num w:numId="24">
    <w:abstractNumId w:val="46"/>
  </w:num>
  <w:num w:numId="25">
    <w:abstractNumId w:val="29"/>
  </w:num>
  <w:num w:numId="26">
    <w:abstractNumId w:val="32"/>
  </w:num>
  <w:num w:numId="27">
    <w:abstractNumId w:val="9"/>
  </w:num>
  <w:num w:numId="28">
    <w:abstractNumId w:val="7"/>
  </w:num>
  <w:num w:numId="29">
    <w:abstractNumId w:val="22"/>
  </w:num>
  <w:num w:numId="30">
    <w:abstractNumId w:val="21"/>
  </w:num>
  <w:num w:numId="31">
    <w:abstractNumId w:val="5"/>
  </w:num>
  <w:num w:numId="32">
    <w:abstractNumId w:val="18"/>
  </w:num>
  <w:num w:numId="33">
    <w:abstractNumId w:val="47"/>
  </w:num>
  <w:num w:numId="34">
    <w:abstractNumId w:val="3"/>
  </w:num>
  <w:num w:numId="35">
    <w:abstractNumId w:val="27"/>
  </w:num>
  <w:num w:numId="36">
    <w:abstractNumId w:val="30"/>
  </w:num>
  <w:num w:numId="37">
    <w:abstractNumId w:val="6"/>
  </w:num>
  <w:num w:numId="38">
    <w:abstractNumId w:val="40"/>
  </w:num>
  <w:num w:numId="39">
    <w:abstractNumId w:val="11"/>
  </w:num>
  <w:num w:numId="40">
    <w:abstractNumId w:val="12"/>
  </w:num>
  <w:num w:numId="41">
    <w:abstractNumId w:val="48"/>
  </w:num>
  <w:num w:numId="42">
    <w:abstractNumId w:val="10"/>
  </w:num>
  <w:num w:numId="43">
    <w:abstractNumId w:val="28"/>
  </w:num>
  <w:num w:numId="44">
    <w:abstractNumId w:val="0"/>
  </w:num>
  <w:num w:numId="45">
    <w:abstractNumId w:val="1"/>
  </w:num>
  <w:num w:numId="46">
    <w:abstractNumId w:val="2"/>
  </w:num>
  <w:num w:numId="47">
    <w:abstractNumId w:val="38"/>
    <w:lvlOverride w:ilvl="0">
      <w:lvl w:ilvl="0">
        <w:numFmt w:val="bullet"/>
        <w:lvlText w:val="o"/>
        <w:lvlJc w:val="left"/>
        <w:pPr>
          <w:tabs>
            <w:tab w:val="num" w:pos="720"/>
          </w:tabs>
          <w:ind w:left="720" w:hanging="360"/>
        </w:pPr>
        <w:rPr>
          <w:rFonts w:ascii="Courier New" w:hAnsi="Courier New" w:hint="default"/>
          <w:sz w:val="20"/>
        </w:rPr>
      </w:lvl>
    </w:lvlOverride>
  </w:num>
  <w:num w:numId="48">
    <w:abstractNumId w:val="23"/>
  </w:num>
  <w:num w:numId="49">
    <w:abstractNumId w:val="43"/>
  </w:num>
  <w:numIdMacAtCleanup w:val="20"/>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oNotDisplayPageBoundaries/>
  <w:bordersDoNotSurroundHeader/>
  <w:bordersDoNotSurroundFooter/>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11E20"/>
    <w:rsid w:val="0003164B"/>
    <w:rsid w:val="0003791A"/>
    <w:rsid w:val="00062F67"/>
    <w:rsid w:val="00075F14"/>
    <w:rsid w:val="00082D27"/>
    <w:rsid w:val="00087005"/>
    <w:rsid w:val="00097531"/>
    <w:rsid w:val="000B0512"/>
    <w:rsid w:val="000B3B67"/>
    <w:rsid w:val="000D1414"/>
    <w:rsid w:val="000E0B84"/>
    <w:rsid w:val="00113834"/>
    <w:rsid w:val="00143AC2"/>
    <w:rsid w:val="00145C8F"/>
    <w:rsid w:val="00163EE5"/>
    <w:rsid w:val="00171C3C"/>
    <w:rsid w:val="00172D9D"/>
    <w:rsid w:val="00174A56"/>
    <w:rsid w:val="0018163E"/>
    <w:rsid w:val="001A19E6"/>
    <w:rsid w:val="001B3F11"/>
    <w:rsid w:val="001B577A"/>
    <w:rsid w:val="001C06FC"/>
    <w:rsid w:val="001D038A"/>
    <w:rsid w:val="001E3BC5"/>
    <w:rsid w:val="002120A5"/>
    <w:rsid w:val="00216888"/>
    <w:rsid w:val="00221D79"/>
    <w:rsid w:val="00222FA6"/>
    <w:rsid w:val="00227553"/>
    <w:rsid w:val="00231E13"/>
    <w:rsid w:val="002431BD"/>
    <w:rsid w:val="0024772B"/>
    <w:rsid w:val="002502A2"/>
    <w:rsid w:val="00260045"/>
    <w:rsid w:val="00267DB7"/>
    <w:rsid w:val="00274757"/>
    <w:rsid w:val="00295797"/>
    <w:rsid w:val="002D32AA"/>
    <w:rsid w:val="002F0C6E"/>
    <w:rsid w:val="00300329"/>
    <w:rsid w:val="00300960"/>
    <w:rsid w:val="0031280C"/>
    <w:rsid w:val="00332BFE"/>
    <w:rsid w:val="0036743A"/>
    <w:rsid w:val="003818A6"/>
    <w:rsid w:val="003B166B"/>
    <w:rsid w:val="003C3B75"/>
    <w:rsid w:val="003D78F8"/>
    <w:rsid w:val="003F1A7F"/>
    <w:rsid w:val="004308E0"/>
    <w:rsid w:val="004338C9"/>
    <w:rsid w:val="00436D02"/>
    <w:rsid w:val="004478DC"/>
    <w:rsid w:val="004521A5"/>
    <w:rsid w:val="00484175"/>
    <w:rsid w:val="004922D0"/>
    <w:rsid w:val="004B4EE5"/>
    <w:rsid w:val="004C0628"/>
    <w:rsid w:val="004C56D5"/>
    <w:rsid w:val="004E4FEB"/>
    <w:rsid w:val="004F6BFC"/>
    <w:rsid w:val="00510C21"/>
    <w:rsid w:val="00511DDB"/>
    <w:rsid w:val="00517710"/>
    <w:rsid w:val="005342DE"/>
    <w:rsid w:val="00560AE3"/>
    <w:rsid w:val="005626A7"/>
    <w:rsid w:val="00564D98"/>
    <w:rsid w:val="00584E59"/>
    <w:rsid w:val="005A72CB"/>
    <w:rsid w:val="005B0882"/>
    <w:rsid w:val="005B5815"/>
    <w:rsid w:val="005B6BFF"/>
    <w:rsid w:val="005D161E"/>
    <w:rsid w:val="005D468F"/>
    <w:rsid w:val="005E4C2F"/>
    <w:rsid w:val="00600229"/>
    <w:rsid w:val="00602D65"/>
    <w:rsid w:val="006135DD"/>
    <w:rsid w:val="0063314A"/>
    <w:rsid w:val="00634B28"/>
    <w:rsid w:val="00640B47"/>
    <w:rsid w:val="00644215"/>
    <w:rsid w:val="00651AF9"/>
    <w:rsid w:val="00653E80"/>
    <w:rsid w:val="006772C6"/>
    <w:rsid w:val="006B793A"/>
    <w:rsid w:val="006C37C9"/>
    <w:rsid w:val="006D17AB"/>
    <w:rsid w:val="006D5330"/>
    <w:rsid w:val="006F77B6"/>
    <w:rsid w:val="0070060A"/>
    <w:rsid w:val="007030FB"/>
    <w:rsid w:val="00704BC4"/>
    <w:rsid w:val="00705CB0"/>
    <w:rsid w:val="00725CFC"/>
    <w:rsid w:val="007556CF"/>
    <w:rsid w:val="007809F7"/>
    <w:rsid w:val="00784363"/>
    <w:rsid w:val="007910E1"/>
    <w:rsid w:val="00792B7E"/>
    <w:rsid w:val="007950D1"/>
    <w:rsid w:val="00795934"/>
    <w:rsid w:val="007A5275"/>
    <w:rsid w:val="007E12AE"/>
    <w:rsid w:val="007E7DAD"/>
    <w:rsid w:val="007F3E24"/>
    <w:rsid w:val="007F51AF"/>
    <w:rsid w:val="008320DE"/>
    <w:rsid w:val="00841A6C"/>
    <w:rsid w:val="0085187F"/>
    <w:rsid w:val="008746C1"/>
    <w:rsid w:val="00875ABD"/>
    <w:rsid w:val="008858F3"/>
    <w:rsid w:val="00892804"/>
    <w:rsid w:val="00893853"/>
    <w:rsid w:val="00894ECD"/>
    <w:rsid w:val="008A0DA2"/>
    <w:rsid w:val="008D58C5"/>
    <w:rsid w:val="008D741B"/>
    <w:rsid w:val="008D7F1B"/>
    <w:rsid w:val="008E62A1"/>
    <w:rsid w:val="00905987"/>
    <w:rsid w:val="00912397"/>
    <w:rsid w:val="00925FE9"/>
    <w:rsid w:val="00933EAF"/>
    <w:rsid w:val="00945B3D"/>
    <w:rsid w:val="009502B1"/>
    <w:rsid w:val="00950784"/>
    <w:rsid w:val="00951415"/>
    <w:rsid w:val="00972140"/>
    <w:rsid w:val="00973445"/>
    <w:rsid w:val="009747D6"/>
    <w:rsid w:val="00981E73"/>
    <w:rsid w:val="009B4235"/>
    <w:rsid w:val="009C525B"/>
    <w:rsid w:val="009D2938"/>
    <w:rsid w:val="009D3A2E"/>
    <w:rsid w:val="00A0310A"/>
    <w:rsid w:val="00A31958"/>
    <w:rsid w:val="00A361FA"/>
    <w:rsid w:val="00A52C15"/>
    <w:rsid w:val="00A61B7C"/>
    <w:rsid w:val="00A70EF0"/>
    <w:rsid w:val="00A7222B"/>
    <w:rsid w:val="00A86C17"/>
    <w:rsid w:val="00AD47F0"/>
    <w:rsid w:val="00AD5E75"/>
    <w:rsid w:val="00AF0007"/>
    <w:rsid w:val="00AF0722"/>
    <w:rsid w:val="00B221CD"/>
    <w:rsid w:val="00B25E4E"/>
    <w:rsid w:val="00B401EC"/>
    <w:rsid w:val="00B44921"/>
    <w:rsid w:val="00B6527D"/>
    <w:rsid w:val="00B65950"/>
    <w:rsid w:val="00B763C2"/>
    <w:rsid w:val="00B8319E"/>
    <w:rsid w:val="00B84DCA"/>
    <w:rsid w:val="00BA3C3C"/>
    <w:rsid w:val="00BC5729"/>
    <w:rsid w:val="00BD4964"/>
    <w:rsid w:val="00BD5954"/>
    <w:rsid w:val="00C15B58"/>
    <w:rsid w:val="00C31769"/>
    <w:rsid w:val="00C36A01"/>
    <w:rsid w:val="00C43ECF"/>
    <w:rsid w:val="00C501F6"/>
    <w:rsid w:val="00C515DF"/>
    <w:rsid w:val="00C56B77"/>
    <w:rsid w:val="00C73842"/>
    <w:rsid w:val="00C81F6F"/>
    <w:rsid w:val="00C9562A"/>
    <w:rsid w:val="00CA38AD"/>
    <w:rsid w:val="00CC5A2C"/>
    <w:rsid w:val="00CE7557"/>
    <w:rsid w:val="00D073B0"/>
    <w:rsid w:val="00D3298E"/>
    <w:rsid w:val="00D34F9B"/>
    <w:rsid w:val="00D36508"/>
    <w:rsid w:val="00D3747A"/>
    <w:rsid w:val="00D4121E"/>
    <w:rsid w:val="00D46FA2"/>
    <w:rsid w:val="00D507B6"/>
    <w:rsid w:val="00D51C89"/>
    <w:rsid w:val="00D530FF"/>
    <w:rsid w:val="00D54128"/>
    <w:rsid w:val="00D6264D"/>
    <w:rsid w:val="00D83B68"/>
    <w:rsid w:val="00DF24E0"/>
    <w:rsid w:val="00E05E87"/>
    <w:rsid w:val="00E11AF4"/>
    <w:rsid w:val="00E11CC5"/>
    <w:rsid w:val="00E14BFF"/>
    <w:rsid w:val="00E24EDD"/>
    <w:rsid w:val="00E2557D"/>
    <w:rsid w:val="00E27FEA"/>
    <w:rsid w:val="00E429B1"/>
    <w:rsid w:val="00E4688D"/>
    <w:rsid w:val="00E7019F"/>
    <w:rsid w:val="00E70E1D"/>
    <w:rsid w:val="00E717FE"/>
    <w:rsid w:val="00E75E39"/>
    <w:rsid w:val="00E8702D"/>
    <w:rsid w:val="00E97D72"/>
    <w:rsid w:val="00EA3E23"/>
    <w:rsid w:val="00EA4CFE"/>
    <w:rsid w:val="00EB6B05"/>
    <w:rsid w:val="00EC5CDD"/>
    <w:rsid w:val="00ED1C8E"/>
    <w:rsid w:val="00EE5015"/>
    <w:rsid w:val="00EF4252"/>
    <w:rsid w:val="00F04FC9"/>
    <w:rsid w:val="00F103FC"/>
    <w:rsid w:val="00F17385"/>
    <w:rsid w:val="00F2376B"/>
    <w:rsid w:val="00F241BA"/>
    <w:rsid w:val="00F3042C"/>
    <w:rsid w:val="00F61CC3"/>
    <w:rsid w:val="00F678ED"/>
    <w:rsid w:val="00F76443"/>
    <w:rsid w:val="00F91D0C"/>
    <w:rsid w:val="00FA430C"/>
    <w:rsid w:val="00FA49AE"/>
    <w:rsid w:val="00FB0633"/>
    <w:rsid w:val="00FC448B"/>
    <w:rsid w:val="00FE57A7"/>
    <w:rsid w:val="00FF0498"/>
    <w:rsid w:val="00FF1A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4EE5"/>
    <w:rPr>
      <w:rFonts w:ascii="Times New Roman" w:hAnsi="Times New Roman" w:cs="Times New Roman"/>
      <w:kern w:val="0"/>
    </w:rPr>
  </w:style>
  <w:style w:type="paragraph" w:styleId="1">
    <w:name w:val="heading 1"/>
    <w:basedOn w:val="a"/>
    <w:next w:val="a"/>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
    <w:link w:val="40"/>
    <w:uiPriority w:val="9"/>
    <w:qFormat/>
    <w:rsid w:val="00600229"/>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2376B"/>
    <w:pPr>
      <w:spacing w:before="100" w:beforeAutospacing="1" w:after="100" w:afterAutospacing="1"/>
    </w:pPr>
  </w:style>
  <w:style w:type="character" w:styleId="a4">
    <w:name w:val="Strong"/>
    <w:basedOn w:val="a0"/>
    <w:uiPriority w:val="22"/>
    <w:qFormat/>
    <w:rsid w:val="00F2376B"/>
    <w:rPr>
      <w:b/>
      <w:bCs/>
    </w:rPr>
  </w:style>
  <w:style w:type="character" w:styleId="a5">
    <w:name w:val="Hyperlink"/>
    <w:basedOn w:val="a0"/>
    <w:uiPriority w:val="99"/>
    <w:unhideWhenUsed/>
    <w:rsid w:val="00F2376B"/>
    <w:rPr>
      <w:color w:val="0000FF"/>
      <w:u w:val="single"/>
    </w:rPr>
  </w:style>
  <w:style w:type="character" w:styleId="a6">
    <w:name w:val="Emphasis"/>
    <w:basedOn w:val="a0"/>
    <w:uiPriority w:val="20"/>
    <w:qFormat/>
    <w:rsid w:val="00600229"/>
    <w:rPr>
      <w:i/>
      <w:iCs/>
    </w:rPr>
  </w:style>
  <w:style w:type="character" w:customStyle="1" w:styleId="40">
    <w:name w:val="标题 4字符"/>
    <w:basedOn w:val="a0"/>
    <w:link w:val="4"/>
    <w:uiPriority w:val="9"/>
    <w:rsid w:val="00600229"/>
    <w:rPr>
      <w:rFonts w:ascii="Times New Roman" w:hAnsi="Times New Roman" w:cs="Times New Roman"/>
      <w:b/>
      <w:bCs/>
      <w:kern w:val="0"/>
    </w:rPr>
  </w:style>
  <w:style w:type="paragraph" w:styleId="a7">
    <w:name w:val="List Paragraph"/>
    <w:basedOn w:val="a"/>
    <w:uiPriority w:val="34"/>
    <w:qFormat/>
    <w:rsid w:val="00C515DF"/>
    <w:pPr>
      <w:ind w:firstLineChars="200" w:firstLine="420"/>
    </w:pPr>
  </w:style>
  <w:style w:type="character" w:customStyle="1" w:styleId="20">
    <w:name w:val="标题 2字符"/>
    <w:basedOn w:val="a0"/>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F17385"/>
    <w:rPr>
      <w:b/>
      <w:bCs/>
      <w:sz w:val="32"/>
      <w:szCs w:val="32"/>
    </w:rPr>
  </w:style>
  <w:style w:type="character" w:styleId="HTML">
    <w:name w:val="HTML Code"/>
    <w:basedOn w:val="a0"/>
    <w:uiPriority w:val="99"/>
    <w:semiHidden/>
    <w:unhideWhenUsed/>
    <w:rsid w:val="00A61B7C"/>
    <w:rPr>
      <w:rFonts w:ascii="Courier New" w:eastAsiaTheme="minorEastAsia" w:hAnsi="Courier New" w:cs="Courier New"/>
      <w:sz w:val="20"/>
      <w:szCs w:val="20"/>
    </w:rPr>
  </w:style>
  <w:style w:type="character" w:customStyle="1" w:styleId="ilh-page">
    <w:name w:val="ilh-page"/>
    <w:basedOn w:val="a0"/>
    <w:rsid w:val="007030FB"/>
  </w:style>
  <w:style w:type="character" w:customStyle="1" w:styleId="10">
    <w:name w:val="标题 1字符"/>
    <w:basedOn w:val="a0"/>
    <w:link w:val="1"/>
    <w:uiPriority w:val="9"/>
    <w:rsid w:val="00FC448B"/>
    <w:rPr>
      <w:rFonts w:ascii="Times New Roman" w:hAnsi="Times New Roman" w:cs="Times New Roman"/>
      <w:b/>
      <w:bCs/>
      <w:kern w:val="44"/>
      <w:sz w:val="44"/>
      <w:szCs w:val="44"/>
    </w:rPr>
  </w:style>
  <w:style w:type="character" w:customStyle="1" w:styleId="token">
    <w:name w:val="token"/>
    <w:basedOn w:val="a0"/>
    <w:rsid w:val="00FC448B"/>
  </w:style>
  <w:style w:type="paragraph" w:styleId="HTML0">
    <w:name w:val="HTML Preformatted"/>
    <w:basedOn w:val="a"/>
    <w:link w:val="HTML1"/>
    <w:uiPriority w:val="99"/>
    <w:semiHidden/>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0"/>
    <w:link w:val="HTML0"/>
    <w:uiPriority w:val="99"/>
    <w:semiHidden/>
    <w:rsid w:val="005D468F"/>
    <w:rPr>
      <w:rFonts w:ascii="Courier New" w:hAnsi="Courier New" w:cs="Courier New"/>
      <w:kern w:val="0"/>
      <w:sz w:val="20"/>
      <w:szCs w:val="20"/>
    </w:rPr>
  </w:style>
  <w:style w:type="paragraph" w:styleId="21">
    <w:name w:val="toc 2"/>
    <w:basedOn w:val="a"/>
    <w:next w:val="a"/>
    <w:autoRedefine/>
    <w:uiPriority w:val="39"/>
    <w:unhideWhenUsed/>
    <w:rsid w:val="00E14BFF"/>
    <w:pPr>
      <w:ind w:left="240"/>
    </w:pPr>
    <w:rPr>
      <w:rFonts w:asciiTheme="minorHAnsi" w:hAnsiTheme="minorHAnsi"/>
      <w:b/>
      <w:sz w:val="22"/>
      <w:szCs w:val="22"/>
    </w:rPr>
  </w:style>
  <w:style w:type="paragraph" w:styleId="11">
    <w:name w:val="toc 1"/>
    <w:basedOn w:val="a"/>
    <w:next w:val="a"/>
    <w:autoRedefine/>
    <w:uiPriority w:val="39"/>
    <w:unhideWhenUsed/>
    <w:rsid w:val="00E14BFF"/>
    <w:pPr>
      <w:spacing w:before="120"/>
    </w:pPr>
    <w:rPr>
      <w:rFonts w:asciiTheme="minorHAnsi" w:hAnsiTheme="minorHAnsi"/>
      <w:b/>
    </w:rPr>
  </w:style>
  <w:style w:type="paragraph" w:styleId="31">
    <w:name w:val="toc 3"/>
    <w:basedOn w:val="a"/>
    <w:next w:val="a"/>
    <w:autoRedefine/>
    <w:uiPriority w:val="39"/>
    <w:unhideWhenUsed/>
    <w:rsid w:val="00E14BFF"/>
    <w:pPr>
      <w:ind w:left="480"/>
    </w:pPr>
    <w:rPr>
      <w:rFonts w:asciiTheme="minorHAnsi" w:hAnsiTheme="minorHAnsi"/>
      <w:sz w:val="22"/>
      <w:szCs w:val="22"/>
    </w:rPr>
  </w:style>
  <w:style w:type="paragraph" w:styleId="41">
    <w:name w:val="toc 4"/>
    <w:basedOn w:val="a"/>
    <w:next w:val="a"/>
    <w:autoRedefine/>
    <w:uiPriority w:val="39"/>
    <w:unhideWhenUsed/>
    <w:rsid w:val="00E14BFF"/>
    <w:pPr>
      <w:ind w:left="720"/>
    </w:pPr>
    <w:rPr>
      <w:rFonts w:asciiTheme="minorHAnsi" w:hAnsiTheme="minorHAnsi"/>
      <w:sz w:val="20"/>
      <w:szCs w:val="20"/>
    </w:rPr>
  </w:style>
  <w:style w:type="paragraph" w:styleId="5">
    <w:name w:val="toc 5"/>
    <w:basedOn w:val="a"/>
    <w:next w:val="a"/>
    <w:autoRedefine/>
    <w:uiPriority w:val="39"/>
    <w:unhideWhenUsed/>
    <w:rsid w:val="00E14BFF"/>
    <w:pPr>
      <w:ind w:left="960"/>
    </w:pPr>
    <w:rPr>
      <w:rFonts w:asciiTheme="minorHAnsi" w:hAnsiTheme="minorHAnsi"/>
      <w:sz w:val="20"/>
      <w:szCs w:val="20"/>
    </w:rPr>
  </w:style>
  <w:style w:type="paragraph" w:styleId="6">
    <w:name w:val="toc 6"/>
    <w:basedOn w:val="a"/>
    <w:next w:val="a"/>
    <w:autoRedefine/>
    <w:uiPriority w:val="39"/>
    <w:unhideWhenUsed/>
    <w:rsid w:val="00E14BFF"/>
    <w:pPr>
      <w:ind w:left="1200"/>
    </w:pPr>
    <w:rPr>
      <w:rFonts w:asciiTheme="minorHAnsi" w:hAnsiTheme="minorHAnsi"/>
      <w:sz w:val="20"/>
      <w:szCs w:val="20"/>
    </w:rPr>
  </w:style>
  <w:style w:type="paragraph" w:styleId="7">
    <w:name w:val="toc 7"/>
    <w:basedOn w:val="a"/>
    <w:next w:val="a"/>
    <w:autoRedefine/>
    <w:uiPriority w:val="39"/>
    <w:unhideWhenUsed/>
    <w:rsid w:val="00E14BFF"/>
    <w:pPr>
      <w:ind w:left="1440"/>
    </w:pPr>
    <w:rPr>
      <w:rFonts w:asciiTheme="minorHAnsi" w:hAnsiTheme="minorHAnsi"/>
      <w:sz w:val="20"/>
      <w:szCs w:val="20"/>
    </w:rPr>
  </w:style>
  <w:style w:type="paragraph" w:styleId="8">
    <w:name w:val="toc 8"/>
    <w:basedOn w:val="a"/>
    <w:next w:val="a"/>
    <w:autoRedefine/>
    <w:uiPriority w:val="39"/>
    <w:unhideWhenUsed/>
    <w:rsid w:val="00E14BFF"/>
    <w:pPr>
      <w:ind w:left="1680"/>
    </w:pPr>
    <w:rPr>
      <w:rFonts w:asciiTheme="minorHAnsi" w:hAnsiTheme="minorHAnsi"/>
      <w:sz w:val="20"/>
      <w:szCs w:val="20"/>
    </w:rPr>
  </w:style>
  <w:style w:type="paragraph" w:styleId="9">
    <w:name w:val="toc 9"/>
    <w:basedOn w:val="a"/>
    <w:next w:val="a"/>
    <w:autoRedefine/>
    <w:uiPriority w:val="39"/>
    <w:unhideWhenUsed/>
    <w:rsid w:val="00E14BFF"/>
    <w:pPr>
      <w:ind w:left="1920"/>
    </w:pPr>
    <w:rPr>
      <w:rFonts w:asciiTheme="minorHAnsi" w:hAnsiTheme="minorHAnsi"/>
      <w:sz w:val="20"/>
      <w:szCs w:val="20"/>
    </w:rPr>
  </w:style>
  <w:style w:type="paragraph" w:styleId="a8">
    <w:name w:val="TOC Heading"/>
    <w:basedOn w:val="1"/>
    <w:next w:val="a"/>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9">
    <w:name w:val="Date"/>
    <w:basedOn w:val="a"/>
    <w:next w:val="a"/>
    <w:link w:val="aa"/>
    <w:uiPriority w:val="99"/>
    <w:semiHidden/>
    <w:unhideWhenUsed/>
    <w:rsid w:val="00CA38AD"/>
    <w:pPr>
      <w:ind w:leftChars="2500" w:left="100"/>
    </w:pPr>
  </w:style>
  <w:style w:type="character" w:customStyle="1" w:styleId="aa">
    <w:name w:val="日期字符"/>
    <w:basedOn w:val="a0"/>
    <w:link w:val="a9"/>
    <w:uiPriority w:val="99"/>
    <w:semiHidden/>
    <w:rsid w:val="00CA38AD"/>
    <w:rPr>
      <w:rFonts w:ascii="Times New Roman" w:hAnsi="Times New Roman" w:cs="Times New Roman"/>
      <w:kern w:val="0"/>
    </w:rPr>
  </w:style>
  <w:style w:type="character" w:styleId="ab">
    <w:name w:val="annotation reference"/>
    <w:basedOn w:val="a0"/>
    <w:uiPriority w:val="99"/>
    <w:semiHidden/>
    <w:unhideWhenUsed/>
    <w:rsid w:val="00C73842"/>
    <w:rPr>
      <w:sz w:val="21"/>
      <w:szCs w:val="21"/>
    </w:rPr>
  </w:style>
  <w:style w:type="paragraph" w:styleId="ac">
    <w:name w:val="annotation text"/>
    <w:basedOn w:val="a"/>
    <w:link w:val="ad"/>
    <w:uiPriority w:val="99"/>
    <w:semiHidden/>
    <w:unhideWhenUsed/>
    <w:rsid w:val="00C73842"/>
  </w:style>
  <w:style w:type="character" w:customStyle="1" w:styleId="ad">
    <w:name w:val="批注文字字符"/>
    <w:basedOn w:val="a0"/>
    <w:link w:val="ac"/>
    <w:uiPriority w:val="99"/>
    <w:semiHidden/>
    <w:rsid w:val="00C73842"/>
    <w:rPr>
      <w:rFonts w:ascii="Times New Roman" w:hAnsi="Times New Roman" w:cs="Times New Roman"/>
      <w:kern w:val="0"/>
    </w:rPr>
  </w:style>
  <w:style w:type="paragraph" w:styleId="ae">
    <w:name w:val="annotation subject"/>
    <w:basedOn w:val="ac"/>
    <w:next w:val="ac"/>
    <w:link w:val="af"/>
    <w:uiPriority w:val="99"/>
    <w:semiHidden/>
    <w:unhideWhenUsed/>
    <w:rsid w:val="00C73842"/>
    <w:rPr>
      <w:b/>
      <w:bCs/>
    </w:rPr>
  </w:style>
  <w:style w:type="character" w:customStyle="1" w:styleId="af">
    <w:name w:val="批注主题字符"/>
    <w:basedOn w:val="ad"/>
    <w:link w:val="ae"/>
    <w:uiPriority w:val="99"/>
    <w:semiHidden/>
    <w:rsid w:val="00C73842"/>
    <w:rPr>
      <w:rFonts w:ascii="Times New Roman" w:hAnsi="Times New Roman" w:cs="Times New Roman"/>
      <w:b/>
      <w:bCs/>
      <w:kern w:val="0"/>
    </w:rPr>
  </w:style>
  <w:style w:type="paragraph" w:styleId="af0">
    <w:name w:val="Balloon Text"/>
    <w:basedOn w:val="a"/>
    <w:link w:val="af1"/>
    <w:uiPriority w:val="99"/>
    <w:semiHidden/>
    <w:unhideWhenUsed/>
    <w:rsid w:val="00C73842"/>
    <w:rPr>
      <w:sz w:val="18"/>
      <w:szCs w:val="18"/>
    </w:rPr>
  </w:style>
  <w:style w:type="character" w:customStyle="1" w:styleId="af1">
    <w:name w:val="批注框文本字符"/>
    <w:basedOn w:val="a0"/>
    <w:link w:val="af0"/>
    <w:uiPriority w:val="99"/>
    <w:semiHidden/>
    <w:rsid w:val="00C73842"/>
    <w:rPr>
      <w:rFonts w:ascii="Times New Roman" w:hAnsi="Times New Roman" w:cs="Times New Roman"/>
      <w:kern w:val="0"/>
      <w:sz w:val="18"/>
      <w:szCs w:val="18"/>
    </w:rPr>
  </w:style>
  <w:style w:type="paragraph" w:styleId="af2">
    <w:name w:val="Revision"/>
    <w:hidden/>
    <w:uiPriority w:val="99"/>
    <w:semiHidden/>
    <w:rsid w:val="00C73842"/>
    <w:rPr>
      <w:rFonts w:ascii="Times New Roman" w:hAnsi="Times New Roman" w:cs="Times New Roman"/>
      <w:kern w:val="0"/>
    </w:rPr>
  </w:style>
  <w:style w:type="paragraph" w:styleId="af3">
    <w:name w:val="footer"/>
    <w:basedOn w:val="a"/>
    <w:link w:val="af4"/>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4">
    <w:name w:val="页脚字符"/>
    <w:basedOn w:val="a0"/>
    <w:link w:val="af3"/>
    <w:uiPriority w:val="99"/>
    <w:rsid w:val="00A0310A"/>
    <w:rPr>
      <w:rFonts w:ascii="Calibri" w:eastAsia="宋体" w:hAnsi="Calibri"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ryptographic_hash_function" TargetMode="External"/><Relationship Id="rId14" Type="http://schemas.openxmlformats.org/officeDocument/2006/relationships/hyperlink" Target="https://developer.mozilla.org/en-US/docs/Learn/Server-side/First_steps/Website_security" TargetMode="External"/><Relationship Id="rId15" Type="http://schemas.openxmlformats.org/officeDocument/2006/relationships/hyperlink" Target="https://en.wikipedia.org/wiki/Shared_nothing_architecture" TargetMode="External"/><Relationship Id="rId16" Type="http://schemas.openxmlformats.org/officeDocument/2006/relationships/hyperlink" Target="https://developer.mozilla.org/en-US/Apps/Fundamentals/Modern_web_app_architecture/MVC_architecture" TargetMode="External"/><Relationship Id="rId17" Type="http://schemas.openxmlformats.org/officeDocument/2006/relationships/image" Target="media/image3.tiff"/><Relationship Id="rId18" Type="http://schemas.openxmlformats.org/officeDocument/2006/relationships/hyperlink" Target="https://baike.baidu.com/item/%E5%85%B3%E7%B3%BB%E5%9E%8B%E6%95%B0%E6%8D%AE%E5%BA%93%E7%AE%A1%E7%90%86%E7%B3%BB%E7%BB%9F" TargetMode="External"/><Relationship Id="rId19" Type="http://schemas.openxmlformats.org/officeDocument/2006/relationships/hyperlink" Target="https://baike.baidu.com/item/Oracle" TargetMode="External"/><Relationship Id="rId50" Type="http://schemas.openxmlformats.org/officeDocument/2006/relationships/hyperlink" Target="https://baike.baidu.com/item/ECMAScript" TargetMode="External"/><Relationship Id="rId51" Type="http://schemas.openxmlformats.org/officeDocument/2006/relationships/image" Target="media/image9.png"/><Relationship Id="rId52" Type="http://schemas.openxmlformats.org/officeDocument/2006/relationships/image" Target="media/image10.png"/><Relationship Id="rId53" Type="http://schemas.openxmlformats.org/officeDocument/2006/relationships/image" Target="media/image11.png"/><Relationship Id="rId54" Type="http://schemas.openxmlformats.org/officeDocument/2006/relationships/image" Target="media/image12.png"/><Relationship Id="rId55" Type="http://schemas.openxmlformats.org/officeDocument/2006/relationships/image" Target="media/image13.png"/><Relationship Id="rId56" Type="http://schemas.openxmlformats.org/officeDocument/2006/relationships/image" Target="media/image14.png"/><Relationship Id="rId57" Type="http://schemas.openxmlformats.org/officeDocument/2006/relationships/image" Target="media/image15.png"/><Relationship Id="rId58" Type="http://schemas.openxmlformats.org/officeDocument/2006/relationships/image" Target="media/image16.png"/><Relationship Id="rId59" Type="http://schemas.openxmlformats.org/officeDocument/2006/relationships/hyperlink" Target="http://martinfowler.com/articles/microservices.html)" TargetMode="External"/><Relationship Id="rId40" Type="http://schemas.openxmlformats.org/officeDocument/2006/relationships/hyperlink" Target="https://zh.wikipedia.org/w/index.php?title=%E9%9B%86%E5%90%88_(%E6%8A%BD%E8%B1%A1%E8%B3%87%E6%96%99%E5%9E%8B%E5%88%A5)&amp;action=edit&amp;redlink=1" TargetMode="External"/><Relationship Id="rId41" Type="http://schemas.openxmlformats.org/officeDocument/2006/relationships/comments" Target="comments.xml"/><Relationship Id="rId42" Type="http://schemas.microsoft.com/office/2011/relationships/commentsExtended" Target="commentsExtended.xml"/><Relationship Id="rId43" Type="http://schemas.openxmlformats.org/officeDocument/2006/relationships/image" Target="media/image4.png"/><Relationship Id="rId44" Type="http://schemas.openxmlformats.org/officeDocument/2006/relationships/image" Target="media/image5.png"/><Relationship Id="rId45" Type="http://schemas.openxmlformats.org/officeDocument/2006/relationships/image" Target="media/image6.png"/><Relationship Id="rId46" Type="http://schemas.openxmlformats.org/officeDocument/2006/relationships/image" Target="media/image7.png"/><Relationship Id="rId47" Type="http://schemas.openxmlformats.org/officeDocument/2006/relationships/image" Target="media/image8.png"/><Relationship Id="rId48" Type="http://schemas.openxmlformats.org/officeDocument/2006/relationships/hyperlink" Target="https://baike.baidu.com/item/JSON" TargetMode="External"/><Relationship Id="rId49" Type="http://schemas.openxmlformats.org/officeDocument/2006/relationships/hyperlink" Target="https://baike.baidu.com/item/JavaScrip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martinfowler.com/articles/microservices.html" TargetMode="External"/><Relationship Id="rId7" Type="http://schemas.openxmlformats.org/officeDocument/2006/relationships/image" Target="media/image1.png"/><Relationship Id="rId8" Type="http://schemas.openxmlformats.org/officeDocument/2006/relationships/hyperlink" Target="https://api.example.com/v1/zoos" TargetMode="External"/><Relationship Id="rId9" Type="http://schemas.openxmlformats.org/officeDocument/2006/relationships/hyperlink" Target="https://api.example.com/v1/animals" TargetMode="External"/><Relationship Id="rId30" Type="http://schemas.openxmlformats.org/officeDocument/2006/relationships/hyperlink" Target="https://zh.wikipedia.org/wiki/Pivotal" TargetMode="External"/><Relationship Id="rId31" Type="http://schemas.openxmlformats.org/officeDocument/2006/relationships/hyperlink" Target="https://zh.wikipedia.org/wiki/Redis" TargetMode="External"/><Relationship Id="rId32" Type="http://schemas.openxmlformats.org/officeDocument/2006/relationships/hyperlink" Target="https://zh.wikipedia.org/wiki/VMware" TargetMode="External"/><Relationship Id="rId33" Type="http://schemas.openxmlformats.org/officeDocument/2006/relationships/hyperlink" Target="https://zh.wikipedia.org/wiki/Redis" TargetMode="External"/><Relationship Id="rId34" Type="http://schemas.openxmlformats.org/officeDocument/2006/relationships/hyperlink" Target="https://zh.wikipedia.org/wiki/Redis" TargetMode="External"/><Relationship Id="rId35" Type="http://schemas.openxmlformats.org/officeDocument/2006/relationships/hyperlink" Target="https://zh.wikipedia.org/wiki/Redis" TargetMode="External"/><Relationship Id="rId36" Type="http://schemas.openxmlformats.org/officeDocument/2006/relationships/hyperlink" Target="https://zh.wikipedia.org/wiki/%E5%85%B3%E8%81%94%E6%95%B0%E7%BB%84" TargetMode="External"/><Relationship Id="rId37" Type="http://schemas.openxmlformats.org/officeDocument/2006/relationships/hyperlink" Target="https://zh.wikipedia.org/wiki/%E9%9D%9E%E5%85%B3%E7%B3%BB%E5%9E%8B%E6%95%B0%E6%8D%AE%E5%BA%93" TargetMode="External"/><Relationship Id="rId38" Type="http://schemas.openxmlformats.org/officeDocument/2006/relationships/hyperlink" Target="https://zh.wikipedia.org/wiki/%E5%AD%97%E7%AC%A6%E4%B8%B2" TargetMode="External"/><Relationship Id="rId39" Type="http://schemas.openxmlformats.org/officeDocument/2006/relationships/hyperlink" Target="https://zh.wikipedia.org/wiki/%E4%B8%B2%E5%88%97_(%E6%8A%BD%E8%B1%A1%E8%B3%87%E6%96%99%E5%9E%8B%E5%88%A5)" TargetMode="External"/><Relationship Id="rId20" Type="http://schemas.openxmlformats.org/officeDocument/2006/relationships/hyperlink" Target="https://baike.baidu.com/item/%E5%85%B3%E7%B3%BB%E5%9E%8B%E6%95%B0%E6%8D%AE%E5%BA%93%E7%AE%A1%E7%90%86%E7%B3%BB%E7%BB%9F" TargetMode="External"/><Relationship Id="rId21" Type="http://schemas.openxmlformats.org/officeDocument/2006/relationships/hyperlink" Target="https://baike.baidu.com/item/%E6%95%B0%E6%8D%AE%E5%BA%93" TargetMode="External"/><Relationship Id="rId22" Type="http://schemas.openxmlformats.org/officeDocument/2006/relationships/hyperlink" Target="https://baike.baidu.com/item/%E5%BC%80%E6%94%BE%E6%BA%90%E7%A0%81" TargetMode="External"/><Relationship Id="rId23" Type="http://schemas.openxmlformats.org/officeDocument/2006/relationships/hyperlink" Target="https://zh.wikipedia.org/wiki/ANSI_C" TargetMode="External"/><Relationship Id="rId24" Type="http://schemas.openxmlformats.org/officeDocument/2006/relationships/hyperlink" Target="https://zh.wikipedia.org/wiki/%E5%BC%80%E6%BA%90" TargetMode="External"/><Relationship Id="rId25" Type="http://schemas.openxmlformats.org/officeDocument/2006/relationships/hyperlink" Target="https://zh.wikipedia.org/wiki/%E7%94%B5%E8%84%91%E7%BD%91%E7%BB%9C" TargetMode="External"/><Relationship Id="rId26" Type="http://schemas.openxmlformats.org/officeDocument/2006/relationships/hyperlink" Target="https://zh.wikipedia.org/wiki/%E5%86%85%E5%AD%98" TargetMode="External"/><Relationship Id="rId27" Type="http://schemas.openxmlformats.org/officeDocument/2006/relationships/hyperlink" Target="https://zh.wikipedia.org/w/index.php?title=%E6%8C%81%E4%B9%85%E6%80%A7_(%E6%95%B0%E6%8D%AE%E5%BA%93)&amp;action=edit&amp;redlink=1" TargetMode="External"/><Relationship Id="rId28" Type="http://schemas.openxmlformats.org/officeDocument/2006/relationships/hyperlink" Target="https://zh.wikipedia.org/w/index.php?title=%E9%94%AE%E5%80%BC-%E5%80%BC%E6%95%B0%E6%8D%AE%E5%BA%93&amp;action=edit&amp;redlink=1" TargetMode="External"/><Relationship Id="rId29" Type="http://schemas.openxmlformats.org/officeDocument/2006/relationships/hyperlink" Target="https://zh.wikipedia.org/w/index.php?title=Redis_Labs&amp;action=edit&amp;redlink=1" TargetMode="External"/><Relationship Id="rId60" Type="http://schemas.openxmlformats.org/officeDocument/2006/relationships/fontTable" Target="fontTable.xml"/><Relationship Id="rId61" Type="http://schemas.microsoft.com/office/2011/relationships/people" Target="people.xml"/><Relationship Id="rId62" Type="http://schemas.openxmlformats.org/officeDocument/2006/relationships/theme" Target="theme/theme1.xml"/><Relationship Id="rId10" Type="http://schemas.openxmlformats.org/officeDocument/2006/relationships/hyperlink" Target="https://api.example.com/v1/employees" TargetMode="External"/><Relationship Id="rId11" Type="http://schemas.openxmlformats.org/officeDocument/2006/relationships/image" Target="media/image2.png"/><Relationship Id="rId12" Type="http://schemas.openxmlformats.org/officeDocument/2006/relationships/hyperlink" Target="https://docs.djangoproject.com/en/1.1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69C723-2118-0346-852A-CDEFB4A4D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54</Pages>
  <Words>4175</Words>
  <Characters>23801</Characters>
  <Application>Microsoft Macintosh Word</Application>
  <DocSecurity>0</DocSecurity>
  <Lines>198</Lines>
  <Paragraphs>55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27921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148</cp:revision>
  <dcterms:created xsi:type="dcterms:W3CDTF">2017-10-03T01:17:00Z</dcterms:created>
  <dcterms:modified xsi:type="dcterms:W3CDTF">2017-11-30T04:23:00Z</dcterms:modified>
</cp:coreProperties>
</file>