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B65950">
      <w:pPr>
        <w:pStyle w:val="a3"/>
        <w:numPr>
          <w:ilvl w:val="0"/>
          <w:numId w:val="39"/>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B65950">
      <w:pPr>
        <w:pStyle w:val="a3"/>
        <w:numPr>
          <w:ilvl w:val="0"/>
          <w:numId w:val="39"/>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300329">
      <w:pPr>
        <w:pStyle w:val="a3"/>
        <w:numPr>
          <w:ilvl w:val="0"/>
          <w:numId w:val="9"/>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300329">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1D79">
      <w:pPr>
        <w:pStyle w:val="a3"/>
        <w:numPr>
          <w:ilvl w:val="0"/>
          <w:numId w:val="36"/>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0D6021"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0D6021"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0D6021"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hyperlink r:id="rId33" w:anchor="cite_note-2" w:history="1">
        <w:r w:rsidRPr="00300329">
          <w:rPr>
            <w:color w:val="3E3E3E"/>
          </w:rPr>
          <w:t>[2]</w:t>
        </w:r>
      </w:hyperlink>
      <w:hyperlink r:id="rId34"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hyperlink r:id="rId35" w:anchor="cite_note-4" w:history="1">
        <w:r w:rsidRPr="00300329">
          <w:rPr>
            <w:color w:val="3E3E3E"/>
          </w:rPr>
          <w:t>[4]</w:t>
        </w:r>
      </w:hyperlink>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6" w:tooltip="关联数组" w:history="1">
        <w:r w:rsidRPr="00300329">
          <w:rPr>
            <w:color w:val="3E3E3E"/>
          </w:rPr>
          <w:t>字典</w:t>
        </w:r>
      </w:hyperlink>
      <w:r w:rsidRPr="00300329">
        <w:rPr>
          <w:rFonts w:eastAsia="Songti SC"/>
          <w:color w:val="3E3E3E"/>
        </w:rPr>
        <w:t>构成。与其他</w:t>
      </w:r>
      <w:hyperlink r:id="rId37"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8"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9" w:tooltip="串列 (抽象数据类型)" w:history="1">
        <w:r w:rsidRPr="00300329">
          <w:rPr>
            <w:color w:val="3E3E3E"/>
          </w:rPr>
          <w:t>列表</w:t>
        </w:r>
      </w:hyperlink>
      <w:r w:rsidRPr="00300329">
        <w:rPr>
          <w:rFonts w:eastAsia="Songti SC"/>
          <w:color w:val="3E3E3E"/>
        </w:rPr>
        <w:t>，无序、有序的</w:t>
      </w:r>
      <w:hyperlink r:id="rId40"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A7222B">
      <w:pPr>
        <w:pStyle w:val="a3"/>
        <w:numPr>
          <w:ilvl w:val="2"/>
          <w:numId w:val="39"/>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4308E0">
      <w:pPr>
        <w:pStyle w:val="a3"/>
        <w:numPr>
          <w:ilvl w:val="0"/>
          <w:numId w:val="43"/>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4308E0">
      <w:pPr>
        <w:pStyle w:val="a3"/>
        <w:numPr>
          <w:ilvl w:val="0"/>
          <w:numId w:val="43"/>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4308E0">
      <w:pPr>
        <w:pStyle w:val="a3"/>
        <w:numPr>
          <w:ilvl w:val="0"/>
          <w:numId w:val="43"/>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267DB7">
      <w:pPr>
        <w:pStyle w:val="a3"/>
        <w:numPr>
          <w:ilvl w:val="0"/>
          <w:numId w:val="48"/>
        </w:numPr>
        <w:shd w:val="clear" w:color="auto" w:fill="FFFFFF"/>
        <w:spacing w:before="0" w:beforeAutospacing="0" w:after="0" w:afterAutospacing="0" w:line="366" w:lineRule="atLeast"/>
        <w:rPr>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267DB7">
      <w:pPr>
        <w:pStyle w:val="a3"/>
        <w:numPr>
          <w:ilvl w:val="0"/>
          <w:numId w:val="48"/>
        </w:numPr>
        <w:shd w:val="clear" w:color="auto" w:fill="FFFFFF"/>
        <w:spacing w:before="0" w:beforeAutospacing="0" w:after="0" w:afterAutospacing="0" w:line="366" w:lineRule="atLeast"/>
        <w:rPr>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0D6021" w:rsidP="00300329">
      <w:pPr>
        <w:pStyle w:val="a3"/>
        <w:shd w:val="clear" w:color="auto" w:fill="FFFFFF"/>
        <w:spacing w:before="0" w:beforeAutospacing="0" w:after="0" w:afterAutospacing="0" w:line="366" w:lineRule="atLeast"/>
        <w:ind w:firstLine="560"/>
        <w:rPr>
          <w:rFonts w:eastAsia="Songti SC"/>
          <w:color w:val="3E3E3E"/>
        </w:rPr>
      </w:pPr>
      <w:hyperlink r:id="rId48" w:tgtFrame="_blank" w:history="1">
        <w:r w:rsidR="002F0C6E" w:rsidRPr="00300329">
          <w:rPr>
            <w:color w:val="3E3E3E"/>
          </w:rPr>
          <w:t>JSON</w:t>
        </w:r>
      </w:hyperlink>
      <w:r w:rsidR="002F0C6E" w:rsidRPr="00300329">
        <w:rPr>
          <w:rFonts w:eastAsia="Songti SC"/>
          <w:color w:val="3E3E3E"/>
        </w:rPr>
        <w:t>(</w:t>
      </w:r>
      <w:hyperlink r:id="rId49"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50"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403B2FA9" w14:textId="544171B1" w:rsidR="000941CB" w:rsidRDefault="000941CB" w:rsidP="00FF0498">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t xml:space="preserve">4.1.1 </w:t>
      </w:r>
      <w:r>
        <w:rPr>
          <w:rFonts w:eastAsia="Songti SC" w:hint="eastAsia"/>
          <w:color w:val="3E3E3E"/>
        </w:rPr>
        <w:t>提交</w:t>
      </w:r>
      <w:r>
        <w:rPr>
          <w:rFonts w:eastAsia="Songti SC"/>
          <w:color w:val="3E3E3E"/>
        </w:rPr>
        <w:t>服务</w:t>
      </w:r>
      <w:r>
        <w:rPr>
          <w:rFonts w:eastAsia="Songti SC" w:hint="eastAsia"/>
          <w:color w:val="3E3E3E"/>
        </w:rPr>
        <w:t>接口</w:t>
      </w:r>
      <w:r>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77777777" w:rsidR="000941CB" w:rsidRDefault="000941CB" w:rsidP="000941CB">
      <w:pPr>
        <w:pStyle w:val="a3"/>
        <w:numPr>
          <w:ilvl w:val="0"/>
          <w:numId w:val="49"/>
        </w:numPr>
        <w:shd w:val="clear" w:color="auto" w:fill="FFFFFF"/>
        <w:spacing w:before="0" w:beforeAutospacing="0" w:after="0" w:afterAutospacing="0" w:line="366" w:lineRule="atLeast"/>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0CE694BA" w14:textId="77777777" w:rsidR="000941CB" w:rsidRDefault="000941CB" w:rsidP="000941CB">
      <w:pPr>
        <w:pStyle w:val="a3"/>
        <w:numPr>
          <w:ilvl w:val="0"/>
          <w:numId w:val="49"/>
        </w:numPr>
        <w:shd w:val="clear" w:color="auto" w:fill="FFFFFF"/>
        <w:spacing w:before="0" w:beforeAutospacing="0" w:after="0" w:afterAutospacing="0" w:line="366" w:lineRule="atLeast"/>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97D50E5" w14:textId="5EA2C664" w:rsidR="00725CFC" w:rsidRPr="00300329" w:rsidRDefault="000941CB" w:rsidP="000941CB">
      <w:pPr>
        <w:pStyle w:val="a3"/>
        <w:shd w:val="clear" w:color="auto" w:fill="FFFFFF"/>
        <w:spacing w:before="0" w:beforeAutospacing="0" w:after="0" w:afterAutospacing="0" w:line="366" w:lineRule="atLeast"/>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4E142792" w:rsidR="00546D59" w:rsidRPr="000941CB" w:rsidRDefault="00546D59" w:rsidP="000941CB">
      <w:pPr>
        <w:pStyle w:val="a7"/>
        <w:numPr>
          <w:ilvl w:val="0"/>
          <w:numId w:val="50"/>
        </w:numPr>
        <w:ind w:firstLineChars="0"/>
        <w:rPr>
          <w:rFonts w:ascii="SimSun" w:eastAsia="SimSun" w:hAnsi="SimSun" w:cs="SimSun"/>
          <w:color w:val="333333"/>
          <w:sz w:val="21"/>
          <w:szCs w:val="21"/>
          <w:shd w:val="clear" w:color="auto" w:fill="FFFFFF"/>
        </w:rPr>
      </w:pPr>
      <w:r w:rsidRPr="000941CB">
        <w:rPr>
          <w:rFonts w:ascii="Arial" w:eastAsia="Times New Roman" w:hAnsi="Arial" w:cs="Arial"/>
          <w:color w:val="333333"/>
          <w:sz w:val="21"/>
          <w:szCs w:val="21"/>
          <w:shd w:val="clear" w:color="auto" w:fill="FFFFFF"/>
        </w:rPr>
        <w:t>SubmitQuestion</w:t>
      </w:r>
      <w:r w:rsidRPr="000941CB">
        <w:rPr>
          <w:rFonts w:ascii="Arial" w:eastAsia="Times New Roman" w:hAnsi="Arial" w:cs="Arial"/>
          <w:color w:val="333333"/>
          <w:sz w:val="21"/>
          <w:szCs w:val="21"/>
          <w:shd w:val="clear" w:color="auto" w:fill="FFFFFF"/>
        </w:rPr>
        <w:t xml:space="preserve"> </w:t>
      </w:r>
      <w:r w:rsidRPr="000941CB">
        <w:rPr>
          <w:rFonts w:ascii="MS Mincho" w:eastAsia="MS Mincho" w:hAnsi="MS Mincho" w:cs="MS Mincho"/>
          <w:color w:val="333333"/>
          <w:sz w:val="21"/>
          <w:szCs w:val="21"/>
          <w:shd w:val="clear" w:color="auto" w:fill="FFFFFF"/>
        </w:rPr>
        <w:t>提交</w:t>
      </w:r>
      <w:r w:rsidRPr="000941CB">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hint="eastAsia"/>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hint="eastAsia"/>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hint="eastAsia"/>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hint="eastAsia"/>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hint="eastAsia"/>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hint="eastAsia"/>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hint="eastAsia"/>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hint="eastAsia"/>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hint="eastAsia"/>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hint="eastAsia"/>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hint="eastAsia"/>
          <w:color w:val="333333"/>
          <w:sz w:val="21"/>
          <w:szCs w:val="21"/>
          <w:shd w:val="clear" w:color="auto" w:fill="FFFFFF"/>
        </w:rPr>
      </w:pPr>
    </w:p>
    <w:p w14:paraId="1A06156F" w14:textId="501FD33D" w:rsidR="00546D59" w:rsidRPr="000941CB" w:rsidRDefault="00546D59" w:rsidP="000941CB">
      <w:pPr>
        <w:pStyle w:val="a7"/>
        <w:numPr>
          <w:ilvl w:val="0"/>
          <w:numId w:val="50"/>
        </w:numPr>
        <w:ind w:firstLineChars="0"/>
        <w:rPr>
          <w:rFonts w:ascii="SimSun" w:eastAsia="SimSun" w:hAnsi="SimSun" w:cs="SimSun"/>
        </w:rPr>
      </w:pPr>
      <w:r w:rsidRPr="000941CB">
        <w:rPr>
          <w:rFonts w:ascii="Arial" w:eastAsia="Times New Roman" w:hAnsi="Arial" w:cs="Arial"/>
          <w:color w:val="333333"/>
          <w:sz w:val="21"/>
          <w:szCs w:val="21"/>
          <w:shd w:val="clear" w:color="auto" w:fill="FFFFFF"/>
        </w:rPr>
        <w:t>OperateQuestion</w:t>
      </w:r>
      <w:r w:rsidRPr="000941CB">
        <w:rPr>
          <w:rFonts w:eastAsia="Times New Roman" w:hint="eastAsia"/>
        </w:rPr>
        <w:t xml:space="preserve"> </w:t>
      </w:r>
      <w:r w:rsidRPr="000941CB">
        <w:rPr>
          <w:rFonts w:ascii="MS Mincho" w:eastAsia="MS Mincho" w:hAnsi="MS Mincho" w:cs="MS Mincho"/>
        </w:rPr>
        <w:t>修改</w:t>
      </w:r>
      <w:r w:rsidRPr="000941CB">
        <w:rPr>
          <w:rFonts w:ascii="SimSun" w:eastAsia="SimSun" w:hAnsi="SimSun" w:cs="SimSun"/>
        </w:rPr>
        <w:t>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hint="eastAsia"/>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hint="eastAsia"/>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hint="eastAsia"/>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hint="eastAsia"/>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hint="eastAsia"/>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hint="eastAsia"/>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hint="eastAsia"/>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hint="eastAsia"/>
              </w:rPr>
            </w:pPr>
          </w:p>
        </w:tc>
        <w:tc>
          <w:tcPr>
            <w:tcW w:w="4145" w:type="dxa"/>
          </w:tcPr>
          <w:p w14:paraId="0B0A1C73" w14:textId="77777777" w:rsidR="000941CB" w:rsidRDefault="000941CB" w:rsidP="00546D59">
            <w:pPr>
              <w:rPr>
                <w:rFonts w:eastAsia="Times New Roman" w:hint="eastAsia"/>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 xml:space="preserve">core user, creator </w:t>
      </w:r>
      <w:r>
        <w:rPr>
          <w:rFonts w:ascii="Arial" w:hAnsi="Arial" w:cs="Arial"/>
          <w:color w:val="333333"/>
          <w:sz w:val="21"/>
          <w:szCs w:val="21"/>
        </w:rPr>
        <w:lastRenderedPageBreak/>
        <w:t>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hint="eastAsia"/>
        </w:rPr>
      </w:pPr>
    </w:p>
    <w:p w14:paraId="243D6133" w14:textId="6DD8D65C" w:rsidR="00216888" w:rsidRPr="000941CB" w:rsidRDefault="00546D59" w:rsidP="000941CB">
      <w:pPr>
        <w:pStyle w:val="a7"/>
        <w:numPr>
          <w:ilvl w:val="0"/>
          <w:numId w:val="50"/>
        </w:numPr>
        <w:ind w:firstLineChars="0"/>
        <w:rPr>
          <w:rFonts w:ascii="MS Mincho" w:eastAsia="MS Mincho" w:hAnsi="MS Mincho" w:cs="MS Mincho"/>
        </w:rPr>
      </w:pPr>
      <w:r w:rsidRPr="000941CB">
        <w:rPr>
          <w:rFonts w:ascii="Arial" w:eastAsia="Times New Roman" w:hAnsi="Arial" w:cs="Arial"/>
          <w:color w:val="333333"/>
          <w:sz w:val="21"/>
          <w:szCs w:val="21"/>
          <w:shd w:val="clear" w:color="auto" w:fill="FFFFFF"/>
        </w:rPr>
        <w:t>SubmitAnswer</w:t>
      </w:r>
      <w:r w:rsidRPr="000941CB">
        <w:rPr>
          <w:rFonts w:eastAsia="Times New Roman" w:hint="eastAsia"/>
        </w:rPr>
        <w:t xml:space="preserve"> </w:t>
      </w:r>
      <w:r w:rsidRPr="000941CB">
        <w:rPr>
          <w:rFonts w:ascii="MS Mincho" w:eastAsia="MS Mincho" w:hAnsi="MS Mincho" w:cs="MS Mincho"/>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hint="eastAsia"/>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hint="eastAsia"/>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hint="eastAsia"/>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hint="eastAsia"/>
              </w:rPr>
            </w:pPr>
            <w:r>
              <w:rPr>
                <w:rFonts w:ascii="SimSun" w:eastAsia="SimSun" w:hAnsi="SimSun" w:cs="SimSun"/>
                <w:color w:val="333333"/>
                <w:sz w:val="21"/>
                <w:szCs w:val="21"/>
                <w:shd w:val="clear" w:color="auto" w:fill="FFFFFF"/>
              </w:rPr>
              <w:t>问题</w:t>
            </w:r>
            <w:r>
              <w:rPr>
                <w:rFonts w:ascii="SimSun" w:eastAsia="SimSun" w:hAnsi="SimSun" w:cs="SimSun"/>
                <w:color w:val="333333"/>
                <w:sz w:val="21"/>
                <w:szCs w:val="21"/>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hint="eastAsia"/>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hint="eastAsia"/>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hint="eastAsia"/>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hint="eastAsia"/>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hint="eastAsia"/>
              </w:rPr>
            </w:pPr>
          </w:p>
        </w:tc>
        <w:tc>
          <w:tcPr>
            <w:tcW w:w="4145" w:type="dxa"/>
          </w:tcPr>
          <w:p w14:paraId="753562F1" w14:textId="77777777" w:rsidR="000941CB" w:rsidRDefault="000941CB" w:rsidP="00546D59">
            <w:pPr>
              <w:rPr>
                <w:rFonts w:ascii="MS Mincho" w:eastAsia="MS Mincho" w:hAnsi="MS Mincho" w:cs="MS Mincho" w:hint="eastAsia"/>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hint="eastAsia"/>
              </w:rPr>
            </w:pPr>
          </w:p>
        </w:tc>
        <w:tc>
          <w:tcPr>
            <w:tcW w:w="4145" w:type="dxa"/>
          </w:tcPr>
          <w:p w14:paraId="29C0F884" w14:textId="77777777" w:rsidR="000941CB" w:rsidRDefault="000941CB" w:rsidP="00546D59">
            <w:pPr>
              <w:rPr>
                <w:rFonts w:ascii="MS Mincho" w:eastAsia="MS Mincho" w:hAnsi="MS Mincho" w:cs="MS Mincho" w:hint="eastAsia"/>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hint="eastAsia"/>
        </w:rPr>
      </w:pPr>
    </w:p>
    <w:p w14:paraId="4F2EA9BA" w14:textId="77777777" w:rsidR="000941CB" w:rsidRDefault="000941CB" w:rsidP="00546D59">
      <w:pPr>
        <w:rPr>
          <w:rFonts w:ascii="MS Mincho" w:eastAsia="MS Mincho" w:hAnsi="MS Mincho" w:cs="MS Mincho" w:hint="eastAsia"/>
        </w:rPr>
      </w:pPr>
    </w:p>
    <w:p w14:paraId="03F0E24B" w14:textId="7D56E282" w:rsidR="00546D59" w:rsidRPr="000941CB" w:rsidRDefault="00546D59" w:rsidP="000941CB">
      <w:pPr>
        <w:pStyle w:val="a7"/>
        <w:numPr>
          <w:ilvl w:val="0"/>
          <w:numId w:val="50"/>
        </w:numPr>
        <w:ind w:firstLineChars="0"/>
        <w:rPr>
          <w:rFonts w:eastAsia="Times New Roman" w:hint="eastAsia"/>
        </w:rPr>
      </w:pPr>
      <w:r w:rsidRPr="000941CB">
        <w:rPr>
          <w:rFonts w:ascii="Arial" w:eastAsia="Times New Roman" w:hAnsi="Arial" w:cs="Arial"/>
          <w:color w:val="333333"/>
          <w:sz w:val="21"/>
          <w:szCs w:val="21"/>
          <w:shd w:val="clear" w:color="auto" w:fill="FFFFFF"/>
        </w:rPr>
        <w:t>OperateAnswer</w:t>
      </w:r>
      <w:r w:rsidRPr="000941CB">
        <w:rPr>
          <w:rFonts w:eastAsia="Times New Roman" w:hint="eastAsia"/>
        </w:rPr>
        <w:t xml:space="preserve"> </w:t>
      </w:r>
      <w:r w:rsidRPr="000941CB">
        <w:rPr>
          <w:rFonts w:ascii="MS Mincho" w:eastAsia="MS Mincho" w:hAnsi="MS Mincho" w:cs="MS Mincho"/>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hint="eastAsia"/>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hint="eastAsia"/>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hint="eastAsia"/>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hint="eastAsia"/>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hint="eastAsia"/>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hint="eastAsia"/>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hint="eastAsia"/>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hint="eastAsia"/>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hint="eastAsia"/>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hint="eastAsia"/>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525D6DFD" w14:textId="771A99F0" w:rsidR="004B4EE5" w:rsidRDefault="000941CB" w:rsidP="000941CB">
      <w:pPr>
        <w:pStyle w:val="a3"/>
        <w:shd w:val="clear" w:color="auto" w:fill="FFFFFF"/>
        <w:spacing w:before="150" w:beforeAutospacing="0" w:after="0" w:afterAutospacing="0"/>
        <w:rPr>
          <w:rFonts w:ascii="Arial" w:hAnsi="Arial" w:cs="Arial" w:hint="eastAsia"/>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529086FF" w14:textId="77777777" w:rsidR="000941CB" w:rsidRPr="000941CB" w:rsidRDefault="000941CB" w:rsidP="000941CB">
      <w:pPr>
        <w:pStyle w:val="a3"/>
        <w:shd w:val="clear" w:color="auto" w:fill="FFFFFF"/>
        <w:spacing w:before="150" w:beforeAutospacing="0" w:after="0" w:afterAutospacing="0"/>
        <w:rPr>
          <w:rFonts w:ascii="Arial" w:hAnsi="Arial" w:cs="Arial" w:hint="eastAsia"/>
          <w:color w:val="333333"/>
          <w:sz w:val="21"/>
          <w:szCs w:val="21"/>
        </w:rPr>
      </w:pPr>
    </w:p>
    <w:p w14:paraId="14F6D656" w14:textId="0A0B0B6A" w:rsidR="005B0882" w:rsidRDefault="00216888" w:rsidP="00616E1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r w:rsidR="00616E1C">
        <w:rPr>
          <w:rFonts w:eastAsia="Songti SC"/>
          <w:color w:val="3E3E3E"/>
        </w:rPr>
        <w:t>设计</w:t>
      </w:r>
    </w:p>
    <w:p w14:paraId="32FD5E5C" w14:textId="77777777" w:rsidR="00616E1C" w:rsidRDefault="004B4EE5" w:rsidP="00616E1C">
      <w:pPr>
        <w:pStyle w:val="a3"/>
        <w:shd w:val="clear" w:color="auto" w:fill="FFFFFF"/>
        <w:spacing w:before="0" w:beforeAutospacing="0" w:after="0" w:afterAutospacing="0" w:line="366" w:lineRule="atLeast"/>
        <w:ind w:firstLine="560"/>
        <w:rPr>
          <w:rFonts w:eastAsia="Songti SC" w:hint="eastAsia"/>
          <w:color w:val="3E3E3E"/>
        </w:rPr>
      </w:pPr>
      <w:r w:rsidRPr="00216888">
        <w:rPr>
          <w:rFonts w:eastAsia="Songti SC"/>
          <w:color w:val="3E3E3E"/>
        </w:rPr>
        <w:lastRenderedPageBreak/>
        <w:t>我们需要有个统一的收集所有提交类事件，并告知下游。问答把所有的消息，收集到</w:t>
      </w:r>
      <w:r w:rsidR="00616E1C">
        <w:rPr>
          <w:rFonts w:eastAsia="Songti SC" w:hint="eastAsia"/>
          <w:color w:val="3E3E3E"/>
        </w:rPr>
        <w:t>消息</w:t>
      </w:r>
      <w:r w:rsidR="00616E1C">
        <w:rPr>
          <w:rFonts w:eastAsia="Songti SC"/>
          <w:color w:val="3E3E3E"/>
        </w:rPr>
        <w:t>队列中</w:t>
      </w:r>
      <w:r w:rsidRPr="00216888">
        <w:rPr>
          <w:rFonts w:eastAsia="Songti SC"/>
          <w:color w:val="3E3E3E"/>
        </w:rPr>
        <w:t>，针对不同下游所需要的数据，实现不同的</w:t>
      </w:r>
      <w:r w:rsidR="00616E1C">
        <w:rPr>
          <w:rFonts w:eastAsia="Songti SC" w:hint="eastAsia"/>
          <w:color w:val="3E3E3E"/>
        </w:rPr>
        <w:t>comsumer</w:t>
      </w:r>
      <w:r w:rsidR="00616E1C">
        <w:rPr>
          <w:rFonts w:eastAsia="Songti SC"/>
          <w:color w:val="3E3E3E"/>
        </w:rPr>
        <w:t xml:space="preserve"> </w:t>
      </w:r>
      <w:r w:rsidR="00616E1C">
        <w:rPr>
          <w:rFonts w:eastAsia="Songti SC" w:hint="eastAsia"/>
          <w:color w:val="3E3E3E"/>
        </w:rPr>
        <w:t>worker</w:t>
      </w:r>
      <w:r w:rsidRPr="00216888">
        <w:rPr>
          <w:rFonts w:eastAsia="Songti SC"/>
          <w:color w:val="3E3E3E"/>
        </w:rPr>
        <w:t>。</w:t>
      </w:r>
    </w:p>
    <w:p w14:paraId="60A0BE7A" w14:textId="3D19AF1D" w:rsidR="004B4EE5" w:rsidRPr="00300329" w:rsidRDefault="00013A2E" w:rsidP="00616E1C">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004B4EE5" w:rsidRPr="00300329">
        <w:rPr>
          <w:rFonts w:eastAsia="Songti SC"/>
          <w:color w:val="3E3E3E"/>
        </w:rPr>
        <w:t>，异步事件分为两类：核心事件和非核心事件，核心事件代表了问题或者答案的相关字段在数据库中发生了改变，而非核心事件则包括了</w:t>
      </w:r>
      <w:r w:rsidR="004B4EE5">
        <w:rPr>
          <w:rFonts w:eastAsia="Songti SC"/>
          <w:color w:val="3E3E3E"/>
        </w:rPr>
        <w:t>用户邀请</w:t>
      </w:r>
      <w:r w:rsidR="004B4EE5" w:rsidRPr="00300329">
        <w:rPr>
          <w:rFonts w:eastAsia="Songti SC"/>
          <w:color w:val="3E3E3E"/>
        </w:rPr>
        <w:t>等等各类业务事件。对于核心事件的定义原则，如下所示：</w:t>
      </w:r>
    </w:p>
    <w:p w14:paraId="65AC47BB" w14:textId="1D5FAE26" w:rsidR="004B4EE5" w:rsidRPr="00300329" w:rsidRDefault="004B4EE5" w:rsidP="00616E1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1CA8F09" w14:textId="197AD7D5" w:rsidR="00197094" w:rsidRPr="00197094" w:rsidRDefault="001A19E6" w:rsidP="00197094">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97094" w14:paraId="7E941B8B" w14:textId="77777777" w:rsidTr="001970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2DE2702" w14:textId="77777777" w:rsidR="00197094" w:rsidRDefault="00197094" w:rsidP="00197094">
            <w:pPr>
              <w:rPr>
                <w:rFonts w:eastAsia="Times New Roman"/>
                <w:b/>
                <w:bCs/>
                <w:color w:val="333333"/>
              </w:rPr>
            </w:pPr>
            <w:r>
              <w:rPr>
                <w:rFonts w:ascii="MS Mincho" w:eastAsia="MS Mincho" w:hAnsi="MS Mincho" w:cs="MS Mincho"/>
                <w:b/>
                <w:bCs/>
                <w:color w:val="333333"/>
              </w:rPr>
              <w:lastRenderedPageBreak/>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8B504A" w14:textId="77777777" w:rsidR="00197094" w:rsidRDefault="00197094" w:rsidP="00197094">
            <w:pPr>
              <w:rPr>
                <w:rFonts w:eastAsia="Times New Roman"/>
                <w:b/>
                <w:bCs/>
                <w:color w:val="333333"/>
              </w:rPr>
            </w:pPr>
            <w:r>
              <w:rPr>
                <w:rFonts w:ascii="SimSun" w:eastAsia="SimSun" w:hAnsi="SimSun" w:cs="SimSun"/>
                <w:b/>
                <w:bCs/>
                <w:color w:val="333333"/>
              </w:rPr>
              <w:t>对应的数据库变动</w:t>
            </w:r>
          </w:p>
        </w:tc>
      </w:tr>
      <w:tr w:rsidR="00197094" w14:paraId="33FF219C"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082D6" w14:textId="77777777" w:rsidR="00197094" w:rsidRDefault="00197094">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A80CC7" w14:textId="77777777" w:rsidR="00197094" w:rsidRDefault="00197094">
            <w:pPr>
              <w:rPr>
                <w:rFonts w:eastAsia="Times New Roman"/>
              </w:rPr>
            </w:pPr>
            <w:r>
              <w:rPr>
                <w:rFonts w:eastAsia="Times New Roman"/>
              </w:rPr>
              <w:t>answer</w:t>
            </w:r>
            <w:r>
              <w:rPr>
                <w:rFonts w:ascii="MS Mincho" w:eastAsia="MS Mincho" w:hAnsi="MS Mincho" w:cs="MS Mincho"/>
              </w:rPr>
              <w:t>表中插入了新数据</w:t>
            </w:r>
          </w:p>
        </w:tc>
      </w:tr>
      <w:tr w:rsidR="00197094" w14:paraId="3429E319"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B92620" w14:textId="77777777" w:rsidR="00197094" w:rsidRDefault="00197094">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F88C44" w14:textId="77777777" w:rsidR="00197094" w:rsidRDefault="00197094">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97094" w14:paraId="07F5EAF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9FA1E" w14:textId="77777777" w:rsidR="00197094" w:rsidRDefault="00197094">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FD280B" w14:textId="77777777" w:rsidR="00197094" w:rsidRDefault="00197094">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97094" w14:paraId="3BB7F4B8"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44C035" w14:textId="77777777" w:rsidR="00197094" w:rsidRDefault="00197094">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8E71FD" w14:textId="77777777" w:rsidR="00197094" w:rsidRDefault="00197094">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97094" w14:paraId="3175D6E7"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4D8EED" w14:textId="77777777" w:rsidR="00197094" w:rsidRDefault="00197094">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3710266" w14:textId="77777777" w:rsidR="00197094" w:rsidRDefault="00197094">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26F363DA"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C21936" w14:textId="77777777" w:rsidR="00197094" w:rsidRDefault="00197094">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4DF66D" w14:textId="77777777" w:rsidR="00197094" w:rsidRDefault="00197094">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0E05DA5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4A7B22" w14:textId="77777777" w:rsidR="00197094" w:rsidRDefault="00197094">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2C3FE" w14:textId="77777777" w:rsidR="00197094" w:rsidRDefault="00197094">
            <w:pPr>
              <w:rPr>
                <w:rFonts w:eastAsia="Times New Roman"/>
              </w:rPr>
            </w:pPr>
            <w:r>
              <w:rPr>
                <w:rFonts w:eastAsia="Times New Roman"/>
              </w:rPr>
              <w:t>question</w:t>
            </w:r>
            <w:r>
              <w:rPr>
                <w:rFonts w:ascii="MS Mincho" w:eastAsia="MS Mincho" w:hAnsi="MS Mincho" w:cs="MS Mincho"/>
              </w:rPr>
              <w:t>表中插入了新数据</w:t>
            </w:r>
          </w:p>
        </w:tc>
      </w:tr>
      <w:tr w:rsidR="00197094" w14:paraId="79853D7F"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96FBA1" w14:textId="77777777" w:rsidR="00197094" w:rsidRDefault="00197094">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3FFACB" w14:textId="77777777" w:rsidR="00197094" w:rsidRDefault="00197094">
            <w:pPr>
              <w:rPr>
                <w:rFonts w:eastAsia="Times New Roman"/>
              </w:rPr>
            </w:pPr>
            <w:r>
              <w:rPr>
                <w:rFonts w:eastAsia="Times New Roman"/>
              </w:rPr>
              <w:t>answer_version</w:t>
            </w:r>
            <w:r>
              <w:rPr>
                <w:rFonts w:ascii="MS Mincho" w:eastAsia="MS Mincho" w:hAnsi="MS Mincho" w:cs="MS Mincho"/>
              </w:rPr>
              <w:t>表中插入了新数据</w:t>
            </w:r>
          </w:p>
        </w:tc>
      </w:tr>
      <w:tr w:rsidR="00197094" w14:paraId="2DAC6822"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9525BB" w14:textId="77777777" w:rsidR="00197094" w:rsidRDefault="00197094">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D51C52" w14:textId="77777777" w:rsidR="00197094" w:rsidRDefault="00197094">
            <w:pPr>
              <w:rPr>
                <w:rFonts w:eastAsia="Times New Roman"/>
              </w:rPr>
            </w:pPr>
            <w:r>
              <w:rPr>
                <w:rFonts w:eastAsia="Times New Roman"/>
              </w:rPr>
              <w:t>question_version</w:t>
            </w:r>
            <w:r>
              <w:rPr>
                <w:rFonts w:ascii="MS Mincho" w:eastAsia="MS Mincho" w:hAnsi="MS Mincho" w:cs="MS Mincho"/>
              </w:rPr>
              <w:t>表中插入了新数据</w:t>
            </w:r>
          </w:p>
        </w:tc>
      </w:tr>
    </w:tbl>
    <w:p w14:paraId="2A9EC4B8" w14:textId="60CC10E7" w:rsidR="00197094" w:rsidRPr="00546D59" w:rsidRDefault="00197094" w:rsidP="00546D59">
      <w:pPr>
        <w:pStyle w:val="a3"/>
        <w:shd w:val="clear" w:color="auto" w:fill="FFFFFF"/>
        <w:spacing w:before="150" w:beforeAutospacing="0" w:after="0" w:afterAutospacing="0"/>
        <w:rPr>
          <w:rFonts w:ascii="Arial" w:hAnsi="Arial" w:cs="Arial" w:hint="eastAsia"/>
          <w:color w:val="333333"/>
          <w:sz w:val="21"/>
          <w:szCs w:val="21"/>
        </w:rPr>
      </w:pPr>
    </w:p>
    <w:p w14:paraId="5597F7EF" w14:textId="4FE996E9" w:rsidR="004B4EE5" w:rsidRDefault="00546D59" w:rsidP="004B4EE5">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53C58CB" w14:textId="77777777" w:rsidR="005C4847" w:rsidRDefault="005C4847" w:rsidP="004B4EE5">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7B014F" w14:paraId="774C1B9F" w14:textId="77777777" w:rsidTr="007B014F">
        <w:tc>
          <w:tcPr>
            <w:tcW w:w="2763" w:type="dxa"/>
          </w:tcPr>
          <w:p w14:paraId="38A590FC" w14:textId="2EAAB5F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42B7D6C2" w14:textId="6614213E" w:rsidR="007B014F" w:rsidRDefault="007B014F" w:rsidP="004B4EE5">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21B6A7B2" w14:textId="2D4C372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事件描述</w:t>
            </w:r>
          </w:p>
        </w:tc>
      </w:tr>
      <w:tr w:rsidR="007B014F" w14:paraId="032ACC34" w14:textId="77777777" w:rsidTr="007B014F">
        <w:tc>
          <w:tcPr>
            <w:tcW w:w="2763" w:type="dxa"/>
          </w:tcPr>
          <w:p w14:paraId="3DCC994C" w14:textId="23446B9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6D21E03C" w14:textId="12DFFF6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47A43FA7" w14:textId="36560F2D"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7B014F" w14:paraId="507B48EE" w14:textId="77777777" w:rsidTr="007B014F">
        <w:tc>
          <w:tcPr>
            <w:tcW w:w="2763" w:type="dxa"/>
          </w:tcPr>
          <w:p w14:paraId="1BE894E6" w14:textId="1E90F563"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44A50343" w14:textId="3A2287BE"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97B0BAB" w14:textId="59BE6761"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7B014F" w14:paraId="13D1C603" w14:textId="77777777" w:rsidTr="007B014F">
        <w:tc>
          <w:tcPr>
            <w:tcW w:w="2763" w:type="dxa"/>
          </w:tcPr>
          <w:p w14:paraId="24A9B9F0" w14:textId="7890C888"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1E4F001C" w14:textId="6569F081"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57C3F66E" w14:textId="2C3C82AB"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7B014F" w14:paraId="10AC02BB" w14:textId="77777777" w:rsidTr="007B014F">
        <w:tc>
          <w:tcPr>
            <w:tcW w:w="2763" w:type="dxa"/>
          </w:tcPr>
          <w:p w14:paraId="71A611B7" w14:textId="286DB2FD"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0B029544" w14:textId="137857B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7D2507DF" w14:textId="0ACA1672"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7B014F" w14:paraId="50AD91A1" w14:textId="77777777" w:rsidTr="007B014F">
        <w:trPr>
          <w:trHeight w:val="382"/>
        </w:trPr>
        <w:tc>
          <w:tcPr>
            <w:tcW w:w="2763" w:type="dxa"/>
          </w:tcPr>
          <w:p w14:paraId="31F17835" w14:textId="05CBDCC6"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79D4C8B" w14:textId="78E144BC"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88E2852" w14:textId="7516D1F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7B014F" w14:paraId="3EC74719" w14:textId="77777777" w:rsidTr="007B014F">
        <w:tc>
          <w:tcPr>
            <w:tcW w:w="2763" w:type="dxa"/>
          </w:tcPr>
          <w:p w14:paraId="2DB89E0A" w14:textId="0781B957"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1E93A33A" w14:textId="16AFF28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0E9A763" w14:textId="76F8208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7B014F" w14:paraId="5826D092" w14:textId="77777777" w:rsidTr="007B014F">
        <w:tc>
          <w:tcPr>
            <w:tcW w:w="2763" w:type="dxa"/>
          </w:tcPr>
          <w:p w14:paraId="7DFF6484" w14:textId="28049BB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C0255F" w14:textId="53D63F4D"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6B668C72" w14:textId="5FED38D2" w:rsidR="007B014F" w:rsidRDefault="007B014F" w:rsidP="004B4EE5">
            <w:pPr>
              <w:pStyle w:val="a3"/>
              <w:spacing w:before="0" w:beforeAutospacing="0" w:after="0" w:afterAutospacing="0" w:line="366" w:lineRule="atLeast"/>
              <w:rPr>
                <w:rFonts w:eastAsia="Songti SC" w:hint="eastAsia"/>
                <w:color w:val="3E3E3E"/>
              </w:rPr>
            </w:pPr>
            <w:r w:rsidRPr="007B014F">
              <w:rPr>
                <w:rFonts w:ascii="Menlo" w:hAnsi="Menlo" w:cs="Menlo"/>
                <w:i/>
                <w:iCs/>
                <w:color w:val="808080"/>
                <w:sz w:val="18"/>
                <w:szCs w:val="18"/>
              </w:rPr>
              <w:t>更新答案</w:t>
            </w:r>
          </w:p>
        </w:tc>
      </w:tr>
      <w:tr w:rsidR="007B014F" w14:paraId="319BC15F" w14:textId="77777777" w:rsidTr="007B014F">
        <w:trPr>
          <w:trHeight w:val="396"/>
        </w:trPr>
        <w:tc>
          <w:tcPr>
            <w:tcW w:w="2763" w:type="dxa"/>
          </w:tcPr>
          <w:p w14:paraId="641C6540" w14:textId="2AA9C614"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30653DE4" w14:textId="27BE74D0" w:rsidR="007B014F" w:rsidRPr="007B014F" w:rsidRDefault="007B014F" w:rsidP="004B4EE5">
            <w:pPr>
              <w:pStyle w:val="a3"/>
              <w:spacing w:before="0" w:beforeAutospacing="0" w:after="0" w:afterAutospacing="0" w:line="366" w:lineRule="atLeast"/>
              <w:rPr>
                <w:rFonts w:ascii="Menlo" w:hAnsi="Menlo" w:cs="Menlo" w:hint="eastAsia"/>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37040E0C" w14:textId="5A761A98" w:rsidR="007B014F" w:rsidRPr="007B014F" w:rsidRDefault="007B014F" w:rsidP="004B4EE5">
            <w:pPr>
              <w:pStyle w:val="a3"/>
              <w:spacing w:before="0" w:beforeAutospacing="0" w:after="0" w:afterAutospacing="0" w:line="366" w:lineRule="atLeast"/>
              <w:rPr>
                <w:rFonts w:ascii="Menlo" w:hAnsi="Menlo" w:cs="Menlo" w:hint="eastAsia"/>
                <w:i/>
                <w:iCs/>
                <w:color w:val="808080"/>
                <w:sz w:val="18"/>
                <w:szCs w:val="18"/>
              </w:rPr>
            </w:pPr>
            <w:r w:rsidRPr="007B014F">
              <w:rPr>
                <w:rFonts w:ascii="Menlo" w:hAnsi="Menlo" w:cs="Menlo"/>
                <w:i/>
                <w:iCs/>
                <w:color w:val="808080"/>
                <w:sz w:val="18"/>
                <w:szCs w:val="18"/>
              </w:rPr>
              <w:t>更新问题</w:t>
            </w:r>
          </w:p>
        </w:tc>
      </w:tr>
      <w:tr w:rsidR="007B014F" w14:paraId="7A6B85CB" w14:textId="77777777" w:rsidTr="007B014F">
        <w:tc>
          <w:tcPr>
            <w:tcW w:w="2763" w:type="dxa"/>
          </w:tcPr>
          <w:p w14:paraId="3F561947" w14:textId="77777777" w:rsidR="007B014F" w:rsidRDefault="007B014F" w:rsidP="004B4EE5">
            <w:pPr>
              <w:pStyle w:val="a3"/>
              <w:spacing w:before="0" w:beforeAutospacing="0" w:after="0" w:afterAutospacing="0" w:line="366" w:lineRule="atLeast"/>
              <w:rPr>
                <w:rFonts w:eastAsia="Songti SC"/>
                <w:color w:val="3E3E3E"/>
              </w:rPr>
            </w:pPr>
          </w:p>
        </w:tc>
        <w:tc>
          <w:tcPr>
            <w:tcW w:w="2763" w:type="dxa"/>
          </w:tcPr>
          <w:p w14:paraId="6514825F" w14:textId="77777777" w:rsidR="007B014F" w:rsidRDefault="007B014F" w:rsidP="004B4EE5">
            <w:pPr>
              <w:pStyle w:val="a3"/>
              <w:spacing w:before="0" w:beforeAutospacing="0" w:after="0" w:afterAutospacing="0" w:line="366" w:lineRule="atLeast"/>
              <w:rPr>
                <w:rFonts w:eastAsia="Songti SC"/>
                <w:color w:val="3E3E3E"/>
              </w:rPr>
            </w:pPr>
          </w:p>
        </w:tc>
        <w:tc>
          <w:tcPr>
            <w:tcW w:w="2764" w:type="dxa"/>
          </w:tcPr>
          <w:p w14:paraId="5EDA5E96" w14:textId="77777777" w:rsidR="007B014F" w:rsidRDefault="007B014F" w:rsidP="004B4EE5">
            <w:pPr>
              <w:pStyle w:val="a3"/>
              <w:spacing w:before="0" w:beforeAutospacing="0" w:after="0" w:afterAutospacing="0" w:line="366" w:lineRule="atLeast"/>
              <w:rPr>
                <w:rFonts w:eastAsia="Songti SC"/>
                <w:color w:val="3E3E3E"/>
              </w:rPr>
            </w:pPr>
          </w:p>
        </w:tc>
      </w:tr>
    </w:tbl>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color w:val="3E3E3E"/>
        </w:rPr>
      </w:pPr>
    </w:p>
    <w:p w14:paraId="3D504F5E" w14:textId="1C5BC26C" w:rsidR="0081004D" w:rsidRPr="0081004D" w:rsidRDefault="0081004D" w:rsidP="0081004D">
      <w:pPr>
        <w:pStyle w:val="a3"/>
        <w:numPr>
          <w:ilvl w:val="2"/>
          <w:numId w:val="50"/>
        </w:numPr>
        <w:shd w:val="clear" w:color="auto" w:fill="FFFFFF"/>
        <w:spacing w:before="0" w:beforeAutospacing="0" w:after="0" w:afterAutospacing="0" w:line="366" w:lineRule="atLeast"/>
        <w:rPr>
          <w:rFonts w:eastAsia="Songti SC" w:hint="eastAsia"/>
          <w:color w:val="3E3E3E"/>
        </w:rPr>
      </w:pPr>
      <w:r>
        <w:rPr>
          <w:rFonts w:eastAsia="Songti SC" w:hint="eastAsia"/>
          <w:color w:val="3E3E3E"/>
        </w:rPr>
        <w:t>接口</w:t>
      </w:r>
      <w:r>
        <w:rPr>
          <w:rFonts w:eastAsia="Songti SC"/>
          <w:color w:val="3E3E3E"/>
        </w:rPr>
        <w:t>具体实现</w:t>
      </w:r>
    </w:p>
    <w:p w14:paraId="673325A2" w14:textId="6E5F5B09" w:rsidR="006135D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bookmarkStart w:id="3" w:name="_GoBack"/>
      <w:bookmarkEnd w:id="3"/>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noProof/>
          <w:color w:val="3E3E3E"/>
        </w:rPr>
        <w:drawing>
          <wp:inline distT="0" distB="0" distL="0" distR="0" wp14:anchorId="2C28981E" wp14:editId="0EB5A1D4">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2673" cy="4121943"/>
                    </a:xfrm>
                    <a:prstGeom prst="rect">
                      <a:avLst/>
                    </a:prstGeom>
                    <a:noFill/>
                    <a:ln>
                      <a:noFill/>
                    </a:ln>
                  </pic:spPr>
                </pic:pic>
              </a:graphicData>
            </a:graphic>
          </wp:inline>
        </w:drawing>
      </w:r>
    </w:p>
    <w:p w14:paraId="2B12EC2A"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r w:rsidRPr="00300329">
        <w:rPr>
          <w:color w:val="3E3E3E"/>
        </w:rPr>
        <w:t>详细设计</w:t>
      </w:r>
    </w:p>
    <w:p w14:paraId="0FFACF7E"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4"/>
      <w:r w:rsidRPr="00300329">
        <w:rPr>
          <w:rFonts w:hint="eastAsia"/>
          <w:color w:val="3E3E3E"/>
        </w:rPr>
        <w:t>创建</w:t>
      </w:r>
      <w:r w:rsidRPr="00300329">
        <w:rPr>
          <w:color w:val="3E3E3E"/>
        </w:rPr>
        <w:t>答案</w:t>
      </w:r>
    </w:p>
    <w:p w14:paraId="23F6CC26"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r w:rsidRPr="00300329">
        <w:rPr>
          <w:rFonts w:hint="eastAsia"/>
          <w:noProof/>
          <w:color w:val="3E3E3E"/>
        </w:rPr>
        <w:drawing>
          <wp:inline distT="0" distB="0" distL="0" distR="0" wp14:anchorId="7CAA919B" wp14:editId="36A0E078">
            <wp:extent cx="1499591" cy="2574562"/>
            <wp:effectExtent l="0" t="0" r="0" b="0"/>
            <wp:docPr id="12" name="图片 12" descr="../../../../../Desktop/屏幕快照%202017-10-04%2010.26.4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0-04%2010.26.44.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2662" cy="2579834"/>
                    </a:xfrm>
                    <a:prstGeom prst="rect">
                      <a:avLst/>
                    </a:prstGeom>
                    <a:noFill/>
                    <a:ln>
                      <a:noFill/>
                    </a:ln>
                  </pic:spPr>
                </pic:pic>
              </a:graphicData>
            </a:graphic>
          </wp:inline>
        </w:drawing>
      </w:r>
    </w:p>
    <w:commentRangeEnd w:id="4"/>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4"/>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lastRenderedPageBreak/>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5A1F5775" w14:textId="77777777" w:rsidR="006135DD" w:rsidRPr="00300329" w:rsidRDefault="006135DD" w:rsidP="00651AF9">
      <w:pPr>
        <w:pStyle w:val="a3"/>
        <w:shd w:val="clear" w:color="auto" w:fill="FFFFFF"/>
        <w:spacing w:before="0" w:beforeAutospacing="0" w:after="0" w:afterAutospacing="0" w:line="366" w:lineRule="atLeast"/>
        <w:rPr>
          <w:rFonts w:eastAsia="Songti SC"/>
          <w:color w:val="3E3E3E"/>
        </w:rPr>
      </w:pPr>
    </w:p>
    <w:p w14:paraId="28E501F2" w14:textId="473F6CBA"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2AD57BF" wp14:editId="6C0D64F3">
            <wp:extent cx="2517016" cy="3487783"/>
            <wp:effectExtent l="0" t="0" r="0" b="0"/>
            <wp:docPr id="14" name="图片 14" descr="../../../../../Desktop/屏幕快照%202017-10-05%2011.41.1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0-05%2011.41.16.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1741" cy="3494330"/>
                    </a:xfrm>
                    <a:prstGeom prst="rect">
                      <a:avLst/>
                    </a:prstGeom>
                    <a:noFill/>
                    <a:ln>
                      <a:noFill/>
                    </a:ln>
                  </pic:spPr>
                </pic:pic>
              </a:graphicData>
            </a:graphic>
          </wp:inline>
        </w:drawing>
      </w: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68A20208" w14:textId="3F1D14E0" w:rsidR="00736372" w:rsidRDefault="0073637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错误</w:t>
      </w:r>
      <w:r>
        <w:rPr>
          <w:rFonts w:eastAsia="Songti SC"/>
          <w:color w:val="3E3E3E"/>
        </w:rPr>
        <w:t>码映射关系设计</w:t>
      </w:r>
    </w:p>
    <w:p w14:paraId="49C47AC0" w14:textId="77777777" w:rsidR="00B02212" w:rsidRDefault="00B02212" w:rsidP="00B02212">
      <w:pPr>
        <w:rPr>
          <w:rFonts w:eastAsia="Times New Roman"/>
        </w:rPr>
      </w:pPr>
      <w:r>
        <w:rPr>
          <w:rFonts w:ascii="Arial" w:eastAsia="Times New Roman" w:hAnsi="Arial" w:cs="Arial"/>
          <w:color w:val="333333"/>
          <w:sz w:val="21"/>
          <w:szCs w:val="21"/>
          <w:shd w:val="clear" w:color="auto" w:fill="FFFFFF"/>
        </w:rPr>
        <w:t>int32</w:t>
      </w:r>
      <w:r>
        <w:rPr>
          <w:rFonts w:ascii="SimSun" w:eastAsia="SimSun" w:hAnsi="SimSun" w:cs="SimSun"/>
          <w:color w:val="333333"/>
          <w:sz w:val="21"/>
          <w:szCs w:val="21"/>
          <w:shd w:val="clear" w:color="auto" w:fill="FFFFFF"/>
        </w:rPr>
        <w:t>类型的</w:t>
      </w:r>
      <w:r>
        <w:rPr>
          <w:rFonts w:ascii="Arial" w:eastAsia="Times New Roman" w:hAnsi="Arial" w:cs="Arial"/>
          <w:color w:val="333333"/>
          <w:sz w:val="21"/>
          <w:szCs w:val="21"/>
          <w:shd w:val="clear" w:color="auto" w:fill="FFFFFF"/>
        </w:rPr>
        <w:t>StatusCode</w:t>
      </w:r>
    </w:p>
    <w:p w14:paraId="20632FA8" w14:textId="77777777" w:rsidR="00B02212" w:rsidRDefault="00B02212" w:rsidP="00B02212">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该字段作为返回体的一部分，定位是标准的错误号。现将其使用规则定义如下</w:t>
      </w:r>
    </w:p>
    <w:p w14:paraId="18281108" w14:textId="77777777" w:rsidR="00B02212" w:rsidRDefault="00B02212" w:rsidP="00B0221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int32</w:t>
      </w:r>
      <w:r>
        <w:rPr>
          <w:rFonts w:ascii="Arial" w:hAnsi="Arial" w:cs="Arial"/>
          <w:color w:val="333333"/>
          <w:sz w:val="21"/>
          <w:szCs w:val="21"/>
        </w:rPr>
        <w:t>类型，我们目前先只考虑正数，一共可用的位数是</w:t>
      </w:r>
      <w:r>
        <w:rPr>
          <w:rFonts w:ascii="Arial" w:hAnsi="Arial" w:cs="Arial"/>
          <w:color w:val="333333"/>
          <w:sz w:val="21"/>
          <w:szCs w:val="21"/>
        </w:rPr>
        <w:t>31</w:t>
      </w:r>
      <w:r>
        <w:rPr>
          <w:rFonts w:ascii="Arial" w:hAnsi="Arial" w:cs="Arial"/>
          <w:color w:val="333333"/>
          <w:sz w:val="21"/>
          <w:szCs w:val="21"/>
        </w:rPr>
        <w:t>位。为了最大限度地让各个业务使用互不影响，现对错误号的使用按位进行划分。</w:t>
      </w:r>
    </w:p>
    <w:p w14:paraId="57948540"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787FBD77"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问答业务号</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wenda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16</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通用错误</w:t>
      </w:r>
      <w:r>
        <w:rPr>
          <w:rFonts w:ascii="Menlo" w:hAnsi="Menlo" w:cs="Menlo"/>
          <w:i/>
          <w:iCs/>
          <w:color w:val="808080"/>
          <w:sz w:val="18"/>
          <w:szCs w:val="18"/>
        </w:rPr>
        <w:t xml:space="preserve"> 0x00</w:t>
      </w:r>
      <w:r>
        <w:rPr>
          <w:rFonts w:ascii="Menlo" w:hAnsi="Menlo" w:cs="Menlo"/>
          <w:i/>
          <w:iCs/>
          <w:color w:val="808080"/>
          <w:sz w:val="18"/>
          <w:szCs w:val="18"/>
        </w:rPr>
        <w:br/>
      </w:r>
      <w:r>
        <w:rPr>
          <w:rFonts w:ascii="Menlo" w:hAnsi="Menlo" w:cs="Menlo"/>
          <w:color w:val="000000"/>
          <w:sz w:val="18"/>
          <w:szCs w:val="18"/>
        </w:rPr>
        <w:t>normal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lastRenderedPageBreak/>
        <w:t xml:space="preserve"># </w:t>
      </w:r>
      <w:r>
        <w:rPr>
          <w:rFonts w:ascii="Menlo" w:hAnsi="Menlo" w:cs="Menlo"/>
          <w:i/>
          <w:iCs/>
          <w:color w:val="808080"/>
          <w:sz w:val="18"/>
          <w:szCs w:val="18"/>
        </w:rPr>
        <w:t>提交模块位</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submit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1</w:t>
      </w:r>
    </w:p>
    <w:p w14:paraId="05B7027B"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41E751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error_name_map</w:t>
      </w:r>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i/>
          <w:iCs/>
          <w:color w:val="808080"/>
          <w:sz w:val="18"/>
          <w:szCs w:val="18"/>
        </w:rPr>
        <w:t># name: (code, message)</w:t>
      </w:r>
      <w:r>
        <w:rPr>
          <w:rFonts w:ascii="Menlo" w:hAnsi="Menlo" w:cs="Menlo"/>
          <w:i/>
          <w:iCs/>
          <w:color w:val="808080"/>
          <w:sz w:val="18"/>
          <w:szCs w:val="18"/>
        </w:rPr>
        <w:br/>
        <w:t xml:space="preserve">    # general error code</w:t>
      </w:r>
      <w:r>
        <w:rPr>
          <w:rFonts w:ascii="Menlo" w:hAnsi="Menlo" w:cs="Menlo"/>
          <w:i/>
          <w:iCs/>
          <w:color w:val="808080"/>
          <w:sz w:val="18"/>
          <w:szCs w:val="18"/>
        </w:rPr>
        <w:br/>
        <w:t xml:space="preserve">    </w:t>
      </w:r>
      <w:r>
        <w:rPr>
          <w:rFonts w:ascii="Menlo" w:hAnsi="Menlo" w:cs="Menlo"/>
          <w:b/>
          <w:bCs/>
          <w:color w:val="008000"/>
          <w:sz w:val="18"/>
          <w:szCs w:val="18"/>
        </w:rPr>
        <w:t>'SUCCESS'</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00"/>
          <w:sz w:val="18"/>
          <w:szCs w:val="18"/>
        </w:rPr>
        <w:t>'success'</w:t>
      </w:r>
      <w:r>
        <w:rPr>
          <w:rFonts w:ascii="Menlo" w:hAnsi="Menlo" w:cs="Menlo"/>
          <w:color w:val="000000"/>
          <w:sz w:val="18"/>
          <w:szCs w:val="18"/>
        </w:rPr>
        <w:t>),</w:t>
      </w:r>
    </w:p>
    <w:p w14:paraId="1A893C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 submit</w:t>
      </w:r>
      <w:r>
        <w:rPr>
          <w:rFonts w:ascii="Menlo" w:hAnsi="Menlo" w:cs="Menlo"/>
          <w:i/>
          <w:iCs/>
          <w:color w:val="808080"/>
          <w:sz w:val="18"/>
          <w:szCs w:val="18"/>
        </w:rPr>
        <w:br/>
      </w:r>
      <w:r>
        <w:rPr>
          <w:rFonts w:ascii="Menlo" w:hAnsi="Menlo" w:cs="Menlo"/>
          <w:b/>
          <w:bCs/>
          <w:color w:val="008000"/>
          <w:sz w:val="18"/>
          <w:szCs w:val="18"/>
        </w:rPr>
        <w:t>'ERR_SUBMIT_QUESTION_TOOFAST'</w:t>
      </w:r>
      <w:r>
        <w:rPr>
          <w:rFonts w:ascii="Menlo" w:hAnsi="Menlo" w:cs="Menlo"/>
          <w:color w:val="000000"/>
          <w:sz w:val="18"/>
          <w:szCs w:val="18"/>
        </w:rPr>
        <w:t xml:space="preserve">: (wenda | submit | </w:t>
      </w:r>
      <w:r>
        <w:rPr>
          <w:rFonts w:ascii="Menlo" w:hAnsi="Menlo" w:cs="Menlo"/>
          <w:color w:val="0000FF"/>
          <w:sz w:val="18"/>
          <w:szCs w:val="18"/>
        </w:rPr>
        <w:t>16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提问过于频繁，请稍后再试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'ERR_DENY_QUESTION_EDIT'</w:t>
      </w:r>
      <w:r>
        <w:rPr>
          <w:rFonts w:ascii="Menlo" w:hAnsi="Menlo" w:cs="Menlo"/>
          <w:color w:val="000000"/>
          <w:sz w:val="18"/>
          <w:szCs w:val="18"/>
        </w:rPr>
        <w:t xml:space="preserve">: (wenda | submit | </w:t>
      </w:r>
      <w:r>
        <w:rPr>
          <w:rFonts w:ascii="Menlo" w:hAnsi="Menlo" w:cs="Menlo"/>
          <w:color w:val="0000FF"/>
          <w:sz w:val="18"/>
          <w:szCs w:val="18"/>
        </w:rPr>
        <w:t>17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问题已关闭</w:t>
      </w:r>
      <w:r>
        <w:rPr>
          <w:rFonts w:ascii="Menlo" w:hAnsi="Menlo" w:cs="Menlo"/>
          <w:b/>
          <w:bCs/>
          <w:color w:val="008080"/>
          <w:sz w:val="18"/>
          <w:szCs w:val="18"/>
        </w:rPr>
        <w:t xml:space="preserve">, </w:t>
      </w:r>
      <w:r>
        <w:rPr>
          <w:rFonts w:ascii="Menlo" w:hAnsi="Menlo" w:cs="Menlo"/>
          <w:b/>
          <w:bCs/>
          <w:color w:val="008080"/>
          <w:sz w:val="18"/>
          <w:szCs w:val="18"/>
        </w:rPr>
        <w:t>无法编辑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'ERR_INVALID_CONTENT_EMPTY'</w:t>
      </w:r>
      <w:r>
        <w:rPr>
          <w:rFonts w:ascii="Menlo" w:hAnsi="Menlo" w:cs="Menlo"/>
          <w:color w:val="000000"/>
          <w:sz w:val="18"/>
          <w:szCs w:val="18"/>
        </w:rPr>
        <w:t xml:space="preserve">: ( wenda | submit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内容不能为空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'ERR_INVALID_FORBID_SCRIPT'</w:t>
      </w:r>
      <w:r>
        <w:rPr>
          <w:rFonts w:ascii="Menlo" w:hAnsi="Menlo" w:cs="Menlo"/>
          <w:color w:val="000000"/>
          <w:sz w:val="18"/>
          <w:szCs w:val="18"/>
        </w:rPr>
        <w:t xml:space="preserve">: ( wenda | submit | </w:t>
      </w:r>
      <w:r>
        <w:rPr>
          <w:rFonts w:ascii="Menlo" w:hAnsi="Menlo" w:cs="Menlo"/>
          <w:color w:val="0000FF"/>
          <w:sz w:val="18"/>
          <w:szCs w:val="18"/>
        </w:rPr>
        <w:t>19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不支持</w:t>
      </w:r>
      <w:r>
        <w:rPr>
          <w:rFonts w:ascii="Menlo" w:hAnsi="Menlo" w:cs="Menlo"/>
          <w:b/>
          <w:bCs/>
          <w:color w:val="008080"/>
          <w:sz w:val="18"/>
          <w:szCs w:val="18"/>
        </w:rPr>
        <w:t>script</w:t>
      </w:r>
      <w:r>
        <w:rPr>
          <w:rFonts w:ascii="Menlo" w:hAnsi="Menlo" w:cs="Menlo"/>
          <w:b/>
          <w:bCs/>
          <w:color w:val="008080"/>
          <w:sz w:val="18"/>
          <w:szCs w:val="18"/>
        </w:rPr>
        <w:t>标签</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'ERR_INVALID_ANSWER_DUP'</w:t>
      </w:r>
      <w:r>
        <w:rPr>
          <w:rFonts w:ascii="Menlo" w:hAnsi="Menlo" w:cs="Menlo"/>
          <w:color w:val="000000"/>
          <w:sz w:val="18"/>
          <w:szCs w:val="18"/>
        </w:rPr>
        <w:t xml:space="preserve">: ( wenda | submit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请不要重复提交相同回答</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'ERR_SUBMIT_ANSWER_TOOFAST'</w:t>
      </w:r>
      <w:r>
        <w:rPr>
          <w:rFonts w:ascii="Menlo" w:hAnsi="Menlo" w:cs="Menlo"/>
          <w:color w:val="000000"/>
          <w:sz w:val="18"/>
          <w:szCs w:val="18"/>
        </w:rPr>
        <w:t xml:space="preserve">: ( wenda | submit | </w:t>
      </w:r>
      <w:r>
        <w:rPr>
          <w:rFonts w:ascii="Menlo" w:hAnsi="Menlo" w:cs="Menlo"/>
          <w:color w:val="0000FF"/>
          <w:sz w:val="18"/>
          <w:szCs w:val="18"/>
        </w:rPr>
        <w:t>21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回答过于频繁，请稍后再试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'ERR_SUBMIT_ANSWER_USER_BANNED'</w:t>
      </w:r>
      <w:r>
        <w:rPr>
          <w:rFonts w:ascii="Menlo" w:hAnsi="Menlo" w:cs="Menlo"/>
          <w:color w:val="000000"/>
          <w:sz w:val="18"/>
          <w:szCs w:val="18"/>
        </w:rPr>
        <w:t xml:space="preserve">: ( wenda | submit |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抱歉，你已被封禁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'ERR_INVALID_SHORT_ANSWER'</w:t>
      </w:r>
      <w:r>
        <w:rPr>
          <w:rFonts w:ascii="Menlo" w:hAnsi="Menlo" w:cs="Menlo"/>
          <w:color w:val="000000"/>
          <w:sz w:val="18"/>
          <w:szCs w:val="18"/>
        </w:rPr>
        <w:t xml:space="preserve">: ( wenda | submit | </w:t>
      </w:r>
      <w:r>
        <w:rPr>
          <w:rFonts w:ascii="Menlo" w:hAnsi="Menlo" w:cs="Menlo"/>
          <w:color w:val="0000FF"/>
          <w:sz w:val="18"/>
          <w:szCs w:val="18"/>
        </w:rPr>
        <w:t>23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答案内容太短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'ERR_INVALID_BAN_COMMENT'</w:t>
      </w:r>
      <w:r>
        <w:rPr>
          <w:rFonts w:ascii="Menlo" w:hAnsi="Menlo" w:cs="Menlo"/>
          <w:color w:val="000000"/>
          <w:sz w:val="18"/>
          <w:szCs w:val="18"/>
        </w:rPr>
        <w:t xml:space="preserve">: ( wenda | submit |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已禁评了，无法再次请求封禁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'ERR_INVALID_UNBAN_COMMENT_0'</w:t>
      </w:r>
      <w:r>
        <w:rPr>
          <w:rFonts w:ascii="Menlo" w:hAnsi="Menlo" w:cs="Menlo"/>
          <w:color w:val="000000"/>
          <w:sz w:val="18"/>
          <w:szCs w:val="18"/>
        </w:rPr>
        <w:t xml:space="preserve">: ( wenda | submit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本回答已关闭评论，暂无法开启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'ERR_INVALID_UNBAN_COMMENT_1'</w:t>
      </w:r>
      <w:r>
        <w:rPr>
          <w:rFonts w:ascii="Menlo" w:hAnsi="Menlo" w:cs="Menlo"/>
          <w:color w:val="000000"/>
          <w:sz w:val="18"/>
          <w:szCs w:val="18"/>
        </w:rPr>
        <w:t xml:space="preserve">: ( wenda | submit | </w:t>
      </w:r>
      <w:r>
        <w:rPr>
          <w:rFonts w:ascii="Menlo" w:hAnsi="Menlo" w:cs="Menlo"/>
          <w:color w:val="0000FF"/>
          <w:sz w:val="18"/>
          <w:szCs w:val="18"/>
        </w:rPr>
        <w:t>26</w:t>
      </w:r>
      <w:r>
        <w:rPr>
          <w:rFonts w:ascii="Menlo" w:hAnsi="Menlo" w:cs="Menlo"/>
          <w:color w:val="000000"/>
          <w:sz w:val="18"/>
          <w:szCs w:val="18"/>
        </w:rPr>
        <w:t xml:space="preserve">, </w:t>
      </w:r>
      <w:r>
        <w:rPr>
          <w:rFonts w:ascii="Menlo" w:hAnsi="Menlo" w:cs="Menlo"/>
          <w:b/>
          <w:bCs/>
          <w:color w:val="008080"/>
          <w:sz w:val="18"/>
          <w:szCs w:val="18"/>
        </w:rPr>
        <w:t xml:space="preserve">u' </w:t>
      </w:r>
      <w:r>
        <w:rPr>
          <w:rFonts w:ascii="Menlo" w:hAnsi="Menlo" w:cs="Menlo"/>
          <w:b/>
          <w:bCs/>
          <w:color w:val="008080"/>
          <w:sz w:val="18"/>
          <w:szCs w:val="18"/>
        </w:rPr>
        <w:t>评论已开启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'ERR_INVALID_QUESTION_PIC_NUM'</w:t>
      </w:r>
      <w:r>
        <w:rPr>
          <w:rFonts w:ascii="Menlo" w:hAnsi="Menlo" w:cs="Menlo"/>
          <w:color w:val="000000"/>
          <w:sz w:val="18"/>
          <w:szCs w:val="18"/>
        </w:rPr>
        <w:t xml:space="preserve">: (wenda | submit | </w:t>
      </w:r>
      <w:r>
        <w:rPr>
          <w:rFonts w:ascii="Menlo" w:hAnsi="Menlo" w:cs="Menlo"/>
          <w:color w:val="0000FF"/>
          <w:sz w:val="18"/>
          <w:szCs w:val="18"/>
        </w:rPr>
        <w:t>27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问题图片不超过</w:t>
      </w:r>
      <w:r>
        <w:rPr>
          <w:rFonts w:ascii="Menlo" w:hAnsi="Menlo" w:cs="Menlo"/>
          <w:b/>
          <w:bCs/>
          <w:color w:val="008080"/>
          <w:sz w:val="18"/>
          <w:szCs w:val="18"/>
        </w:rPr>
        <w:t>3</w:t>
      </w:r>
      <w:r>
        <w:rPr>
          <w:rFonts w:ascii="Menlo" w:hAnsi="Menlo" w:cs="Menlo"/>
          <w:b/>
          <w:bCs/>
          <w:color w:val="008080"/>
          <w:sz w:val="18"/>
          <w:szCs w:val="18"/>
        </w:rPr>
        <w:t>张</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'ERR_INVALID_CONCERN_TOOMANY'</w:t>
      </w:r>
      <w:r>
        <w:rPr>
          <w:rFonts w:ascii="Menlo" w:hAnsi="Menlo" w:cs="Menlo"/>
          <w:color w:val="000000"/>
          <w:sz w:val="18"/>
          <w:szCs w:val="18"/>
        </w:rPr>
        <w:t xml:space="preserve">: (wenda | submit |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问题标签太多</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'ERR_INVALID_CONCERN_TOOLITTLE'</w:t>
      </w:r>
      <w:r>
        <w:rPr>
          <w:rFonts w:ascii="Menlo" w:hAnsi="Menlo" w:cs="Menlo"/>
          <w:color w:val="000000"/>
          <w:sz w:val="18"/>
          <w:szCs w:val="18"/>
        </w:rPr>
        <w:t xml:space="preserve">: (wenda | submit | </w:t>
      </w:r>
      <w:r>
        <w:rPr>
          <w:rFonts w:ascii="Menlo" w:hAnsi="Menlo" w:cs="Menlo"/>
          <w:color w:val="0000FF"/>
          <w:sz w:val="18"/>
          <w:szCs w:val="18"/>
        </w:rPr>
        <w:t>29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'ERR_INVALID_CONTENT_SHORTER'</w:t>
      </w:r>
      <w:r>
        <w:rPr>
          <w:rFonts w:ascii="Menlo" w:hAnsi="Menlo" w:cs="Menlo"/>
          <w:color w:val="000000"/>
          <w:sz w:val="18"/>
          <w:szCs w:val="18"/>
        </w:rPr>
        <w:t xml:space="preserve">: (wenda | submit |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内容长度过短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'ERR_INVALID_QUESTION_VERSION_STATUS'</w:t>
      </w:r>
      <w:r>
        <w:rPr>
          <w:rFonts w:ascii="Menlo" w:hAnsi="Menlo" w:cs="Menlo"/>
          <w:color w:val="000000"/>
          <w:sz w:val="18"/>
          <w:szCs w:val="18"/>
        </w:rPr>
        <w:t xml:space="preserve">: (wenda | submit | </w:t>
      </w:r>
      <w:r>
        <w:rPr>
          <w:rFonts w:ascii="Menlo" w:hAnsi="Menlo" w:cs="Menlo"/>
          <w:color w:val="0000FF"/>
          <w:sz w:val="18"/>
          <w:szCs w:val="18"/>
        </w:rPr>
        <w:t>31</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状态不符合操作条件</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w:t>
      </w:r>
      <w:r>
        <w:rPr>
          <w:rFonts w:ascii="Menlo" w:hAnsi="Menlo" w:cs="Menlo"/>
          <w:color w:val="000000"/>
          <w:sz w:val="18"/>
          <w:szCs w:val="18"/>
        </w:rPr>
        <w:t xml:space="preserve">: (wenda | submit |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'ERR_INVALID_PIC'</w:t>
      </w:r>
      <w:r>
        <w:rPr>
          <w:rFonts w:ascii="Menlo" w:hAnsi="Menlo" w:cs="Menlo"/>
          <w:color w:val="000000"/>
          <w:sz w:val="18"/>
          <w:szCs w:val="18"/>
        </w:rPr>
        <w:t xml:space="preserve">: (wenda | submit | </w:t>
      </w:r>
      <w:r>
        <w:rPr>
          <w:rFonts w:ascii="Menlo" w:hAnsi="Menlo" w:cs="Menlo"/>
          <w:color w:val="0000FF"/>
          <w:sz w:val="18"/>
          <w:szCs w:val="18"/>
        </w:rPr>
        <w:t>33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图片不存在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'ERR_INVALID_REPORT_TYPE'</w:t>
      </w:r>
      <w:r>
        <w:rPr>
          <w:rFonts w:ascii="Menlo" w:hAnsi="Menlo" w:cs="Menlo"/>
          <w:color w:val="000000"/>
          <w:sz w:val="18"/>
          <w:szCs w:val="18"/>
        </w:rPr>
        <w:t xml:space="preserve">: (wenda | submit |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'ERR_INVALID_REPORT_OBJ'</w:t>
      </w:r>
      <w:r>
        <w:rPr>
          <w:rFonts w:ascii="Menlo" w:hAnsi="Menlo" w:cs="Menlo"/>
          <w:color w:val="000000"/>
          <w:sz w:val="18"/>
          <w:szCs w:val="18"/>
        </w:rPr>
        <w:t xml:space="preserve">: (wenda | submit |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'ERR_INVALID_REPORT_ID'</w:t>
      </w:r>
      <w:r>
        <w:rPr>
          <w:rFonts w:ascii="Menlo" w:hAnsi="Menlo" w:cs="Menlo"/>
          <w:color w:val="000000"/>
          <w:sz w:val="18"/>
          <w:szCs w:val="18"/>
        </w:rPr>
        <w:t xml:space="preserve">: (wenda | submit | </w:t>
      </w:r>
      <w:r>
        <w:rPr>
          <w:rFonts w:ascii="Menlo" w:hAnsi="Menlo" w:cs="Menlo"/>
          <w:color w:val="0000FF"/>
          <w:sz w:val="18"/>
          <w:szCs w:val="18"/>
        </w:rPr>
        <w:t>36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w:t>
      </w:r>
      <w:r>
        <w:rPr>
          <w:rFonts w:ascii="Menlo" w:hAnsi="Menlo" w:cs="Menlo"/>
          <w:b/>
          <w:bCs/>
          <w:color w:val="008080"/>
          <w:sz w:val="18"/>
          <w:szCs w:val="18"/>
        </w:rPr>
        <w:t>id</w:t>
      </w:r>
      <w:r>
        <w:rPr>
          <w:rFonts w:ascii="Menlo" w:hAnsi="Menlo" w:cs="Menlo"/>
          <w:b/>
          <w:bCs/>
          <w:color w:val="008080"/>
          <w:sz w:val="18"/>
          <w:szCs w:val="18"/>
        </w:rPr>
        <w:t>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'ERR_INVALID_REPORT_ACTION_TYPE'</w:t>
      </w:r>
      <w:r>
        <w:rPr>
          <w:rFonts w:ascii="Menlo" w:hAnsi="Menlo" w:cs="Menlo"/>
          <w:color w:val="000000"/>
          <w:sz w:val="18"/>
          <w:szCs w:val="18"/>
        </w:rPr>
        <w:t xml:space="preserve">: (wenda | submit | </w:t>
      </w:r>
      <w:r>
        <w:rPr>
          <w:rFonts w:ascii="Menlo" w:hAnsi="Menlo" w:cs="Menlo"/>
          <w:color w:val="0000FF"/>
          <w:sz w:val="18"/>
          <w:szCs w:val="18"/>
        </w:rPr>
        <w:t>37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举报操作不合法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'ERR_INVALID_COMMENT_ID'</w:t>
      </w:r>
      <w:r>
        <w:rPr>
          <w:rFonts w:ascii="Menlo" w:hAnsi="Menlo" w:cs="Menlo"/>
          <w:color w:val="000000"/>
          <w:sz w:val="18"/>
          <w:szCs w:val="18"/>
        </w:rPr>
        <w:t xml:space="preserve">: (wenda | submit | </w:t>
      </w:r>
      <w:r>
        <w:rPr>
          <w:rFonts w:ascii="Menlo" w:hAnsi="Menlo" w:cs="Menlo"/>
          <w:color w:val="0000FF"/>
          <w:sz w:val="18"/>
          <w:szCs w:val="18"/>
        </w:rPr>
        <w:t>38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评论不存在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'ERR_BAN_COMMENT'</w:t>
      </w:r>
      <w:r>
        <w:rPr>
          <w:rFonts w:ascii="Menlo" w:hAnsi="Menlo" w:cs="Menlo"/>
          <w:color w:val="000000"/>
          <w:sz w:val="18"/>
          <w:szCs w:val="18"/>
        </w:rPr>
        <w:t xml:space="preserve">: (wenda | submit | </w:t>
      </w:r>
      <w:r>
        <w:rPr>
          <w:rFonts w:ascii="Menlo" w:hAnsi="Menlo" w:cs="Menlo"/>
          <w:color w:val="0000FF"/>
          <w:sz w:val="18"/>
          <w:szCs w:val="18"/>
        </w:rPr>
        <w:t>39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作者已关闭评论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'ERR_INVALID_CREATE_DONGTAI'</w:t>
      </w:r>
      <w:r>
        <w:rPr>
          <w:rFonts w:ascii="Menlo" w:hAnsi="Menlo" w:cs="Menlo"/>
          <w:color w:val="000000"/>
          <w:sz w:val="18"/>
          <w:szCs w:val="18"/>
        </w:rPr>
        <w:t xml:space="preserve">: (wenda | submit | </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无效的动态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'ERR_INSERT_SPRINGDB_ERR'</w:t>
      </w:r>
      <w:r>
        <w:rPr>
          <w:rFonts w:ascii="Menlo" w:hAnsi="Menlo" w:cs="Menlo"/>
          <w:color w:val="000000"/>
          <w:sz w:val="18"/>
          <w:szCs w:val="18"/>
        </w:rPr>
        <w:t xml:space="preserve">: (wenda | submit | </w:t>
      </w:r>
      <w:r>
        <w:rPr>
          <w:rFonts w:ascii="Menlo" w:hAnsi="Menlo" w:cs="Menlo"/>
          <w:color w:val="0000FF"/>
          <w:sz w:val="18"/>
          <w:szCs w:val="18"/>
        </w:rPr>
        <w:t>41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动态插入</w:t>
      </w:r>
      <w:r>
        <w:rPr>
          <w:rFonts w:ascii="Menlo" w:hAnsi="Menlo" w:cs="Menlo"/>
          <w:b/>
          <w:bCs/>
          <w:color w:val="008080"/>
          <w:sz w:val="18"/>
          <w:szCs w:val="18"/>
        </w:rPr>
        <w:t>springdb</w:t>
      </w:r>
      <w:r>
        <w:rPr>
          <w:rFonts w:ascii="Menlo" w:hAnsi="Menlo" w:cs="Menlo"/>
          <w:b/>
          <w:bCs/>
          <w:color w:val="008080"/>
          <w:sz w:val="18"/>
          <w:szCs w:val="18"/>
        </w:rPr>
        <w:t>失败</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'ERR_LINK_URL'</w:t>
      </w:r>
      <w:r>
        <w:rPr>
          <w:rFonts w:ascii="Menlo" w:hAnsi="Menlo" w:cs="Menlo"/>
          <w:color w:val="000000"/>
          <w:sz w:val="18"/>
          <w:szCs w:val="18"/>
        </w:rPr>
        <w:t xml:space="preserve">: (wenda | submit | </w:t>
      </w:r>
      <w:r>
        <w:rPr>
          <w:rFonts w:ascii="Menlo" w:hAnsi="Menlo" w:cs="Menlo"/>
          <w:color w:val="0000FF"/>
          <w:sz w:val="18"/>
          <w:szCs w:val="18"/>
        </w:rPr>
        <w:t>42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添加链接未经</w:t>
      </w:r>
      <w:r>
        <w:rPr>
          <w:rFonts w:ascii="Menlo" w:hAnsi="Menlo" w:cs="Menlo"/>
          <w:b/>
          <w:bCs/>
          <w:color w:val="008080"/>
          <w:sz w:val="18"/>
          <w:szCs w:val="18"/>
        </w:rPr>
        <w:t>ICP</w:t>
      </w:r>
      <w:r>
        <w:rPr>
          <w:rFonts w:ascii="Menlo" w:hAnsi="Menlo" w:cs="Menlo"/>
          <w:b/>
          <w:bCs/>
          <w:color w:val="008080"/>
          <w:sz w:val="18"/>
          <w:szCs w:val="18"/>
        </w:rPr>
        <w:t>备案</w:t>
      </w:r>
      <w:r>
        <w:rPr>
          <w:rFonts w:ascii="Menlo" w:hAnsi="Menlo" w:cs="Menlo"/>
          <w:b/>
          <w:bCs/>
          <w:color w:val="008080"/>
          <w:sz w:val="18"/>
          <w:szCs w:val="18"/>
        </w:rPr>
        <w:t>'</w:t>
      </w:r>
      <w:r>
        <w:rPr>
          <w:rFonts w:ascii="Menlo" w:hAnsi="Menlo" w:cs="Menlo"/>
          <w:color w:val="000000"/>
          <w:sz w:val="18"/>
          <w:szCs w:val="18"/>
        </w:rPr>
        <w:t>),</w:t>
      </w:r>
    </w:p>
    <w:p w14:paraId="40B1D0D1"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00931861" w14:textId="77777777" w:rsidR="00736372" w:rsidRDefault="00736372" w:rsidP="00736372">
      <w:pPr>
        <w:pStyle w:val="HTML0"/>
        <w:shd w:val="clear" w:color="auto" w:fill="FFFFFF"/>
        <w:rPr>
          <w:rFonts w:ascii="Menlo" w:hAnsi="Menlo" w:cs="Menlo"/>
          <w:color w:val="000000"/>
          <w:sz w:val="18"/>
          <w:szCs w:val="18"/>
        </w:rPr>
      </w:pPr>
      <w:r>
        <w:rPr>
          <w:rFonts w:ascii="Menlo" w:hAnsi="Menlo" w:cs="Menlo"/>
          <w:b/>
          <w:bCs/>
          <w:color w:val="008000"/>
          <w:sz w:val="18"/>
          <w:szCs w:val="18"/>
        </w:rPr>
        <w:t>'ERR_INVALID_ANSWER'</w:t>
      </w:r>
      <w:r>
        <w:rPr>
          <w:rFonts w:ascii="Menlo" w:hAnsi="Menlo" w:cs="Menlo"/>
          <w:color w:val="000000"/>
          <w:sz w:val="18"/>
          <w:szCs w:val="18"/>
        </w:rPr>
        <w:t xml:space="preserve">: ( wenda | normal |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答案不存在</w:t>
      </w:r>
      <w:r>
        <w:rPr>
          <w:rFonts w:ascii="Menlo" w:hAnsi="Menlo" w:cs="Menlo"/>
          <w:b/>
          <w:bCs/>
          <w:color w:val="008080"/>
          <w:sz w:val="18"/>
          <w:szCs w:val="18"/>
        </w:rPr>
        <w:t>'</w:t>
      </w:r>
      <w:r>
        <w:rPr>
          <w:rFonts w:ascii="Menlo" w:hAnsi="Menlo" w:cs="Menlo"/>
          <w:color w:val="000000"/>
          <w:sz w:val="18"/>
          <w:szCs w:val="18"/>
        </w:rPr>
        <w:t>),</w:t>
      </w:r>
    </w:p>
    <w:p w14:paraId="59B6A313" w14:textId="1DE56DEE" w:rsidR="00736372" w:rsidRPr="00300329" w:rsidRDefault="00B0221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w:t>
      </w:r>
    </w:p>
    <w:p w14:paraId="7918B2A9" w14:textId="40C54303"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4.1.4 </w:t>
      </w:r>
      <w:r w:rsidRPr="00300329">
        <w:rPr>
          <w:rFonts w:eastAsia="Songti SC" w:hint="eastAsia"/>
          <w:color w:val="3E3E3E"/>
        </w:rPr>
        <w:t>数据库</w:t>
      </w:r>
      <w:r w:rsidRPr="00300329">
        <w:rPr>
          <w:rFonts w:eastAsia="Songti SC"/>
          <w:color w:val="3E3E3E"/>
        </w:rPr>
        <w:t>写表关系</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create table question(</w:t>
      </w:r>
    </w:p>
    <w:p w14:paraId="12785D4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4E7F76F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op_status int(20) not null DEFAULT 0 COMMENT '</w:t>
      </w:r>
      <w:r>
        <w:rPr>
          <w:rFonts w:ascii="SimSun" w:eastAsia="SimSun" w:hAnsi="SimSun" w:cs="SimSun"/>
          <w:color w:val="333333"/>
          <w:sz w:val="21"/>
          <w:szCs w:val="21"/>
        </w:rPr>
        <w:t>问题的运营状态，</w:t>
      </w:r>
      <w:r>
        <w:rPr>
          <w:rFonts w:ascii="Arial" w:eastAsia="Times New Roman" w:hAnsi="Arial" w:cs="Arial"/>
          <w:color w:val="333333"/>
          <w:sz w:val="21"/>
          <w:szCs w:val="21"/>
        </w:rPr>
        <w:t>0x1</w:t>
      </w:r>
      <w:r>
        <w:rPr>
          <w:rFonts w:ascii="MS Mincho" w:eastAsia="MS Mincho" w:hAnsi="MS Mincho" w:cs="MS Mincho"/>
          <w:color w:val="333333"/>
          <w:sz w:val="21"/>
          <w:szCs w:val="21"/>
        </w:rPr>
        <w:t>表示</w:t>
      </w:r>
      <w:r>
        <w:rPr>
          <w:rFonts w:ascii="SimSun" w:eastAsia="SimSun" w:hAnsi="SimSun" w:cs="SimSun"/>
          <w:color w:val="333333"/>
          <w:sz w:val="21"/>
          <w:szCs w:val="21"/>
        </w:rPr>
        <w:t>问题</w:t>
      </w:r>
      <w:r>
        <w:rPr>
          <w:rFonts w:ascii="MS Mincho" w:eastAsia="MS Mincho" w:hAnsi="MS Mincho" w:cs="MS Mincho"/>
          <w:color w:val="333333"/>
          <w:sz w:val="21"/>
          <w:szCs w:val="21"/>
        </w:rPr>
        <w:t>关</w:t>
      </w:r>
      <w:r>
        <w:rPr>
          <w:rFonts w:ascii="SimSun" w:eastAsia="SimSun" w:hAnsi="SimSun" w:cs="SimSun"/>
          <w:color w:val="333333"/>
          <w:sz w:val="21"/>
          <w:szCs w:val="21"/>
        </w:rPr>
        <w:t>闭</w:t>
      </w:r>
      <w:r>
        <w:rPr>
          <w:rFonts w:ascii="MS Mincho" w:eastAsia="MS Mincho" w:hAnsi="MS Mincho" w:cs="MS Mincho"/>
          <w:color w:val="333333"/>
          <w:sz w:val="21"/>
          <w:szCs w:val="21"/>
        </w:rPr>
        <w:t>状</w:t>
      </w:r>
      <w:r>
        <w:rPr>
          <w:rFonts w:ascii="SimSun" w:eastAsia="SimSun" w:hAnsi="SimSun" w:cs="SimSun"/>
          <w:color w:val="333333"/>
          <w:sz w:val="21"/>
          <w:szCs w:val="21"/>
        </w:rPr>
        <w:t>态</w:t>
      </w:r>
      <w:r>
        <w:rPr>
          <w:rFonts w:ascii="Arial" w:eastAsia="Times New Roman" w:hAnsi="Arial" w:cs="Arial"/>
          <w:color w:val="333333"/>
          <w:sz w:val="21"/>
          <w:szCs w:val="21"/>
        </w:rPr>
        <w:t>',</w:t>
      </w:r>
    </w:p>
    <w:p w14:paraId="0B02AB2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op_source tinyint(4) not null default 0 COMMENT '</w:t>
      </w:r>
      <w:r>
        <w:rPr>
          <w:rFonts w:ascii="SimSun" w:eastAsia="SimSun" w:hAnsi="SimSun" w:cs="SimSun"/>
          <w:color w:val="333333"/>
          <w:sz w:val="21"/>
          <w:szCs w:val="21"/>
        </w:rPr>
        <w:t>问题操作来源，</w:t>
      </w:r>
      <w:r>
        <w:rPr>
          <w:rFonts w:ascii="Arial" w:eastAsia="Times New Roman" w:hAnsi="Arial" w:cs="Arial"/>
          <w:color w:val="333333"/>
          <w:sz w:val="21"/>
          <w:szCs w:val="21"/>
        </w:rPr>
        <w:t>1</w:t>
      </w:r>
      <w:r>
        <w:rPr>
          <w:rFonts w:ascii="MS Mincho" w:eastAsia="MS Mincho" w:hAnsi="MS Mincho" w:cs="MS Mincho"/>
          <w:color w:val="333333"/>
          <w:sz w:val="21"/>
          <w:szCs w:val="21"/>
        </w:rPr>
        <w:t>表示用</w:t>
      </w:r>
      <w:r>
        <w:rPr>
          <w:rFonts w:ascii="SimSun" w:eastAsia="SimSun" w:hAnsi="SimSun" w:cs="SimSun"/>
          <w:color w:val="333333"/>
          <w:sz w:val="21"/>
          <w:szCs w:val="21"/>
        </w:rPr>
        <w:t>户</w:t>
      </w:r>
      <w:r>
        <w:rPr>
          <w:rFonts w:ascii="MS Mincho" w:eastAsia="MS Mincho" w:hAnsi="MS Mincho" w:cs="MS Mincho"/>
          <w:color w:val="333333"/>
          <w:sz w:val="21"/>
          <w:szCs w:val="21"/>
        </w:rPr>
        <w:t>操作，</w:t>
      </w:r>
      <w:r>
        <w:rPr>
          <w:rFonts w:ascii="Arial" w:eastAsia="Times New Roman" w:hAnsi="Arial" w:cs="Arial"/>
          <w:color w:val="333333"/>
          <w:sz w:val="21"/>
          <w:szCs w:val="21"/>
        </w:rPr>
        <w:t>2</w:t>
      </w:r>
      <w:r>
        <w:rPr>
          <w:rFonts w:ascii="MS Mincho" w:eastAsia="MS Mincho" w:hAnsi="MS Mincho" w:cs="MS Mincho"/>
          <w:color w:val="333333"/>
          <w:sz w:val="21"/>
          <w:szCs w:val="21"/>
        </w:rPr>
        <w:t>表示</w:t>
      </w:r>
      <w:r>
        <w:rPr>
          <w:rFonts w:ascii="SimSun" w:eastAsia="SimSun" w:hAnsi="SimSun" w:cs="SimSun"/>
          <w:color w:val="333333"/>
          <w:sz w:val="21"/>
          <w:szCs w:val="21"/>
        </w:rPr>
        <w:t>审</w:t>
      </w:r>
      <w:r>
        <w:rPr>
          <w:rFonts w:ascii="MS Mincho" w:eastAsia="MS Mincho" w:hAnsi="MS Mincho" w:cs="MS Mincho"/>
          <w:color w:val="333333"/>
          <w:sz w:val="21"/>
          <w:szCs w:val="21"/>
        </w:rPr>
        <w:t>核操作，</w:t>
      </w:r>
      <w:r>
        <w:rPr>
          <w:rFonts w:ascii="Arial" w:eastAsia="Times New Roman" w:hAnsi="Arial" w:cs="Arial"/>
          <w:color w:val="333333"/>
          <w:sz w:val="21"/>
          <w:szCs w:val="21"/>
        </w:rPr>
        <w:t>3</w:t>
      </w:r>
      <w:r>
        <w:rPr>
          <w:rFonts w:ascii="MS Mincho" w:eastAsia="MS Mincho" w:hAnsi="MS Mincho" w:cs="MS Mincho"/>
          <w:color w:val="333333"/>
          <w:sz w:val="21"/>
          <w:szCs w:val="21"/>
        </w:rPr>
        <w:t>表示运</w:t>
      </w:r>
      <w:r>
        <w:rPr>
          <w:rFonts w:ascii="SimSun" w:eastAsia="SimSun" w:hAnsi="SimSun" w:cs="SimSun"/>
          <w:color w:val="333333"/>
          <w:sz w:val="21"/>
          <w:szCs w:val="21"/>
        </w:rPr>
        <w:t>营</w:t>
      </w:r>
      <w:r>
        <w:rPr>
          <w:rFonts w:ascii="MS Mincho" w:eastAsia="MS Mincho" w:hAnsi="MS Mincho" w:cs="MS Mincho"/>
          <w:color w:val="333333"/>
          <w:sz w:val="21"/>
          <w:szCs w:val="21"/>
        </w:rPr>
        <w:t>操作，默</w:t>
      </w:r>
      <w:r>
        <w:rPr>
          <w:rFonts w:ascii="SimSun" w:eastAsia="SimSun" w:hAnsi="SimSun" w:cs="SimSun"/>
          <w:color w:val="333333"/>
          <w:sz w:val="21"/>
          <w:szCs w:val="21"/>
        </w:rPr>
        <w:t>认值</w:t>
      </w:r>
      <w:r>
        <w:rPr>
          <w:rFonts w:ascii="MS Mincho" w:eastAsia="MS Mincho" w:hAnsi="MS Mincho" w:cs="MS Mincho"/>
          <w:color w:val="333333"/>
          <w:sz w:val="21"/>
          <w:szCs w:val="21"/>
        </w:rPr>
        <w:t>是</w:t>
      </w:r>
      <w:r>
        <w:rPr>
          <w:rFonts w:ascii="Arial" w:eastAsia="Times New Roman" w:hAnsi="Arial" w:cs="Arial"/>
          <w:color w:val="333333"/>
          <w:sz w:val="21"/>
          <w:szCs w:val="21"/>
        </w:rPr>
        <w:t>0',</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113CD43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call_source tinyint(4) not null DEFAULT 0 COMMENT '</w:t>
      </w:r>
      <w:r>
        <w:rPr>
          <w:rFonts w:ascii="MS Mincho" w:eastAsia="MS Mincho" w:hAnsi="MS Mincho" w:cs="MS Mincho"/>
          <w:color w:val="333333"/>
          <w:sz w:val="21"/>
          <w:szCs w:val="21"/>
        </w:rPr>
        <w:t>来源</w:t>
      </w:r>
      <w:r>
        <w:rPr>
          <w:rFonts w:ascii="Arial" w:eastAsia="Times New Roman" w:hAnsi="Arial" w:cs="Arial"/>
          <w:color w:val="333333"/>
          <w:sz w:val="21"/>
          <w:szCs w:val="21"/>
        </w:rPr>
        <w:t xml:space="preserve"> iOS:1 android:2 web:3 wap:4 mis:5 </w:t>
      </w:r>
      <w:r>
        <w:rPr>
          <w:rFonts w:ascii="MS Mincho" w:eastAsia="MS Mincho" w:hAnsi="MS Mincho" w:cs="MS Mincho"/>
          <w:color w:val="333333"/>
          <w:sz w:val="21"/>
          <w:szCs w:val="21"/>
        </w:rPr>
        <w:t>等</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D3DAD66" w14:textId="77777777" w:rsidR="000D6021" w:rsidRDefault="000D6021" w:rsidP="00300329">
      <w:pPr>
        <w:pStyle w:val="a3"/>
        <w:shd w:val="clear" w:color="auto" w:fill="FFFFFF"/>
        <w:spacing w:before="0" w:beforeAutospacing="0" w:after="0" w:afterAutospacing="0" w:line="366" w:lineRule="atLeast"/>
        <w:ind w:firstLine="560"/>
        <w:rPr>
          <w:rFonts w:eastAsia="Songti SC" w:hint="eastAsia"/>
          <w:color w:val="3E3E3E"/>
        </w:rPr>
      </w:pPr>
    </w:p>
    <w:p w14:paraId="6231F107" w14:textId="49046A8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big</w:t>
      </w:r>
      <w:r>
        <w:rPr>
          <w:rFonts w:eastAsia="Songti SC"/>
          <w:color w:val="3E3E3E"/>
        </w:rPr>
        <w:t>int</w:t>
      </w:r>
    </w:p>
    <w:p w14:paraId="4977A1AC" w14:textId="0D821B2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varchar</w:t>
      </w:r>
    </w:p>
    <w:p w14:paraId="53586E93" w14:textId="70649057" w:rsidR="000D6021" w:rsidRDefault="000D6021"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tiny</w:t>
      </w:r>
      <w:r>
        <w:rPr>
          <w:rFonts w:eastAsia="Songti SC"/>
          <w:color w:val="3E3E3E"/>
        </w:rPr>
        <w:t>int</w:t>
      </w:r>
    </w:p>
    <w:p w14:paraId="4E90F5B4" w14:textId="77777777" w:rsidR="000D6021" w:rsidRPr="00300329" w:rsidRDefault="000D6021" w:rsidP="00300329">
      <w:pPr>
        <w:pStyle w:val="a3"/>
        <w:shd w:val="clear" w:color="auto" w:fill="FFFFFF"/>
        <w:spacing w:before="0" w:beforeAutospacing="0" w:after="0" w:afterAutospacing="0" w:line="366" w:lineRule="atLeast"/>
        <w:ind w:firstLine="560"/>
        <w:rPr>
          <w:rFonts w:eastAsia="Songti SC" w:hint="eastAsia"/>
          <w:color w:val="3E3E3E"/>
        </w:rPr>
      </w:pPr>
    </w:p>
    <w:p w14:paraId="2DA714DD" w14:textId="2AF45B7B" w:rsidR="00171C3C" w:rsidRDefault="00C501F6" w:rsidP="00FF049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4.1.5 </w:t>
      </w:r>
      <w:r w:rsidRPr="00300329">
        <w:rPr>
          <w:rFonts w:eastAsia="Songti SC" w:hint="eastAsia"/>
          <w:color w:val="3E3E3E"/>
        </w:rPr>
        <w:t>缓存</w:t>
      </w:r>
      <w:r w:rsidRPr="00300329">
        <w:rPr>
          <w:rFonts w:eastAsia="Songti SC"/>
          <w:color w:val="3E3E3E"/>
        </w:rPr>
        <w:t>处理</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02EAD57F" w14:textId="77777777" w:rsidR="00B02212" w:rsidRPr="00300329" w:rsidRDefault="00B02212" w:rsidP="00FF0498">
      <w:pPr>
        <w:pStyle w:val="a3"/>
        <w:shd w:val="clear" w:color="auto" w:fill="FFFFFF"/>
        <w:spacing w:before="0" w:beforeAutospacing="0" w:after="0" w:afterAutospacing="0" w:line="366" w:lineRule="atLeast"/>
        <w:ind w:firstLine="560"/>
        <w:rPr>
          <w:rFonts w:eastAsia="Songti SC"/>
          <w:color w:val="3E3E3E"/>
        </w:rPr>
      </w:pP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77777777" w:rsidR="00AD5E75" w:rsidRPr="00300329" w:rsidRDefault="006C37C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72D9F80" wp14:editId="0C4CDB74">
            <wp:extent cx="5261610" cy="3926205"/>
            <wp:effectExtent l="0" t="0" r="0" b="10795"/>
            <wp:docPr id="48" name="图片 48" descr="/Users/songhaiyun/Desktop/屏幕快照 2017-09-10 20.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songhaiyun/Desktop/屏幕快照 2017-09-10 20.33.3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1610" cy="3926205"/>
                    </a:xfrm>
                    <a:prstGeom prst="rect">
                      <a:avLst/>
                    </a:prstGeom>
                    <a:noFill/>
                    <a:ln>
                      <a:noFill/>
                    </a:ln>
                  </pic:spPr>
                </pic:pic>
              </a:graphicData>
            </a:graphic>
          </wp:inline>
        </w:drawing>
      </w: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lastRenderedPageBreak/>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14746C45"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p>
    <w:p w14:paraId="48BF22C9" w14:textId="39841986"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4.2.1 </w:t>
      </w:r>
      <w:r w:rsidRPr="00300329">
        <w:rPr>
          <w:rFonts w:eastAsia="Songti SC" w:hint="eastAsia"/>
          <w:color w:val="3E3E3E"/>
        </w:rPr>
        <w:t>整体</w:t>
      </w:r>
      <w:r w:rsidRPr="00300329">
        <w:rPr>
          <w:rFonts w:eastAsia="Songti SC"/>
          <w:color w:val="3E3E3E"/>
        </w:rPr>
        <w:t>架构</w:t>
      </w:r>
    </w:p>
    <w:p w14:paraId="67A64213" w14:textId="3110660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4.2.2 </w:t>
      </w:r>
      <w:r w:rsidRPr="00300329">
        <w:rPr>
          <w:rFonts w:eastAsia="Songti SC" w:hint="eastAsia"/>
          <w:color w:val="3E3E3E"/>
        </w:rPr>
        <w:t>事件</w:t>
      </w:r>
      <w:r w:rsidRPr="00300329">
        <w:rPr>
          <w:rFonts w:eastAsia="Songti SC"/>
          <w:color w:val="3E3E3E"/>
        </w:rPr>
        <w:t>类型定义</w:t>
      </w:r>
    </w:p>
    <w:p w14:paraId="7041B08F" w14:textId="56BD3FC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4.2.3 </w:t>
      </w:r>
      <w:r w:rsidRPr="00300329">
        <w:rPr>
          <w:rFonts w:eastAsia="Songti SC" w:hint="eastAsia"/>
          <w:color w:val="3E3E3E"/>
        </w:rPr>
        <w:t>异步处理</w:t>
      </w:r>
    </w:p>
    <w:p w14:paraId="231F601A" w14:textId="08F31FE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4.2.4 </w:t>
      </w:r>
      <w:r w:rsidRPr="00300329">
        <w:rPr>
          <w:rFonts w:eastAsia="Songti SC" w:hint="eastAsia"/>
          <w:color w:val="3E3E3E"/>
        </w:rPr>
        <w:t>数据库</w:t>
      </w:r>
      <w:r w:rsidRPr="00300329">
        <w:rPr>
          <w:rFonts w:eastAsia="Songti SC"/>
          <w:color w:val="3E3E3E"/>
        </w:rPr>
        <w:t>写表关系</w:t>
      </w:r>
    </w:p>
    <w:p w14:paraId="05B68C8E" w14:textId="07EFFF3F"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4.2.5 </w:t>
      </w:r>
      <w:r w:rsidRPr="00300329">
        <w:rPr>
          <w:rFonts w:eastAsia="Songti SC" w:hint="eastAsia"/>
          <w:color w:val="3E3E3E"/>
        </w:rPr>
        <w:t>缓存</w:t>
      </w:r>
      <w:r w:rsidRPr="00300329">
        <w:rPr>
          <w:rFonts w:eastAsia="Songti SC"/>
          <w:color w:val="3E3E3E"/>
        </w:rPr>
        <w:t>处理</w:t>
      </w: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9261489"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 </w:t>
      </w:r>
      <w:r w:rsidRPr="00300329">
        <w:rPr>
          <w:rFonts w:eastAsia="Songti SC" w:hint="eastAsia"/>
          <w:color w:val="3E3E3E"/>
        </w:rPr>
        <w:t>邀请</w:t>
      </w:r>
      <w:r w:rsidRPr="00300329">
        <w:rPr>
          <w:rFonts w:eastAsia="Songti SC"/>
          <w:color w:val="3E3E3E"/>
        </w:rPr>
        <w:t>服务</w:t>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lastRenderedPageBreak/>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4.3.4 </w:t>
      </w:r>
      <w:r w:rsidRPr="00300329">
        <w:rPr>
          <w:rFonts w:eastAsia="Songti SC" w:hint="eastAsia"/>
          <w:color w:val="3E3E3E"/>
        </w:rPr>
        <w:t>数据库</w:t>
      </w:r>
      <w:r w:rsidRPr="00300329">
        <w:rPr>
          <w:rFonts w:eastAsia="Songti SC"/>
          <w:color w:val="3E3E3E"/>
        </w:rPr>
        <w:t>写表关系</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w:t>
      </w:r>
      <w:r w:rsidRPr="00300329">
        <w:rPr>
          <w:rFonts w:eastAsia="Songti SC" w:hint="eastAsia"/>
          <w:color w:val="3E3E3E"/>
        </w:rPr>
        <w:lastRenderedPageBreak/>
        <w:t>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0D6021" w:rsidP="00893853">
      <w:pPr>
        <w:pStyle w:val="a3"/>
        <w:numPr>
          <w:ilvl w:val="0"/>
          <w:numId w:val="34"/>
        </w:numPr>
        <w:shd w:val="clear" w:color="auto" w:fill="FFFFFF"/>
        <w:spacing w:before="0" w:beforeAutospacing="0" w:after="0" w:afterAutospacing="0" w:line="366" w:lineRule="atLeast"/>
        <w:rPr>
          <w:rFonts w:eastAsia="Songti SC"/>
          <w:color w:val="3E3E3E"/>
        </w:rPr>
      </w:pPr>
      <w:hyperlink r:id="rId58"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0D6021" w:rsidRDefault="000D6021">
      <w:pPr>
        <w:pStyle w:val="ac"/>
      </w:pPr>
      <w:r>
        <w:rPr>
          <w:rStyle w:val="ab"/>
        </w:rPr>
        <w:annotationRef/>
      </w:r>
      <w:r>
        <w:t>总体</w:t>
      </w:r>
      <w:r>
        <w:rPr>
          <w:noProof/>
        </w:rPr>
        <w:t>设计</w:t>
      </w:r>
    </w:p>
  </w:comment>
  <w:comment w:id="1" w:author="Microsoft Office 用户" w:date="2017-10-20T19:06:00Z" w:initials="Office">
    <w:p w14:paraId="10532FC9" w14:textId="7B85E62C" w:rsidR="000D6021" w:rsidRDefault="000D6021">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0D6021" w:rsidRDefault="000D6021">
      <w:pPr>
        <w:pStyle w:val="ac"/>
      </w:pPr>
      <w:r>
        <w:rPr>
          <w:rStyle w:val="ab"/>
        </w:rPr>
        <w:annotationRef/>
      </w:r>
      <w:r>
        <w:t>详细</w:t>
      </w:r>
      <w:r>
        <w:rPr>
          <w:rFonts w:hint="eastAsia"/>
        </w:rPr>
        <w:t>设计</w:t>
      </w:r>
    </w:p>
  </w:comment>
  <w:comment w:id="4" w:author="Microsoft Office 用户" w:date="2017-10-20T19:08:00Z" w:initials="Office">
    <w:p w14:paraId="54D02A7E" w14:textId="77777777" w:rsidR="000D6021" w:rsidRDefault="000D6021"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0D6021" w:rsidRDefault="000D6021" w:rsidP="00C73842">
      <w:pPr>
        <w:pStyle w:val="ac"/>
        <w:numPr>
          <w:ilvl w:val="0"/>
          <w:numId w:val="40"/>
        </w:numPr>
      </w:pPr>
      <w:r>
        <w:rPr>
          <w:rStyle w:val="ab"/>
        </w:rPr>
        <w:annotationRef/>
      </w:r>
      <w:r>
        <w:t>Z</w:t>
      </w:r>
      <w:r>
        <w:rPr>
          <w:rFonts w:hint="eastAsia"/>
        </w:rPr>
        <w:t>haoqin</w:t>
      </w:r>
      <w:r>
        <w:rPr>
          <w:rFonts w:hint="eastAsia"/>
        </w:rPr>
        <w:t>，迁移</w:t>
      </w:r>
      <w:r>
        <w:t>go</w:t>
      </w:r>
    </w:p>
    <w:p w14:paraId="58E6BF4E" w14:textId="1E6CBDBE" w:rsidR="000D6021" w:rsidRDefault="000D6021" w:rsidP="00C73842">
      <w:pPr>
        <w:pStyle w:val="ac"/>
        <w:numPr>
          <w:ilvl w:val="0"/>
          <w:numId w:val="40"/>
        </w:numPr>
      </w:pPr>
      <w:r>
        <w:rPr>
          <w:rFonts w:hint="eastAsia"/>
        </w:rPr>
        <w:t>goquery</w:t>
      </w:r>
    </w:p>
  </w:comment>
  <w:comment w:id="6" w:author="Microsoft Office 用户" w:date="2017-10-20T18:59:00Z" w:initials="Office">
    <w:p w14:paraId="0E75016A" w14:textId="33312CAF" w:rsidR="000D6021" w:rsidRDefault="000D6021">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0D6021" w:rsidRDefault="000D6021">
      <w:pPr>
        <w:pStyle w:val="ac"/>
      </w:pPr>
      <w:r>
        <w:rPr>
          <w:rStyle w:val="ab"/>
        </w:rPr>
        <w:annotationRef/>
      </w:r>
      <w:r>
        <w:t>画流程图</w:t>
      </w:r>
    </w:p>
  </w:comment>
  <w:comment w:id="8" w:author="Microsoft Office 用户" w:date="2017-10-20T18:57:00Z" w:initials="Office">
    <w:p w14:paraId="00D9D7B0" w14:textId="01175849" w:rsidR="000D6021" w:rsidRDefault="000D6021">
      <w:pPr>
        <w:pStyle w:val="ac"/>
      </w:pPr>
      <w:r>
        <w:rPr>
          <w:rStyle w:val="ab"/>
        </w:rPr>
        <w:annotationRef/>
      </w:r>
      <w:r>
        <w:t>???</w:t>
      </w:r>
    </w:p>
  </w:comment>
  <w:comment w:id="9" w:author="Microsoft Office 用户" w:date="2017-10-20T18:58:00Z" w:initials="Office">
    <w:p w14:paraId="5D079249" w14:textId="7DE4FA72" w:rsidR="000D6021" w:rsidRDefault="000D6021">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5165343"/>
    <w:multiLevelType w:val="multilevel"/>
    <w:tmpl w:val="ECD6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5B6D9D"/>
    <w:multiLevelType w:val="multilevel"/>
    <w:tmpl w:val="D6F63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F80B3C"/>
    <w:multiLevelType w:val="hybridMultilevel"/>
    <w:tmpl w:val="51F6D528"/>
    <w:lvl w:ilvl="0" w:tplc="4E1AC9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1561651F"/>
    <w:multiLevelType w:val="multilevel"/>
    <w:tmpl w:val="20F8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CE1869"/>
    <w:multiLevelType w:val="multilevel"/>
    <w:tmpl w:val="73D6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07580"/>
    <w:multiLevelType w:val="multilevel"/>
    <w:tmpl w:val="102CB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1E0C72"/>
    <w:multiLevelType w:val="multilevel"/>
    <w:tmpl w:val="3014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12">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4B274E9"/>
    <w:multiLevelType w:val="multilevel"/>
    <w:tmpl w:val="A2D2E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D2507C"/>
    <w:multiLevelType w:val="multilevel"/>
    <w:tmpl w:val="C53C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C6B2D80"/>
    <w:multiLevelType w:val="multilevel"/>
    <w:tmpl w:val="9366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4D0C3D"/>
    <w:multiLevelType w:val="multilevel"/>
    <w:tmpl w:val="42344D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A24A35"/>
    <w:multiLevelType w:val="multilevel"/>
    <w:tmpl w:val="1256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181125"/>
    <w:multiLevelType w:val="multilevel"/>
    <w:tmpl w:val="E5FE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38C3BA0"/>
    <w:multiLevelType w:val="multilevel"/>
    <w:tmpl w:val="66D801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1778CD"/>
    <w:multiLevelType w:val="multilevel"/>
    <w:tmpl w:val="3E34E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58326C"/>
    <w:multiLevelType w:val="multilevel"/>
    <w:tmpl w:val="1E50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24E7F9C"/>
    <w:multiLevelType w:val="multilevel"/>
    <w:tmpl w:val="BC046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4">
    <w:nsid w:val="480E077C"/>
    <w:multiLevelType w:val="multilevel"/>
    <w:tmpl w:val="A4C6E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88549BA"/>
    <w:multiLevelType w:val="multilevel"/>
    <w:tmpl w:val="527CB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1125BC"/>
    <w:multiLevelType w:val="multilevel"/>
    <w:tmpl w:val="91C6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9">
    <w:nsid w:val="4EAB405D"/>
    <w:multiLevelType w:val="multilevel"/>
    <w:tmpl w:val="0840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28B53F3"/>
    <w:multiLevelType w:val="multilevel"/>
    <w:tmpl w:val="8DE876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EastAsia" w:hAnsi="Wingdings" w:cs="Helvetica Neue"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FF5648"/>
    <w:multiLevelType w:val="multilevel"/>
    <w:tmpl w:val="9EBC2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7287168"/>
    <w:multiLevelType w:val="multilevel"/>
    <w:tmpl w:val="C982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A50475"/>
    <w:multiLevelType w:val="multilevel"/>
    <w:tmpl w:val="447E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7A1416"/>
    <w:multiLevelType w:val="multilevel"/>
    <w:tmpl w:val="81D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6154156B"/>
    <w:multiLevelType w:val="hybridMultilevel"/>
    <w:tmpl w:val="48B23E80"/>
    <w:lvl w:ilvl="0" w:tplc="F92A54F8">
      <w:start w:val="1"/>
      <w:numFmt w:val="decimal"/>
      <w:lvlText w:val="%1."/>
      <w:lvlJc w:val="left"/>
      <w:pPr>
        <w:ind w:left="360" w:hanging="360"/>
      </w:pPr>
      <w:rPr>
        <w:rFonts w:ascii="Helvetica Neue" w:eastAsiaTheme="minorEastAsia" w:hAnsi="Helvetica Neue" w:cs="Times New Roman" w:hint="default"/>
        <w:color w:val="3E3E3E"/>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9397FD1"/>
    <w:multiLevelType w:val="multilevel"/>
    <w:tmpl w:val="7D3C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2C76CE"/>
    <w:multiLevelType w:val="hybridMultilevel"/>
    <w:tmpl w:val="9CEA41F0"/>
    <w:lvl w:ilvl="0" w:tplc="30FED2EE">
      <w:start w:val="1"/>
      <w:numFmt w:val="decimal"/>
      <w:lvlText w:val="%1."/>
      <w:lvlJc w:val="left"/>
      <w:pPr>
        <w:ind w:left="360" w:hanging="36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41">
    <w:nsid w:val="6E270EEF"/>
    <w:multiLevelType w:val="multilevel"/>
    <w:tmpl w:val="13C60F9E"/>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0360856"/>
    <w:multiLevelType w:val="multilevel"/>
    <w:tmpl w:val="F7BA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44">
    <w:nsid w:val="723C2BE6"/>
    <w:multiLevelType w:val="multilevel"/>
    <w:tmpl w:val="9C5E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6">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47">
    <w:nsid w:val="78C90323"/>
    <w:multiLevelType w:val="multilevel"/>
    <w:tmpl w:val="189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A01568D"/>
    <w:multiLevelType w:val="hybridMultilevel"/>
    <w:tmpl w:val="7FCA01BA"/>
    <w:lvl w:ilvl="0" w:tplc="D8F6FB1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7BDD2DAA"/>
    <w:multiLevelType w:val="multilevel"/>
    <w:tmpl w:val="339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9"/>
  </w:num>
  <w:num w:numId="3">
    <w:abstractNumId w:val="34"/>
  </w:num>
  <w:num w:numId="4">
    <w:abstractNumId w:val="20"/>
  </w:num>
  <w:num w:numId="5">
    <w:abstractNumId w:val="42"/>
  </w:num>
  <w:num w:numId="6">
    <w:abstractNumId w:val="8"/>
  </w:num>
  <w:num w:numId="7">
    <w:abstractNumId w:val="26"/>
  </w:num>
  <w:num w:numId="8">
    <w:abstractNumId w:val="31"/>
  </w:num>
  <w:num w:numId="9">
    <w:abstractNumId w:val="45"/>
  </w:num>
  <w:num w:numId="10">
    <w:abstractNumId w:val="41"/>
  </w:num>
  <w:num w:numId="11">
    <w:abstractNumId w:val="17"/>
  </w:num>
  <w:num w:numId="12">
    <w:abstractNumId w:val="15"/>
  </w:num>
  <w:num w:numId="13">
    <w:abstractNumId w:val="35"/>
  </w:num>
  <w:num w:numId="14">
    <w:abstractNumId w:val="36"/>
  </w:num>
  <w:num w:numId="15">
    <w:abstractNumId w:val="39"/>
  </w:num>
  <w:num w:numId="16">
    <w:abstractNumId w:val="24"/>
  </w:num>
  <w:num w:numId="17">
    <w:abstractNumId w:val="25"/>
  </w:num>
  <w:num w:numId="18">
    <w:abstractNumId w:val="13"/>
  </w:num>
  <w:num w:numId="19">
    <w:abstractNumId w:val="44"/>
  </w:num>
  <w:num w:numId="20">
    <w:abstractNumId w:val="37"/>
  </w:num>
  <w:num w:numId="21">
    <w:abstractNumId w:val="14"/>
  </w:num>
  <w:num w:numId="22">
    <w:abstractNumId w:val="33"/>
  </w:num>
  <w:num w:numId="23">
    <w:abstractNumId w:val="4"/>
  </w:num>
  <w:num w:numId="24">
    <w:abstractNumId w:val="47"/>
  </w:num>
  <w:num w:numId="25">
    <w:abstractNumId w:val="29"/>
  </w:num>
  <w:num w:numId="26">
    <w:abstractNumId w:val="32"/>
  </w:num>
  <w:num w:numId="27">
    <w:abstractNumId w:val="9"/>
  </w:num>
  <w:num w:numId="28">
    <w:abstractNumId w:val="7"/>
  </w:num>
  <w:num w:numId="29">
    <w:abstractNumId w:val="22"/>
  </w:num>
  <w:num w:numId="30">
    <w:abstractNumId w:val="21"/>
  </w:num>
  <w:num w:numId="31">
    <w:abstractNumId w:val="5"/>
  </w:num>
  <w:num w:numId="32">
    <w:abstractNumId w:val="18"/>
  </w:num>
  <w:num w:numId="33">
    <w:abstractNumId w:val="48"/>
  </w:num>
  <w:num w:numId="34">
    <w:abstractNumId w:val="3"/>
  </w:num>
  <w:num w:numId="35">
    <w:abstractNumId w:val="27"/>
  </w:num>
  <w:num w:numId="36">
    <w:abstractNumId w:val="30"/>
  </w:num>
  <w:num w:numId="37">
    <w:abstractNumId w:val="6"/>
  </w:num>
  <w:num w:numId="38">
    <w:abstractNumId w:val="40"/>
  </w:num>
  <w:num w:numId="39">
    <w:abstractNumId w:val="11"/>
  </w:num>
  <w:num w:numId="40">
    <w:abstractNumId w:val="12"/>
  </w:num>
  <w:num w:numId="41">
    <w:abstractNumId w:val="49"/>
  </w:num>
  <w:num w:numId="42">
    <w:abstractNumId w:val="10"/>
  </w:num>
  <w:num w:numId="43">
    <w:abstractNumId w:val="28"/>
  </w:num>
  <w:num w:numId="44">
    <w:abstractNumId w:val="0"/>
  </w:num>
  <w:num w:numId="45">
    <w:abstractNumId w:val="1"/>
  </w:num>
  <w:num w:numId="46">
    <w:abstractNumId w:val="2"/>
  </w:num>
  <w:num w:numId="47">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48">
    <w:abstractNumId w:val="23"/>
  </w:num>
  <w:num w:numId="49">
    <w:abstractNumId w:val="43"/>
  </w:num>
  <w:num w:numId="50">
    <w:abstractNumId w:val="46"/>
  </w:num>
  <w:numIdMacAtCleanup w:val="2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8163E"/>
    <w:rsid w:val="00197094"/>
    <w:rsid w:val="001A19E6"/>
    <w:rsid w:val="001B3F11"/>
    <w:rsid w:val="001B577A"/>
    <w:rsid w:val="001C06FC"/>
    <w:rsid w:val="001D038A"/>
    <w:rsid w:val="001E3BC5"/>
    <w:rsid w:val="002120A5"/>
    <w:rsid w:val="00216888"/>
    <w:rsid w:val="00221D79"/>
    <w:rsid w:val="00222FA6"/>
    <w:rsid w:val="00227553"/>
    <w:rsid w:val="00231E13"/>
    <w:rsid w:val="002431BD"/>
    <w:rsid w:val="0024772B"/>
    <w:rsid w:val="002502A2"/>
    <w:rsid w:val="00260045"/>
    <w:rsid w:val="00267DB7"/>
    <w:rsid w:val="00274757"/>
    <w:rsid w:val="00295797"/>
    <w:rsid w:val="002D32AA"/>
    <w:rsid w:val="002F0C6E"/>
    <w:rsid w:val="00300329"/>
    <w:rsid w:val="00300960"/>
    <w:rsid w:val="0031280C"/>
    <w:rsid w:val="00332BFE"/>
    <w:rsid w:val="0036743A"/>
    <w:rsid w:val="003818A6"/>
    <w:rsid w:val="003B166B"/>
    <w:rsid w:val="003C3B75"/>
    <w:rsid w:val="003D78F8"/>
    <w:rsid w:val="003F1A7F"/>
    <w:rsid w:val="004308E0"/>
    <w:rsid w:val="004338C9"/>
    <w:rsid w:val="00436D02"/>
    <w:rsid w:val="004478DC"/>
    <w:rsid w:val="004521A5"/>
    <w:rsid w:val="00484175"/>
    <w:rsid w:val="004922D0"/>
    <w:rsid w:val="004B4EE5"/>
    <w:rsid w:val="004C0628"/>
    <w:rsid w:val="004C56D5"/>
    <w:rsid w:val="004E4FEB"/>
    <w:rsid w:val="004F6BFC"/>
    <w:rsid w:val="00510C21"/>
    <w:rsid w:val="00511DDB"/>
    <w:rsid w:val="00517710"/>
    <w:rsid w:val="005342DE"/>
    <w:rsid w:val="00546D59"/>
    <w:rsid w:val="00560AE3"/>
    <w:rsid w:val="005626A7"/>
    <w:rsid w:val="00564D98"/>
    <w:rsid w:val="00584E59"/>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772C6"/>
    <w:rsid w:val="006B793A"/>
    <w:rsid w:val="006C37C9"/>
    <w:rsid w:val="006D17AB"/>
    <w:rsid w:val="006D5330"/>
    <w:rsid w:val="006F77B6"/>
    <w:rsid w:val="0070060A"/>
    <w:rsid w:val="007030FB"/>
    <w:rsid w:val="00704BC4"/>
    <w:rsid w:val="00705CB0"/>
    <w:rsid w:val="00725CFC"/>
    <w:rsid w:val="00736372"/>
    <w:rsid w:val="007556CF"/>
    <w:rsid w:val="007809F7"/>
    <w:rsid w:val="00784363"/>
    <w:rsid w:val="007910E1"/>
    <w:rsid w:val="00792B7E"/>
    <w:rsid w:val="007950D1"/>
    <w:rsid w:val="00795934"/>
    <w:rsid w:val="007A5275"/>
    <w:rsid w:val="007B014F"/>
    <w:rsid w:val="007E12AE"/>
    <w:rsid w:val="007E7DAD"/>
    <w:rsid w:val="007F3E24"/>
    <w:rsid w:val="007F51AF"/>
    <w:rsid w:val="0081004D"/>
    <w:rsid w:val="008320DE"/>
    <w:rsid w:val="00841A6C"/>
    <w:rsid w:val="0085187F"/>
    <w:rsid w:val="008746C1"/>
    <w:rsid w:val="00875ABD"/>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72140"/>
    <w:rsid w:val="00973445"/>
    <w:rsid w:val="009747D6"/>
    <w:rsid w:val="00981E73"/>
    <w:rsid w:val="009B4235"/>
    <w:rsid w:val="009C525B"/>
    <w:rsid w:val="009D2938"/>
    <w:rsid w:val="009D3A2E"/>
    <w:rsid w:val="00A0310A"/>
    <w:rsid w:val="00A31958"/>
    <w:rsid w:val="00A361FA"/>
    <w:rsid w:val="00A52C15"/>
    <w:rsid w:val="00A61B7C"/>
    <w:rsid w:val="00A70EF0"/>
    <w:rsid w:val="00A7222B"/>
    <w:rsid w:val="00A86C17"/>
    <w:rsid w:val="00AD47F0"/>
    <w:rsid w:val="00AD5E75"/>
    <w:rsid w:val="00AF0007"/>
    <w:rsid w:val="00AF0722"/>
    <w:rsid w:val="00B02212"/>
    <w:rsid w:val="00B221CD"/>
    <w:rsid w:val="00B25E4E"/>
    <w:rsid w:val="00B401EC"/>
    <w:rsid w:val="00B44921"/>
    <w:rsid w:val="00B6527D"/>
    <w:rsid w:val="00B65950"/>
    <w:rsid w:val="00B763C2"/>
    <w:rsid w:val="00B8319E"/>
    <w:rsid w:val="00B84DCA"/>
    <w:rsid w:val="00BA3C3C"/>
    <w:rsid w:val="00BC5729"/>
    <w:rsid w:val="00BD4964"/>
    <w:rsid w:val="00BD5954"/>
    <w:rsid w:val="00C15B58"/>
    <w:rsid w:val="00C3168D"/>
    <w:rsid w:val="00C31769"/>
    <w:rsid w:val="00C36A01"/>
    <w:rsid w:val="00C43ECF"/>
    <w:rsid w:val="00C501F6"/>
    <w:rsid w:val="00C515DF"/>
    <w:rsid w:val="00C56B77"/>
    <w:rsid w:val="00C73842"/>
    <w:rsid w:val="00C81F6F"/>
    <w:rsid w:val="00C9562A"/>
    <w:rsid w:val="00CA38AD"/>
    <w:rsid w:val="00CC5A2C"/>
    <w:rsid w:val="00CE7557"/>
    <w:rsid w:val="00D073B0"/>
    <w:rsid w:val="00D3298E"/>
    <w:rsid w:val="00D34F9B"/>
    <w:rsid w:val="00D36508"/>
    <w:rsid w:val="00D3747A"/>
    <w:rsid w:val="00D4121E"/>
    <w:rsid w:val="00D46FA2"/>
    <w:rsid w:val="00D507B6"/>
    <w:rsid w:val="00D51C89"/>
    <w:rsid w:val="00D530FF"/>
    <w:rsid w:val="00D54128"/>
    <w:rsid w:val="00D6264D"/>
    <w:rsid w:val="00D83B68"/>
    <w:rsid w:val="00DF24E0"/>
    <w:rsid w:val="00E05E87"/>
    <w:rsid w:val="00E11AF4"/>
    <w:rsid w:val="00E11CC5"/>
    <w:rsid w:val="00E14BFF"/>
    <w:rsid w:val="00E24EDD"/>
    <w:rsid w:val="00E2557D"/>
    <w:rsid w:val="00E27FEA"/>
    <w:rsid w:val="00E429B1"/>
    <w:rsid w:val="00E4688D"/>
    <w:rsid w:val="00E7019F"/>
    <w:rsid w:val="00E70E1D"/>
    <w:rsid w:val="00E717FE"/>
    <w:rsid w:val="00E75E39"/>
    <w:rsid w:val="00E8702D"/>
    <w:rsid w:val="00E97D72"/>
    <w:rsid w:val="00EA3E23"/>
    <w:rsid w:val="00EA4CFE"/>
    <w:rsid w:val="00EB6B05"/>
    <w:rsid w:val="00EC5CDD"/>
    <w:rsid w:val="00ED1C8E"/>
    <w:rsid w:val="00EE5015"/>
    <w:rsid w:val="00EF4252"/>
    <w:rsid w:val="00F04FC9"/>
    <w:rsid w:val="00F0586A"/>
    <w:rsid w:val="00F103FC"/>
    <w:rsid w:val="00F17385"/>
    <w:rsid w:val="00F2376B"/>
    <w:rsid w:val="00F241BA"/>
    <w:rsid w:val="00F3042C"/>
    <w:rsid w:val="00F61CC3"/>
    <w:rsid w:val="00F678ED"/>
    <w:rsid w:val="00F76443"/>
    <w:rsid w:val="00F91D0C"/>
    <w:rsid w:val="00FA430C"/>
    <w:rsid w:val="00FA49AE"/>
    <w:rsid w:val="00FB0633"/>
    <w:rsid w:val="00FC448B"/>
    <w:rsid w:val="00FE57A7"/>
    <w:rsid w:val="00FF0498"/>
    <w:rsid w:val="00FF1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1CB"/>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semiHidden/>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semiHidden/>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s://baike.baidu.com/item/ECMAScript" TargetMode="External"/><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hyperlink" Target="http://martinfowler.com/articles/microservices.html)" TargetMode="External"/><Relationship Id="rId59" Type="http://schemas.openxmlformats.org/officeDocument/2006/relationships/fontTable" Target="fontTable.xml"/><Relationship Id="rId40" Type="http://schemas.openxmlformats.org/officeDocument/2006/relationships/hyperlink" Target="https://zh.wikipedia.org/w/index.php?title=%E9%9B%86%E5%90%88_(%E6%8A%BD%E8%B1%A1%E8%B3%87%E6%96%99%E5%9E%8B%E5%88%A5)&amp;action=edit&amp;redlink=1" TargetMode="External"/><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hyperlink" Target="https://baike.baidu.com/item/JSON" TargetMode="External"/><Relationship Id="rId49" Type="http://schemas.openxmlformats.org/officeDocument/2006/relationships/hyperlink" Target="https://baike.baidu.com/item/Jav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hyperlink" Target="https://zh.wikipedia.org/wiki/Redis" TargetMode="External"/><Relationship Id="rId36" Type="http://schemas.openxmlformats.org/officeDocument/2006/relationships/hyperlink" Target="https://zh.wikipedia.org/wiki/%E5%85%B3%E8%81%94%E6%95%B0%E7%BB%84" TargetMode="External"/><Relationship Id="rId37" Type="http://schemas.openxmlformats.org/officeDocument/2006/relationships/hyperlink" Target="https://zh.wikipedia.org/wiki/%E9%9D%9E%E5%85%B3%E7%B3%BB%E5%9E%8B%E6%95%B0%E6%8D%AE%E5%BA%93" TargetMode="External"/><Relationship Id="rId38" Type="http://schemas.openxmlformats.org/officeDocument/2006/relationships/hyperlink" Target="https://zh.wikipedia.org/wiki/%E5%AD%97%E7%AC%A6%E4%B8%B2" TargetMode="External"/><Relationship Id="rId39" Type="http://schemas.openxmlformats.org/officeDocument/2006/relationships/hyperlink" Target="https://zh.wikipedia.org/wiki/%E4%B8%B2%E5%88%97_(%E6%8A%BD%E8%B1%A1%E8%B3%87%E6%96%99%E5%9E%8B%E5%88%A5)" TargetMode="Externa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60" Type="http://schemas.microsoft.com/office/2011/relationships/people" Target="people.xml"/><Relationship Id="rId61" Type="http://schemas.openxmlformats.org/officeDocument/2006/relationships/theme" Target="theme/theme1.xm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9F518-9B45-F74A-8A8F-6F4A097CE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58</Pages>
  <Words>5020</Words>
  <Characters>28617</Characters>
  <Application>Microsoft Macintosh Word</Application>
  <DocSecurity>0</DocSecurity>
  <Lines>238</Lines>
  <Paragraphs>67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164</cp:revision>
  <dcterms:created xsi:type="dcterms:W3CDTF">2017-10-03T01:17:00Z</dcterms:created>
  <dcterms:modified xsi:type="dcterms:W3CDTF">2017-12-07T08:57:00Z</dcterms:modified>
</cp:coreProperties>
</file>